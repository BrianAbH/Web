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75C238" w14:textId="77777777" w:rsidR="00547DD9" w:rsidRPr="0039736F" w:rsidRDefault="00547DD9">
      <w:pPr>
        <w:rPr>
          <w:rFonts w:ascii="Calibri" w:hAnsi="Calibri"/>
        </w:rPr>
      </w:pPr>
      <w:bookmarkStart w:id="0" w:name="_Hlk127927918"/>
      <w:bookmarkEnd w:id="0"/>
    </w:p>
    <w:p w14:paraId="29A8E298" w14:textId="77777777" w:rsidR="00547DD9" w:rsidRPr="0039736F" w:rsidRDefault="00547DD9">
      <w:pPr>
        <w:rPr>
          <w:rFonts w:ascii="Calibri" w:hAnsi="Calibri"/>
        </w:rPr>
      </w:pPr>
    </w:p>
    <w:p w14:paraId="4F09AB9F" w14:textId="77777777" w:rsidR="00547DD9" w:rsidRPr="0039736F" w:rsidRDefault="00547DD9">
      <w:pPr>
        <w:rPr>
          <w:rFonts w:ascii="Calibri" w:hAnsi="Calibri"/>
        </w:rPr>
      </w:pPr>
    </w:p>
    <w:p w14:paraId="4109DAC3" w14:textId="77777777" w:rsidR="00547DD9" w:rsidRPr="0039736F" w:rsidRDefault="00547DD9">
      <w:pPr>
        <w:rPr>
          <w:rFonts w:ascii="Calibri" w:hAnsi="Calibri"/>
        </w:rPr>
      </w:pPr>
    </w:p>
    <w:p w14:paraId="321A492D" w14:textId="77777777" w:rsidR="00547DD9" w:rsidRPr="0039736F" w:rsidRDefault="00547DD9">
      <w:pPr>
        <w:rPr>
          <w:rFonts w:ascii="Calibri" w:hAnsi="Calibri"/>
        </w:rPr>
      </w:pPr>
    </w:p>
    <w:p w14:paraId="35761120" w14:textId="77777777" w:rsidR="00547DD9" w:rsidRPr="0039736F" w:rsidRDefault="00547DD9">
      <w:pPr>
        <w:rPr>
          <w:rFonts w:ascii="Calibri" w:hAnsi="Calibri"/>
        </w:rPr>
      </w:pPr>
    </w:p>
    <w:p w14:paraId="0D7BC0EF" w14:textId="77777777" w:rsidR="00547DD9" w:rsidRPr="0039736F" w:rsidRDefault="00547DD9">
      <w:pPr>
        <w:rPr>
          <w:rFonts w:ascii="Calibri" w:hAnsi="Calibri"/>
        </w:rPr>
      </w:pPr>
    </w:p>
    <w:p w14:paraId="5FA54F2A" w14:textId="77777777" w:rsidR="00597881" w:rsidRPr="0039736F" w:rsidRDefault="00597881">
      <w:pPr>
        <w:rPr>
          <w:rFonts w:ascii="Calibri" w:hAnsi="Calibri"/>
        </w:rPr>
      </w:pPr>
    </w:p>
    <w:p w14:paraId="63DADCE4" w14:textId="77777777" w:rsidR="00597881" w:rsidRPr="0039736F" w:rsidRDefault="00597881">
      <w:pPr>
        <w:rPr>
          <w:rFonts w:ascii="Calibri" w:hAnsi="Calibri"/>
        </w:rPr>
      </w:pPr>
    </w:p>
    <w:p w14:paraId="5E59007A" w14:textId="77777777" w:rsidR="00597881" w:rsidRPr="0039736F" w:rsidRDefault="00597881">
      <w:pPr>
        <w:rPr>
          <w:rFonts w:ascii="Calibri" w:hAnsi="Calibri"/>
        </w:rPr>
      </w:pPr>
    </w:p>
    <w:p w14:paraId="17742682" w14:textId="77777777" w:rsidR="00597881" w:rsidRPr="0039736F" w:rsidRDefault="00597881">
      <w:pPr>
        <w:rPr>
          <w:rFonts w:ascii="Calibri" w:hAnsi="Calibri"/>
        </w:rPr>
      </w:pPr>
    </w:p>
    <w:p w14:paraId="5DF60910" w14:textId="77777777" w:rsidR="00597881" w:rsidRPr="0039736F" w:rsidRDefault="00597881">
      <w:pPr>
        <w:rPr>
          <w:rFonts w:ascii="Calibri" w:hAnsi="Calibri"/>
        </w:rPr>
      </w:pPr>
    </w:p>
    <w:p w14:paraId="42C6A1B9" w14:textId="77777777" w:rsidR="00547DD9" w:rsidRPr="0039736F" w:rsidRDefault="00547DD9">
      <w:pPr>
        <w:rPr>
          <w:rFonts w:ascii="Calibri" w:hAnsi="Calibri"/>
        </w:rPr>
      </w:pPr>
    </w:p>
    <w:p w14:paraId="59371A29" w14:textId="77777777" w:rsidR="001E2593" w:rsidRPr="0039736F" w:rsidRDefault="001E2593">
      <w:pPr>
        <w:rPr>
          <w:rFonts w:ascii="Calibri" w:hAnsi="Calibri"/>
        </w:rPr>
      </w:pPr>
    </w:p>
    <w:p w14:paraId="31F37C93" w14:textId="77777777" w:rsidR="00547DD9" w:rsidRPr="0039736F" w:rsidRDefault="00547DD9">
      <w:pPr>
        <w:rPr>
          <w:rFonts w:ascii="Calibri" w:hAnsi="Calibri"/>
        </w:rPr>
      </w:pPr>
    </w:p>
    <w:p w14:paraId="64FED989" w14:textId="77777777" w:rsidR="00547DD9" w:rsidRPr="0039736F" w:rsidRDefault="00547DD9">
      <w:pPr>
        <w:rPr>
          <w:rFonts w:ascii="Calibri" w:hAnsi="Calibri"/>
        </w:rPr>
      </w:pPr>
    </w:p>
    <w:p w14:paraId="1FEC3736" w14:textId="77777777" w:rsidR="00547DD9" w:rsidRPr="0039736F" w:rsidRDefault="00547DD9">
      <w:pPr>
        <w:rPr>
          <w:rFonts w:ascii="Calibri" w:hAnsi="Calibri"/>
        </w:rPr>
      </w:pPr>
    </w:p>
    <w:p w14:paraId="440ECF4F" w14:textId="2DA0ED26" w:rsidR="00547DD9" w:rsidRDefault="00521ED9" w:rsidP="008B2B05">
      <w:pPr>
        <w:pStyle w:val="Ttulo7"/>
        <w:rPr>
          <w:rFonts w:ascii="Calibri" w:hAnsi="Calibri"/>
        </w:rPr>
      </w:pPr>
      <w:r w:rsidRPr="0039736F">
        <w:rPr>
          <w:rFonts w:ascii="Calibri" w:hAnsi="Calibri"/>
        </w:rPr>
        <w:t>DOCUMENTO DE DISEÑO</w:t>
      </w:r>
      <w:r w:rsidR="00030173" w:rsidRPr="0039736F">
        <w:rPr>
          <w:rFonts w:ascii="Calibri" w:hAnsi="Calibri"/>
        </w:rPr>
        <w:t xml:space="preserve"> DE</w:t>
      </w:r>
      <w:r w:rsidR="000A702B" w:rsidRPr="0039736F">
        <w:rPr>
          <w:rFonts w:ascii="Calibri" w:hAnsi="Calibri"/>
        </w:rPr>
        <w:t>TALLADO DE</w:t>
      </w:r>
      <w:r w:rsidR="00030173" w:rsidRPr="0039736F">
        <w:rPr>
          <w:rFonts w:ascii="Calibri" w:hAnsi="Calibri"/>
        </w:rPr>
        <w:t xml:space="preserve"> </w:t>
      </w:r>
      <w:bookmarkStart w:id="1" w:name="_Hlk196949269"/>
      <w:r w:rsidR="00030173" w:rsidRPr="0039736F">
        <w:rPr>
          <w:rFonts w:ascii="Calibri" w:hAnsi="Calibri"/>
        </w:rPr>
        <w:t>SOFTWAR</w:t>
      </w:r>
      <w:r w:rsidR="0087458B" w:rsidRPr="0039736F">
        <w:rPr>
          <w:rFonts w:ascii="Calibri" w:hAnsi="Calibri"/>
        </w:rPr>
        <w:t xml:space="preserve">E </w:t>
      </w:r>
      <w:bookmarkEnd w:id="1"/>
      <w:r w:rsidR="001104EA">
        <w:rPr>
          <w:rFonts w:ascii="Calibri" w:hAnsi="Calibri"/>
        </w:rPr>
        <w:t xml:space="preserve">SITIO WEB DE </w:t>
      </w:r>
      <w:r w:rsidR="001104EA" w:rsidRPr="008B72C2">
        <w:rPr>
          <w:rFonts w:ascii="Calibri" w:hAnsi="Calibri"/>
        </w:rPr>
        <w:t xml:space="preserve">REGISTRO DE </w:t>
      </w:r>
      <w:r w:rsidR="001104EA">
        <w:rPr>
          <w:rFonts w:ascii="Calibri" w:hAnsi="Calibri"/>
        </w:rPr>
        <w:t>REPARACIONES</w:t>
      </w:r>
      <w:r w:rsidR="001104EA" w:rsidRPr="008B72C2">
        <w:rPr>
          <w:rFonts w:ascii="Calibri" w:hAnsi="Calibri"/>
        </w:rPr>
        <w:t xml:space="preserve"> DE </w:t>
      </w:r>
      <w:r w:rsidR="001104EA">
        <w:rPr>
          <w:rFonts w:ascii="Calibri" w:hAnsi="Calibri"/>
        </w:rPr>
        <w:t>DISPOSITIVOS</w:t>
      </w:r>
    </w:p>
    <w:p w14:paraId="2B8A6196" w14:textId="77777777" w:rsidR="001104EA" w:rsidRPr="001104EA" w:rsidRDefault="001104EA" w:rsidP="001104EA"/>
    <w:p w14:paraId="0445EE7C" w14:textId="77777777" w:rsidR="001104EA" w:rsidRPr="0039736F" w:rsidRDefault="001104EA" w:rsidP="001104EA">
      <w:pPr>
        <w:numPr>
          <w:ilvl w:val="0"/>
          <w:numId w:val="1"/>
        </w:numPr>
        <w:jc w:val="center"/>
      </w:pPr>
      <w:r w:rsidRPr="0039736F">
        <w:t xml:space="preserve">Curso de </w:t>
      </w:r>
      <w:r>
        <w:t>Construcción</w:t>
      </w:r>
      <w:r w:rsidRPr="0039736F">
        <w:t xml:space="preserve"> de Software</w:t>
      </w:r>
    </w:p>
    <w:p w14:paraId="09DACAD1" w14:textId="77777777" w:rsidR="001104EA" w:rsidRPr="0039736F" w:rsidRDefault="001104EA" w:rsidP="001104EA">
      <w:pPr>
        <w:numPr>
          <w:ilvl w:val="0"/>
          <w:numId w:val="1"/>
        </w:numPr>
        <w:jc w:val="center"/>
      </w:pPr>
    </w:p>
    <w:p w14:paraId="29A35725" w14:textId="77777777" w:rsidR="001104EA" w:rsidRDefault="001104EA" w:rsidP="001104EA">
      <w:pPr>
        <w:jc w:val="center"/>
      </w:pPr>
      <w:r w:rsidRPr="0039736F">
        <w:t>(</w:t>
      </w:r>
      <w:r w:rsidRPr="00AA7253">
        <w:t>Carranza Freijo Bryan alexander, Carrión Loaiza Marc Anthony,</w:t>
      </w:r>
    </w:p>
    <w:p w14:paraId="7A52E826" w14:textId="77777777" w:rsidR="001104EA" w:rsidRDefault="001104EA" w:rsidP="001104EA">
      <w:pPr>
        <w:jc w:val="center"/>
      </w:pPr>
      <w:r w:rsidRPr="00AA7253">
        <w:t xml:space="preserve">Chiriguaya Vásquez Héctor jeremías, Hidalgo </w:t>
      </w:r>
      <w:r>
        <w:t>Mor</w:t>
      </w:r>
      <w:r w:rsidRPr="00AA7253">
        <w:t xml:space="preserve">an Ronny </w:t>
      </w:r>
      <w:r>
        <w:t>A</w:t>
      </w:r>
      <w:r w:rsidRPr="00AA7253">
        <w:t>lexander,</w:t>
      </w:r>
    </w:p>
    <w:p w14:paraId="59A10578" w14:textId="77777777" w:rsidR="001104EA" w:rsidRPr="0039736F" w:rsidRDefault="001104EA" w:rsidP="001104EA">
      <w:pPr>
        <w:jc w:val="center"/>
      </w:pPr>
      <w:r>
        <w:t xml:space="preserve">Morales </w:t>
      </w:r>
      <w:r w:rsidRPr="00AA7253">
        <w:t xml:space="preserve">Espinales </w:t>
      </w:r>
      <w:r>
        <w:t>T</w:t>
      </w:r>
      <w:r w:rsidRPr="00AA7253">
        <w:t>erry Alejandro</w:t>
      </w:r>
      <w:r>
        <w:t>)</w:t>
      </w:r>
    </w:p>
    <w:p w14:paraId="30AC6303" w14:textId="77777777" w:rsidR="00547DD9" w:rsidRPr="0039736F" w:rsidRDefault="00547DD9">
      <w:pPr>
        <w:rPr>
          <w:rFonts w:ascii="Calibri" w:hAnsi="Calibri"/>
        </w:rPr>
      </w:pPr>
    </w:p>
    <w:p w14:paraId="605F2AC0" w14:textId="77777777" w:rsidR="00547DD9" w:rsidRPr="0039736F" w:rsidRDefault="00547DD9">
      <w:pPr>
        <w:rPr>
          <w:rFonts w:ascii="Calibri" w:hAnsi="Calibri"/>
        </w:rPr>
      </w:pPr>
    </w:p>
    <w:p w14:paraId="3DF7FE96" w14:textId="77777777" w:rsidR="00547DD9" w:rsidRPr="0039736F" w:rsidRDefault="00547DD9">
      <w:pPr>
        <w:rPr>
          <w:rFonts w:ascii="Calibri" w:hAnsi="Calibri"/>
        </w:rPr>
      </w:pPr>
    </w:p>
    <w:p w14:paraId="6DEE9D7A" w14:textId="77777777" w:rsidR="00547DD9" w:rsidRPr="0039736F" w:rsidRDefault="00547DD9">
      <w:pPr>
        <w:rPr>
          <w:rFonts w:ascii="Calibri" w:hAnsi="Calibri"/>
        </w:rPr>
      </w:pPr>
    </w:p>
    <w:p w14:paraId="761C3B1E" w14:textId="77777777" w:rsidR="00547DD9" w:rsidRPr="0039736F" w:rsidRDefault="00547DD9">
      <w:pPr>
        <w:rPr>
          <w:rFonts w:ascii="Calibri" w:hAnsi="Calibri"/>
        </w:rPr>
      </w:pPr>
    </w:p>
    <w:p w14:paraId="3414DA05" w14:textId="77777777" w:rsidR="00547DD9" w:rsidRPr="0039736F" w:rsidRDefault="00547DD9">
      <w:pPr>
        <w:rPr>
          <w:rFonts w:ascii="Calibri" w:hAnsi="Calibri"/>
        </w:rPr>
      </w:pPr>
    </w:p>
    <w:p w14:paraId="1EFCCFDB" w14:textId="77777777" w:rsidR="00547DD9" w:rsidRPr="0039736F" w:rsidRDefault="00547DD9">
      <w:pPr>
        <w:rPr>
          <w:rFonts w:ascii="Calibri" w:hAnsi="Calibri"/>
        </w:rPr>
      </w:pPr>
    </w:p>
    <w:p w14:paraId="63BEB676" w14:textId="77777777" w:rsidR="00547DD9" w:rsidRPr="0039736F" w:rsidRDefault="00547DD9">
      <w:pPr>
        <w:rPr>
          <w:rFonts w:ascii="Calibri" w:hAnsi="Calibri"/>
        </w:rPr>
      </w:pPr>
    </w:p>
    <w:p w14:paraId="266AA5A9" w14:textId="77777777" w:rsidR="00547DD9" w:rsidRPr="0039736F" w:rsidRDefault="00547DD9">
      <w:pPr>
        <w:rPr>
          <w:rFonts w:ascii="Calibri" w:hAnsi="Calibri"/>
        </w:rPr>
      </w:pPr>
    </w:p>
    <w:p w14:paraId="6462013C" w14:textId="77777777" w:rsidR="00547DD9" w:rsidRPr="0039736F" w:rsidRDefault="00547DD9">
      <w:pPr>
        <w:rPr>
          <w:rFonts w:ascii="Calibri" w:hAnsi="Calibri"/>
        </w:rPr>
      </w:pPr>
    </w:p>
    <w:p w14:paraId="1ED64785" w14:textId="77777777" w:rsidR="00547DD9" w:rsidRPr="0039736F" w:rsidRDefault="00547DD9">
      <w:pPr>
        <w:rPr>
          <w:rFonts w:ascii="Calibri" w:hAnsi="Calibri"/>
        </w:rPr>
      </w:pPr>
    </w:p>
    <w:p w14:paraId="1D82824D" w14:textId="77777777" w:rsidR="00547DD9" w:rsidRPr="0039736F" w:rsidRDefault="00547DD9">
      <w:pPr>
        <w:rPr>
          <w:rFonts w:ascii="Calibri" w:hAnsi="Calibri"/>
        </w:rPr>
      </w:pPr>
    </w:p>
    <w:p w14:paraId="32CD744D" w14:textId="77777777" w:rsidR="00547DD9" w:rsidRPr="0039736F" w:rsidRDefault="00547DD9">
      <w:pPr>
        <w:rPr>
          <w:rFonts w:ascii="Calibri" w:hAnsi="Calibri"/>
        </w:rPr>
      </w:pPr>
    </w:p>
    <w:p w14:paraId="0EF38DE2" w14:textId="77777777" w:rsidR="00547DD9" w:rsidRPr="0039736F" w:rsidRDefault="00547DD9">
      <w:pPr>
        <w:rPr>
          <w:rFonts w:ascii="Calibri" w:hAnsi="Calibri"/>
        </w:rPr>
      </w:pPr>
    </w:p>
    <w:p w14:paraId="3096DDC3" w14:textId="77777777" w:rsidR="00547DD9" w:rsidRPr="0039736F" w:rsidRDefault="00547DD9">
      <w:pPr>
        <w:rPr>
          <w:rFonts w:ascii="Calibri" w:hAnsi="Calibri"/>
        </w:rPr>
      </w:pPr>
    </w:p>
    <w:p w14:paraId="26C64055" w14:textId="77777777" w:rsidR="00547DD9" w:rsidRPr="0039736F" w:rsidRDefault="00547DD9">
      <w:pPr>
        <w:rPr>
          <w:rFonts w:ascii="Calibri" w:hAnsi="Calibri"/>
        </w:rPr>
      </w:pPr>
    </w:p>
    <w:p w14:paraId="1E9EC317" w14:textId="77777777" w:rsidR="00547DD9" w:rsidRPr="0039736F" w:rsidRDefault="00547DD9">
      <w:pPr>
        <w:rPr>
          <w:rFonts w:ascii="Calibri" w:hAnsi="Calibri"/>
        </w:rPr>
      </w:pPr>
    </w:p>
    <w:p w14:paraId="4BAF0466" w14:textId="77777777" w:rsidR="00547DD9" w:rsidRPr="0039736F" w:rsidRDefault="00547DD9">
      <w:pPr>
        <w:rPr>
          <w:rFonts w:ascii="Calibri" w:hAnsi="Calibri"/>
        </w:rPr>
      </w:pPr>
    </w:p>
    <w:p w14:paraId="14489BFE" w14:textId="77777777" w:rsidR="00547DD9" w:rsidRPr="0039736F" w:rsidRDefault="00547DD9">
      <w:pPr>
        <w:rPr>
          <w:rFonts w:ascii="Calibri" w:hAnsi="Calibri"/>
        </w:rPr>
      </w:pPr>
    </w:p>
    <w:p w14:paraId="40951812" w14:textId="77777777" w:rsidR="00547DD9" w:rsidRPr="0039736F" w:rsidRDefault="00547DD9">
      <w:pPr>
        <w:rPr>
          <w:rFonts w:ascii="Calibri" w:hAnsi="Calibri"/>
        </w:rPr>
      </w:pPr>
    </w:p>
    <w:p w14:paraId="32C9383E" w14:textId="77777777" w:rsidR="00547DD9" w:rsidRPr="0039736F" w:rsidRDefault="00547DD9">
      <w:pPr>
        <w:rPr>
          <w:rFonts w:ascii="Calibri" w:hAnsi="Calibri"/>
        </w:rPr>
      </w:pPr>
    </w:p>
    <w:p w14:paraId="6E26D7BE" w14:textId="77777777" w:rsidR="00547DD9" w:rsidRPr="0039736F" w:rsidRDefault="00547DD9">
      <w:pPr>
        <w:rPr>
          <w:rFonts w:ascii="Calibri" w:hAnsi="Calibri"/>
        </w:rPr>
      </w:pPr>
    </w:p>
    <w:p w14:paraId="632F98B8" w14:textId="77777777" w:rsidR="00A1079C" w:rsidRPr="0039736F" w:rsidRDefault="00A1079C">
      <w:pPr>
        <w:rPr>
          <w:rFonts w:ascii="Calibri" w:hAnsi="Calibri"/>
        </w:rPr>
      </w:pPr>
    </w:p>
    <w:p w14:paraId="3402BF0F" w14:textId="77777777" w:rsidR="00A1079C" w:rsidRPr="0039736F" w:rsidRDefault="00A1079C">
      <w:pPr>
        <w:rPr>
          <w:rFonts w:ascii="Calibri" w:hAnsi="Calibri"/>
        </w:rPr>
      </w:pPr>
    </w:p>
    <w:p w14:paraId="686871B9" w14:textId="77777777" w:rsidR="001A76E4" w:rsidRPr="0039736F" w:rsidRDefault="001A76E4" w:rsidP="00597881">
      <w:pPr>
        <w:pStyle w:val="TtulodeTDC"/>
        <w:tabs>
          <w:tab w:val="left" w:pos="284"/>
        </w:tabs>
        <w:jc w:val="center"/>
        <w:rPr>
          <w:rFonts w:ascii="Calibri" w:hAnsi="Calibri"/>
          <w:color w:val="auto"/>
          <w:sz w:val="16"/>
          <w:szCs w:val="16"/>
        </w:rPr>
      </w:pPr>
    </w:p>
    <w:p w14:paraId="09DFA6CB" w14:textId="77777777" w:rsidR="007F1FAD" w:rsidRPr="0039736F" w:rsidRDefault="007F1FAD" w:rsidP="001A76E4">
      <w:pPr>
        <w:pStyle w:val="TtulodeTDC"/>
        <w:tabs>
          <w:tab w:val="left" w:pos="284"/>
        </w:tabs>
        <w:spacing w:before="0" w:line="240" w:lineRule="auto"/>
        <w:jc w:val="center"/>
        <w:rPr>
          <w:rFonts w:ascii="Calibri" w:hAnsi="Calibri"/>
          <w:color w:val="auto"/>
          <w:sz w:val="40"/>
          <w:szCs w:val="40"/>
        </w:rPr>
      </w:pPr>
      <w:r w:rsidRPr="0039736F">
        <w:rPr>
          <w:rFonts w:ascii="Calibri" w:hAnsi="Calibri"/>
          <w:color w:val="auto"/>
          <w:sz w:val="40"/>
          <w:szCs w:val="40"/>
        </w:rPr>
        <w:t>Tabla de contenido</w:t>
      </w:r>
    </w:p>
    <w:p w14:paraId="1522D881" w14:textId="2910A4F6" w:rsidR="00D01F3D" w:rsidRDefault="007F1FA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r w:rsidRPr="0039736F">
        <w:rPr>
          <w:b w:val="0"/>
          <w:bCs w:val="0"/>
          <w:caps w:val="0"/>
        </w:rPr>
        <w:fldChar w:fldCharType="begin"/>
      </w:r>
      <w:r w:rsidRPr="0039736F">
        <w:rPr>
          <w:b w:val="0"/>
          <w:bCs w:val="0"/>
          <w:caps w:val="0"/>
        </w:rPr>
        <w:instrText xml:space="preserve"> TOC \o "1-3" \h \z \u </w:instrText>
      </w:r>
      <w:r w:rsidRPr="0039736F">
        <w:rPr>
          <w:b w:val="0"/>
          <w:bCs w:val="0"/>
          <w:caps w:val="0"/>
        </w:rPr>
        <w:fldChar w:fldCharType="separate"/>
      </w:r>
      <w:hyperlink w:anchor="_Toc127927428" w:history="1">
        <w:r w:rsidR="00D01F3D" w:rsidRPr="00350A76">
          <w:rPr>
            <w:rStyle w:val="Hipervnculo"/>
            <w:rFonts w:cs="Book Antiqua"/>
            <w:noProof/>
          </w:rPr>
          <w:t>1.</w:t>
        </w:r>
        <w:r w:rsidR="00D01F3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="00D01F3D" w:rsidRPr="00350A76">
          <w:rPr>
            <w:rStyle w:val="Hipervnculo"/>
            <w:rFonts w:cs="Book Antiqua"/>
            <w:noProof/>
          </w:rPr>
          <w:t>Introducción</w:t>
        </w:r>
        <w:r w:rsidR="00D01F3D">
          <w:rPr>
            <w:noProof/>
            <w:webHidden/>
          </w:rPr>
          <w:tab/>
        </w:r>
        <w:r w:rsidR="00D01F3D">
          <w:rPr>
            <w:noProof/>
            <w:webHidden/>
          </w:rPr>
          <w:fldChar w:fldCharType="begin"/>
        </w:r>
        <w:r w:rsidR="00D01F3D">
          <w:rPr>
            <w:noProof/>
            <w:webHidden/>
          </w:rPr>
          <w:instrText xml:space="preserve"> PAGEREF _Toc127927428 \h </w:instrText>
        </w:r>
        <w:r w:rsidR="00D01F3D">
          <w:rPr>
            <w:noProof/>
            <w:webHidden/>
          </w:rPr>
        </w:r>
        <w:r w:rsidR="00D01F3D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 w:rsidR="00D01F3D">
          <w:rPr>
            <w:noProof/>
            <w:webHidden/>
          </w:rPr>
          <w:fldChar w:fldCharType="end"/>
        </w:r>
      </w:hyperlink>
    </w:p>
    <w:p w14:paraId="74D88821" w14:textId="3E7358F2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29" w:history="1">
        <w:r w:rsidRPr="00350A76">
          <w:rPr>
            <w:rStyle w:val="Hipervnculo"/>
            <w:rFonts w:cs="Book Antiqua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B4DD4" w14:textId="1F78578C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0" w:history="1">
        <w:r w:rsidRPr="00350A76">
          <w:rPr>
            <w:rStyle w:val="Hipervnculo"/>
            <w:rFonts w:cs="Book Antiqua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1590F6" w14:textId="6CB8FBB9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1" w:history="1">
        <w:r w:rsidRPr="00350A76">
          <w:rPr>
            <w:rStyle w:val="Hipervnculo"/>
            <w:rFonts w:cs="Book Antiqua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Audiencia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670A20" w14:textId="34FE7784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2" w:history="1">
        <w:r w:rsidRPr="00350A76">
          <w:rPr>
            <w:rStyle w:val="Hipervnculo"/>
            <w:rFonts w:cs="Book Antiqua"/>
            <w:noProof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FC68E3" w14:textId="1124C2D3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33" w:history="1">
        <w:r w:rsidRPr="00350A76">
          <w:rPr>
            <w:rStyle w:val="Hipervnculo"/>
            <w:rFonts w:cs="Book Antiqu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Presentación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50784C" w14:textId="685C1DE7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4" w:history="1">
        <w:r w:rsidRPr="00350A76">
          <w:rPr>
            <w:rStyle w:val="Hipervnculo"/>
            <w:rFonts w:cs="Book Antiqua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Propósito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23DF6B" w14:textId="2145C52B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5" w:history="1">
        <w:r w:rsidRPr="00350A76">
          <w:rPr>
            <w:rStyle w:val="Hipervnculo"/>
            <w:rFonts w:cs="Book Antiqua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Planteamiento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3EBD3F" w14:textId="699B622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6" w:history="1">
        <w:r w:rsidRPr="00350A76">
          <w:rPr>
            <w:rStyle w:val="Hipervnculo"/>
            <w:rFonts w:cs="Book Antiqua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EF0EA1" w14:textId="6034680B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7" w:history="1">
        <w:r w:rsidRPr="00350A76">
          <w:rPr>
            <w:rStyle w:val="Hipervnculo"/>
            <w:rFonts w:cs="Book Antiqua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10E9D1" w14:textId="680210DE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8" w:history="1">
        <w:r w:rsidRPr="00350A76">
          <w:rPr>
            <w:rStyle w:val="Hipervnculo"/>
            <w:rFonts w:cs="Book Antiqua"/>
            <w:noProof/>
          </w:rPr>
          <w:t>2.2.4.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El Sistema no contempla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6BAAA" w14:textId="78ADDEED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9" w:history="1">
        <w:r w:rsidRPr="00350A76">
          <w:rPr>
            <w:rStyle w:val="Hipervnculo"/>
            <w:rFonts w:cs="Book Antiqua"/>
            <w:noProof/>
          </w:rPr>
          <w:t>2.2.5.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93C707" w14:textId="6B24A6E6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0" w:history="1">
        <w:r w:rsidRPr="00350A76">
          <w:rPr>
            <w:rStyle w:val="Hipervnculo"/>
            <w:rFonts w:cs="Book Antiqu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472504" w14:textId="0B1F4693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1" w:history="1">
        <w:r w:rsidRPr="00350A76">
          <w:rPr>
            <w:rStyle w:val="Hipervnculo"/>
            <w:rFonts w:cs="Book Antiqua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Contexto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64039E" w14:textId="2C41FECA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2" w:history="1">
        <w:r w:rsidRPr="00350A76">
          <w:rPr>
            <w:rStyle w:val="Hipervnculo"/>
            <w:rFonts w:cs="Book Antiqua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Perspectivas futuras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EB6CF0" w14:textId="57ECED31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3" w:history="1">
        <w:r w:rsidRPr="00350A76">
          <w:rPr>
            <w:rStyle w:val="Hipervnculo"/>
            <w:rFonts w:cs="Book Antiqua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Reglas y Funciones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BEF0ED" w14:textId="3A21ABD5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4" w:history="1">
        <w:r w:rsidRPr="00350A76">
          <w:rPr>
            <w:rStyle w:val="Hipervnculo"/>
            <w:rFonts w:cs="Book Antiqu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2DA7B7" w14:textId="35813BCA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5" w:history="1">
        <w:r w:rsidRPr="00350A76">
          <w:rPr>
            <w:rStyle w:val="Hipervnculo"/>
            <w:rFonts w:cs="Book Antiqua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theme="minorHAnsi"/>
            <w:noProof/>
          </w:rPr>
          <w:t>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87D55F" w14:textId="515CE6FF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6" w:history="1">
        <w:r w:rsidRPr="00350A76">
          <w:rPr>
            <w:rStyle w:val="Hipervnculo"/>
            <w:rFonts w:cs="Book Antiqua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1178B3" w14:textId="25DE1C8F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7" w:history="1">
        <w:r w:rsidRPr="00350A76">
          <w:rPr>
            <w:rStyle w:val="Hipervnculo"/>
            <w:rFonts w:cs="Book Antiqua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Arquitectura del Producto/Sistema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150470B" w14:textId="24A97B8B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8" w:history="1">
        <w:r w:rsidRPr="00350A76">
          <w:rPr>
            <w:rStyle w:val="Hipervnculo"/>
            <w:rFonts w:cs="Book Antiqua"/>
            <w:noProof/>
          </w:rPr>
          <w:t>5.1.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C22692" w14:textId="210DE051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49" w:history="1">
        <w:r w:rsidRPr="00350A76">
          <w:rPr>
            <w:rStyle w:val="Hipervnculo"/>
            <w:rFonts w:cs="Calibri"/>
            <w:noProof/>
          </w:rPr>
          <w:t>5.1.1.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4E8401" w14:textId="7879E857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0" w:history="1">
        <w:r w:rsidRPr="00350A76">
          <w:rPr>
            <w:rStyle w:val="Hipervnculo"/>
            <w:rFonts w:cs="Calibri"/>
            <w:noProof/>
          </w:rPr>
          <w:t>5.1.2.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D2B19D0" w14:textId="01410096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1" w:history="1">
        <w:r w:rsidRPr="00350A76">
          <w:rPr>
            <w:rStyle w:val="Hipervnculo"/>
            <w:rFonts w:cs="Calibri"/>
            <w:noProof/>
          </w:rPr>
          <w:t>5.1.3.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Lista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98A3FA4" w14:textId="2ADDFBAE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2" w:history="1">
        <w:r w:rsidRPr="00350A76">
          <w:rPr>
            <w:rStyle w:val="Hipervnculo"/>
            <w:rFonts w:cs="Calibri"/>
            <w:noProof/>
          </w:rPr>
          <w:t>5.1.4.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Descripción de los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7B852D1" w14:textId="0BCC74FF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3" w:history="1">
        <w:r w:rsidRPr="00350A76">
          <w:rPr>
            <w:rStyle w:val="Hipervnculo"/>
            <w:rFonts w:cs="Book Antiqua"/>
            <w:noProof/>
          </w:rPr>
          <w:t>5.2.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theme="minorHAnsi"/>
            <w:noProof/>
          </w:rPr>
          <w:t>Vista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54DE668" w14:textId="4EB34678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4" w:history="1">
        <w:r w:rsidRPr="00350A76">
          <w:rPr>
            <w:rStyle w:val="Hipervnculo"/>
            <w:rFonts w:cs="Calibri"/>
            <w:noProof/>
          </w:rPr>
          <w:t>5.2.2.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Interfaces con 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088CEC64" w14:textId="6BE28284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5" w:history="1">
        <w:r w:rsidRPr="00350A76">
          <w:rPr>
            <w:rStyle w:val="Hipervnculo"/>
            <w:rFonts w:cs="Book Antiqua"/>
            <w:noProof/>
          </w:rPr>
          <w:t>5.3.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21556C2E" w14:textId="3CD7546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6" w:history="1">
        <w:r w:rsidRPr="00350A76">
          <w:rPr>
            <w:rStyle w:val="Hipervnculo"/>
            <w:rFonts w:cs="Calibri"/>
            <w:noProof/>
          </w:rPr>
          <w:t>5.3.1.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205</w:t>
        </w:r>
        <w:r>
          <w:rPr>
            <w:noProof/>
            <w:webHidden/>
          </w:rPr>
          <w:fldChar w:fldCharType="end"/>
        </w:r>
      </w:hyperlink>
    </w:p>
    <w:p w14:paraId="6523EEDC" w14:textId="7610682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7" w:history="1">
        <w:r w:rsidRPr="00350A76">
          <w:rPr>
            <w:rStyle w:val="Hipervnculo"/>
            <w:rFonts w:cs="Calibri"/>
            <w:noProof/>
          </w:rPr>
          <w:t>5.3.2.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Paquetes de Diseño Arquitectónicamente Significativos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2E8F5912" w14:textId="045C6276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8" w:history="1">
        <w:r w:rsidRPr="00350A76">
          <w:rPr>
            <w:rStyle w:val="Hipervnculo"/>
            <w:rFonts w:cs="Calibri"/>
            <w:noProof/>
          </w:rPr>
          <w:t>5.3.3.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Vista de Implementación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4C58D7A3" w14:textId="387B37A8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9" w:history="1">
        <w:r w:rsidRPr="00350A76">
          <w:rPr>
            <w:rStyle w:val="Hipervnculo"/>
            <w:rFonts w:cs="Book Antiqua"/>
            <w:noProof/>
          </w:rPr>
          <w:t>5.4.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Despliegue - Ambiente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075568BA" w14:textId="74A92BC9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60" w:history="1">
        <w:r w:rsidRPr="00350A76">
          <w:rPr>
            <w:rStyle w:val="Hipervnculo"/>
            <w:rFonts w:cs="Book Antiqua"/>
            <w:noProof/>
          </w:rPr>
          <w:t>5.5.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729F593F" w14:textId="7313A0A4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61" w:history="1">
        <w:r w:rsidRPr="00350A76">
          <w:rPr>
            <w:rStyle w:val="Hipervnculo"/>
            <w:rFonts w:cs="Calibri"/>
            <w:noProof/>
          </w:rPr>
          <w:t>5.5.1.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208</w:t>
        </w:r>
        <w:r>
          <w:rPr>
            <w:noProof/>
            <w:webHidden/>
          </w:rPr>
          <w:fldChar w:fldCharType="end"/>
        </w:r>
      </w:hyperlink>
    </w:p>
    <w:p w14:paraId="662FB022" w14:textId="41404771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62" w:history="1">
        <w:r w:rsidRPr="00350A76">
          <w:rPr>
            <w:rStyle w:val="Hipervnculo"/>
            <w:rFonts w:cs="Calibri"/>
            <w:noProof/>
          </w:rPr>
          <w:t>5.5.2.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Diseño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210</w:t>
        </w:r>
        <w:r>
          <w:rPr>
            <w:noProof/>
            <w:webHidden/>
          </w:rPr>
          <w:fldChar w:fldCharType="end"/>
        </w:r>
      </w:hyperlink>
    </w:p>
    <w:p w14:paraId="4E84F812" w14:textId="0BA16BD6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63" w:history="1">
        <w:r w:rsidRPr="00350A76">
          <w:rPr>
            <w:rStyle w:val="Hipervnculo"/>
            <w:rFonts w:cs="Book Antiqua"/>
            <w:noProof/>
          </w:rPr>
          <w:t>5.6.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Requisitos de Software/Hardware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210</w:t>
        </w:r>
        <w:r>
          <w:rPr>
            <w:noProof/>
            <w:webHidden/>
          </w:rPr>
          <w:fldChar w:fldCharType="end"/>
        </w:r>
      </w:hyperlink>
    </w:p>
    <w:p w14:paraId="5E2D9DB5" w14:textId="44389429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64" w:history="1">
        <w:r w:rsidRPr="00350A76">
          <w:rPr>
            <w:rStyle w:val="Hipervnculo"/>
            <w:rFonts w:cs="Book Antiqua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211</w:t>
        </w:r>
        <w:r>
          <w:rPr>
            <w:noProof/>
            <w:webHidden/>
          </w:rPr>
          <w:fldChar w:fldCharType="end"/>
        </w:r>
      </w:hyperlink>
    </w:p>
    <w:p w14:paraId="3A4AD029" w14:textId="17081A6C" w:rsidR="007F1FAD" w:rsidRPr="0039736F" w:rsidRDefault="007F1FAD">
      <w:r w:rsidRPr="0039736F">
        <w:rPr>
          <w:rFonts w:ascii="Calibri" w:hAnsi="Calibri"/>
          <w:b/>
          <w:bCs/>
          <w:caps/>
          <w:sz w:val="20"/>
          <w:szCs w:val="20"/>
        </w:rPr>
        <w:fldChar w:fldCharType="end"/>
      </w:r>
    </w:p>
    <w:p w14:paraId="6320794D" w14:textId="55AF550C" w:rsidR="00547DD9" w:rsidRDefault="00547DD9">
      <w:pPr>
        <w:rPr>
          <w:rFonts w:ascii="Calibri" w:hAnsi="Calibri" w:cs="Book Antiqua"/>
          <w:b/>
        </w:rPr>
      </w:pPr>
    </w:p>
    <w:p w14:paraId="425E8DCB" w14:textId="407275D2" w:rsidR="004E4133" w:rsidRPr="004E4133" w:rsidRDefault="004E4133" w:rsidP="004E4133">
      <w:pPr>
        <w:rPr>
          <w:rFonts w:ascii="Calibri" w:hAnsi="Calibri" w:cs="Book Antiqua"/>
        </w:rPr>
      </w:pPr>
    </w:p>
    <w:p w14:paraId="021EC14D" w14:textId="70EA4970" w:rsidR="004E4133" w:rsidRPr="004E4133" w:rsidRDefault="004E4133" w:rsidP="004E4133">
      <w:pPr>
        <w:rPr>
          <w:rFonts w:ascii="Calibri" w:hAnsi="Calibri" w:cs="Book Antiqua"/>
        </w:rPr>
      </w:pPr>
    </w:p>
    <w:p w14:paraId="3371C56D" w14:textId="2EAFA550" w:rsidR="004E4133" w:rsidRPr="004E4133" w:rsidRDefault="004E4133" w:rsidP="004E4133">
      <w:pPr>
        <w:tabs>
          <w:tab w:val="left" w:pos="5572"/>
        </w:tabs>
        <w:rPr>
          <w:rFonts w:ascii="Calibri" w:hAnsi="Calibri" w:cs="Book Antiqua"/>
        </w:rPr>
      </w:pPr>
      <w:r>
        <w:rPr>
          <w:rFonts w:ascii="Calibri" w:hAnsi="Calibri" w:cs="Book Antiqua"/>
        </w:rPr>
        <w:tab/>
      </w:r>
    </w:p>
    <w:p w14:paraId="709D8CDA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4"/>
        </w:rPr>
      </w:pPr>
      <w:bookmarkStart w:id="2" w:name="_Toc384282994"/>
      <w:bookmarkStart w:id="3" w:name="_Toc127927428"/>
      <w:bookmarkStart w:id="4" w:name="_Toc384282999"/>
      <w:r w:rsidRPr="0039736F">
        <w:rPr>
          <w:rFonts w:ascii="Calibri" w:hAnsi="Calibri" w:cs="Book Antiqua"/>
          <w:sz w:val="28"/>
        </w:rPr>
        <w:t>Introducción</w:t>
      </w:r>
      <w:bookmarkEnd w:id="2"/>
      <w:bookmarkEnd w:id="3"/>
      <w:r w:rsidRPr="0039736F">
        <w:rPr>
          <w:rFonts w:ascii="Calibri" w:hAnsi="Calibri" w:cs="Book Antiqua"/>
          <w:sz w:val="28"/>
        </w:rPr>
        <w:t xml:space="preserve">  </w:t>
      </w:r>
    </w:p>
    <w:p w14:paraId="67318B97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5" w:name="_Toc384282995"/>
      <w:bookmarkStart w:id="6" w:name="_Toc127927429"/>
      <w:r w:rsidRPr="0039736F">
        <w:rPr>
          <w:rFonts w:ascii="Calibri" w:hAnsi="Calibri" w:cs="Book Antiqua"/>
          <w:i w:val="0"/>
          <w:sz w:val="24"/>
        </w:rPr>
        <w:t>Objetivo</w:t>
      </w:r>
      <w:bookmarkEnd w:id="5"/>
      <w:bookmarkEnd w:id="6"/>
    </w:p>
    <w:p w14:paraId="72C51E8E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0000FF"/>
        </w:rPr>
      </w:pPr>
    </w:p>
    <w:p w14:paraId="0F3233B6" w14:textId="77777777" w:rsidR="0091348E" w:rsidRPr="00395A30" w:rsidRDefault="0091348E" w:rsidP="0091348E">
      <w:pPr>
        <w:ind w:left="720"/>
        <w:jc w:val="both"/>
        <w:rPr>
          <w:rFonts w:ascii="Calibri" w:hAnsi="Calibri" w:cs="Book Antiqua"/>
          <w:iCs/>
        </w:rPr>
      </w:pPr>
      <w:r w:rsidRPr="0039736F">
        <w:rPr>
          <w:rFonts w:ascii="Calibri" w:hAnsi="Calibri" w:cs="Book Antiqua"/>
          <w:iCs/>
        </w:rPr>
        <w:t>Es</w:t>
      </w:r>
      <w:r w:rsidRPr="00724916">
        <w:rPr>
          <w:rFonts w:ascii="Calibri" w:hAnsi="Calibri" w:cs="Book Antiqua"/>
          <w:iCs/>
        </w:rPr>
        <w:t xml:space="preserve">te documento proporciona un resumen general sobre la arquitectura del </w:t>
      </w:r>
      <w:r w:rsidRPr="00395A30">
        <w:rPr>
          <w:rFonts w:ascii="Calibri" w:hAnsi="Calibri" w:cs="Book Antiqua"/>
          <w:iCs/>
        </w:rPr>
        <w:t>Sitio Web Registro de Reparaciones de Dispositivos</w:t>
      </w:r>
      <w:r w:rsidRPr="00724916">
        <w:rPr>
          <w:rFonts w:ascii="Calibri" w:hAnsi="Calibri" w:cs="Book Antiqua"/>
          <w:iCs/>
        </w:rPr>
        <w:t xml:space="preserve">, utilizando vistas arquitectónicas específicas para describir los diferentes aspectos del sistema. El objetivo es documentar las decisiones de arquitectura más significativas para garantizar un </w:t>
      </w:r>
      <w:r>
        <w:rPr>
          <w:rFonts w:ascii="Calibri" w:hAnsi="Calibri" w:cs="Book Antiqua"/>
          <w:iCs/>
        </w:rPr>
        <w:t>sitio web</w:t>
      </w:r>
      <w:r w:rsidRPr="00724916">
        <w:rPr>
          <w:rFonts w:ascii="Calibri" w:hAnsi="Calibri" w:cs="Book Antiqua"/>
          <w:iCs/>
        </w:rPr>
        <w:t xml:space="preserve"> eficiente y robusto en el manejo de </w:t>
      </w:r>
      <w:r>
        <w:rPr>
          <w:rFonts w:ascii="Calibri" w:hAnsi="Calibri" w:cs="Book Antiqua"/>
          <w:iCs/>
        </w:rPr>
        <w:t>cliente</w:t>
      </w:r>
      <w:r w:rsidRPr="00724916">
        <w:rPr>
          <w:rFonts w:ascii="Calibri" w:hAnsi="Calibri" w:cs="Book Antiqua"/>
          <w:iCs/>
        </w:rPr>
        <w:t xml:space="preserve">, </w:t>
      </w:r>
      <w:r>
        <w:rPr>
          <w:rFonts w:ascii="Calibri" w:hAnsi="Calibri" w:cs="Book Antiqua"/>
          <w:iCs/>
        </w:rPr>
        <w:t>dispositivos</w:t>
      </w:r>
      <w:r w:rsidRPr="00724916">
        <w:rPr>
          <w:rFonts w:ascii="Calibri" w:hAnsi="Calibri" w:cs="Book Antiqua"/>
          <w:iCs/>
        </w:rPr>
        <w:t xml:space="preserve"> y </w:t>
      </w:r>
      <w:r>
        <w:rPr>
          <w:rFonts w:ascii="Calibri" w:hAnsi="Calibri" w:cs="Book Antiqua"/>
          <w:iCs/>
        </w:rPr>
        <w:t>el registro de las reparaciones</w:t>
      </w:r>
      <w:r w:rsidRPr="00724916">
        <w:rPr>
          <w:rFonts w:ascii="Calibri" w:hAnsi="Calibri" w:cs="Book Antiqua"/>
          <w:iCs/>
        </w:rPr>
        <w:t>.</w:t>
      </w:r>
    </w:p>
    <w:p w14:paraId="13F685FE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595959"/>
        </w:rPr>
      </w:pPr>
    </w:p>
    <w:p w14:paraId="737F0F94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7" w:name="_Toc384282996"/>
      <w:bookmarkStart w:id="8" w:name="_Toc127927430"/>
      <w:r w:rsidRPr="0039736F">
        <w:rPr>
          <w:rFonts w:ascii="Calibri" w:hAnsi="Calibri" w:cs="Book Antiqua"/>
          <w:i w:val="0"/>
          <w:sz w:val="24"/>
        </w:rPr>
        <w:t>Definiciones, Acrónimos y Abreviaturas</w:t>
      </w:r>
      <w:bookmarkEnd w:id="7"/>
      <w:bookmarkEnd w:id="8"/>
    </w:p>
    <w:p w14:paraId="6C858458" w14:textId="77777777" w:rsidR="0091348E" w:rsidRPr="0039736F" w:rsidRDefault="0091348E" w:rsidP="0091348E"/>
    <w:tbl>
      <w:tblPr>
        <w:tblW w:w="9346" w:type="dxa"/>
        <w:jc w:val="righ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08"/>
        <w:gridCol w:w="5528"/>
        <w:gridCol w:w="851"/>
        <w:gridCol w:w="1559"/>
      </w:tblGrid>
      <w:tr w:rsidR="0091348E" w:rsidRPr="0039736F" w14:paraId="592D6BE9" w14:textId="77777777" w:rsidTr="00D218E9">
        <w:trPr>
          <w:trHeight w:val="271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9330D3E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Término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8FE54F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Definición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95CBCC0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Alias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C1DC4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Abreviatura</w:t>
            </w:r>
          </w:p>
        </w:tc>
      </w:tr>
      <w:tr w:rsidR="0091348E" w:rsidRPr="0039736F" w14:paraId="501A7A5A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919FBD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Empleado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3A9E42F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Persona que utiliza el sistema.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A3C6B3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10AA2F5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1D365750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2D4B75F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558B87D5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Cliente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E6EBCA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>Identificador único del cliente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9F0966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DC7989B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1ED12EF9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8C06C35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1904066C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Técnico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77168E" w14:textId="77777777" w:rsidR="0091348E" w:rsidRPr="00E50AA3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 xml:space="preserve">Identificador único del </w:t>
            </w:r>
            <w:r>
              <w:rPr>
                <w:rFonts w:ascii="Calibri" w:hAnsi="Calibri" w:cs="Book Antiqua"/>
                <w:iCs/>
              </w:rPr>
              <w:t>técnico</w:t>
            </w:r>
            <w:r w:rsidRPr="00E50AA3">
              <w:rPr>
                <w:rFonts w:ascii="Calibri" w:hAnsi="Calibri" w:cs="Book Antiqua"/>
                <w:iCs/>
              </w:rPr>
              <w:t xml:space="preserve">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5A91DB3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3E54D3E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6F77DA9F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03CC10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5EB87833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Móvil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E81611" w14:textId="77777777" w:rsidR="0091348E" w:rsidRPr="00E50AA3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 xml:space="preserve">Identificador único del </w:t>
            </w:r>
            <w:r>
              <w:rPr>
                <w:rFonts w:ascii="Calibri" w:hAnsi="Calibri" w:cs="Book Antiqua"/>
                <w:iCs/>
              </w:rPr>
              <w:t>dispositivo</w:t>
            </w:r>
            <w:r w:rsidRPr="00E50AA3">
              <w:rPr>
                <w:rFonts w:ascii="Calibri" w:hAnsi="Calibri" w:cs="Book Antiqua"/>
                <w:iCs/>
              </w:rPr>
              <w:t xml:space="preserve">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A36657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E99DB1D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2266DE8E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0B05F6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 w:rsidRPr="00EF1503">
              <w:rPr>
                <w:rFonts w:ascii="Calibri" w:hAnsi="Calibri" w:cs="Book Antiqua"/>
                <w:iCs/>
              </w:rPr>
              <w:t>Código de reparación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5F0A67B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F1503">
              <w:rPr>
                <w:rFonts w:ascii="Calibri" w:hAnsi="Calibri" w:cs="Book Antiqua"/>
                <w:iCs/>
              </w:rPr>
              <w:t>Identificador único de cada registro de reparación.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C2F76A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3E8BB50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</w:tbl>
    <w:p w14:paraId="5F74B60A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1B789047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7B43A3D2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6CF099AF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6544CC14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B55FEB3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D18CDED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BA0E014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5C13714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06AF5FA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26B2719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3C7DB87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53D7DD1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5310A878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11BF303" w14:textId="77777777" w:rsidR="0091348E" w:rsidRDefault="0091348E" w:rsidP="0091348E">
      <w:pPr>
        <w:jc w:val="both"/>
        <w:rPr>
          <w:rFonts w:ascii="Calibri" w:hAnsi="Calibri" w:cs="Book Antiqua"/>
          <w:iCs/>
          <w:color w:val="595959"/>
        </w:rPr>
      </w:pPr>
    </w:p>
    <w:p w14:paraId="684697C0" w14:textId="77777777" w:rsidR="0091348E" w:rsidRDefault="0091348E" w:rsidP="0091348E">
      <w:pPr>
        <w:jc w:val="both"/>
        <w:rPr>
          <w:rFonts w:ascii="Calibri" w:hAnsi="Calibri" w:cs="Book Antiqua"/>
          <w:iCs/>
          <w:color w:val="595959"/>
        </w:rPr>
      </w:pPr>
    </w:p>
    <w:p w14:paraId="77387C89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D0E812A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07E0997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3E42BDD2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9" w:name="_Toc127927431"/>
      <w:r w:rsidRPr="0039736F">
        <w:rPr>
          <w:rFonts w:ascii="Calibri" w:hAnsi="Calibri" w:cs="Book Antiqua"/>
          <w:i w:val="0"/>
          <w:sz w:val="24"/>
        </w:rPr>
        <w:lastRenderedPageBreak/>
        <w:t>Audiencia</w:t>
      </w:r>
      <w:bookmarkEnd w:id="9"/>
    </w:p>
    <w:tbl>
      <w:tblPr>
        <w:tblW w:w="10935" w:type="dxa"/>
        <w:tblInd w:w="-71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18"/>
        <w:gridCol w:w="1015"/>
        <w:gridCol w:w="1901"/>
        <w:gridCol w:w="1555"/>
        <w:gridCol w:w="1721"/>
        <w:gridCol w:w="1557"/>
        <w:gridCol w:w="1768"/>
      </w:tblGrid>
      <w:tr w:rsidR="0091348E" w:rsidRPr="0039736F" w14:paraId="779A2B50" w14:textId="77777777" w:rsidTr="00D218E9">
        <w:trPr>
          <w:trHeight w:val="1244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790492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3AB1225E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38803502" w14:textId="77777777" w:rsidR="0091348E" w:rsidRPr="0039736F" w:rsidRDefault="0091348E" w:rsidP="00D218E9">
            <w:pPr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Stakeholders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97E64CC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70ED9C21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668B9CC4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Rol</w:t>
            </w: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509F1EF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3993126D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5A36A6B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Responsabilidad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DA62FB0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6B806D25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38E8082C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Intereses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88E50D5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46BFD4D8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Criterios de éxito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5537A9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08453C65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632A94AE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Preocupación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96B492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Competencias técnicas/ Relación de ambiente de trabajo.</w:t>
            </w:r>
          </w:p>
        </w:tc>
      </w:tr>
      <w:tr w:rsidR="0091348E" w:rsidRPr="0039736F" w14:paraId="22508026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7C9A04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Gerente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72D7254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indirecto</w:t>
            </w:r>
          </w:p>
          <w:p w14:paraId="2587E97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154CAE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Aprobar el proyecto.</w:t>
            </w:r>
          </w:p>
          <w:p w14:paraId="4E2B9B1B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 xml:space="preserve">Supervisar su implementación 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9EA4A39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Obtener un sistema que sea fiable y permita una gestión eficiente de las ventas y el inventario</w:t>
            </w:r>
            <w:r>
              <w:rPr>
                <w:rFonts w:ascii="Calibri" w:hAnsi="Calibri" w:cs="Book Antiqua"/>
              </w:rPr>
              <w:t>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2E70BB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Un sistema que cumpla con las necesidades de</w:t>
            </w:r>
            <w:r>
              <w:rPr>
                <w:rFonts w:ascii="Calibri" w:hAnsi="Calibri" w:cs="Book Antiqua"/>
              </w:rPr>
              <w:t>l supermercado</w:t>
            </w:r>
            <w:r w:rsidRPr="0039736F">
              <w:rPr>
                <w:rFonts w:ascii="Calibri" w:hAnsi="Calibri" w:cs="Book Antiqua"/>
              </w:rPr>
              <w:t xml:space="preserve"> y proporcione una buena relación costo-beneficio.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A791E0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Rentabilidad del proyecto</w:t>
            </w:r>
            <w:r>
              <w:rPr>
                <w:rFonts w:ascii="Calibri" w:hAnsi="Calibri" w:cs="Book Antiqua"/>
              </w:rPr>
              <w:t>, facilidad de uso para los empleados.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93ECFC" w14:textId="77777777" w:rsidR="0091348E" w:rsidRPr="00AA7A4E" w:rsidRDefault="0091348E" w:rsidP="00D218E9">
            <w:pPr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Experiencia en la gestión de un supermercado</w:t>
            </w:r>
            <w:r>
              <w:rPr>
                <w:rFonts w:ascii="Calibri" w:hAnsi="Calibri" w:cs="Book Antiqua"/>
              </w:rPr>
              <w:t>.</w:t>
            </w:r>
          </w:p>
          <w:p w14:paraId="2CF73246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</w:tr>
      <w:tr w:rsidR="0091348E" w:rsidRPr="0039736F" w14:paraId="4EDDE7CF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0E7AF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Empleado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D4C8B1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directo.</w:t>
            </w:r>
          </w:p>
          <w:p w14:paraId="7D23F6E7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primario.</w:t>
            </w:r>
          </w:p>
          <w:p w14:paraId="67C3FC7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  <w:p w14:paraId="64BA6249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D5975AA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Operar el sistema diariamente, registrar ventas y manejar el inventario.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C03F138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Facilitar su trabajo y evitar errores en el registro de ventas.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E49D1DA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Un sistema fácil de usar y que permita un manejo eficiente de las transacciones.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04703D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Que el sistema sea confiable y no se caiga durante las horas pico.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252980C" w14:textId="77777777" w:rsidR="0091348E" w:rsidRPr="00AA7A4E" w:rsidRDefault="0091348E" w:rsidP="00D218E9">
            <w:pPr>
              <w:ind w:left="46"/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Familiarización con el software.</w:t>
            </w:r>
          </w:p>
          <w:p w14:paraId="559FCD91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6E9E0469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3F1C124D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32F6EC04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45C91957" w14:textId="77777777" w:rsidR="0091348E" w:rsidRPr="0039736F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</w:tc>
      </w:tr>
      <w:tr w:rsidR="0091348E" w:rsidRPr="0039736F" w14:paraId="128A4357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12DB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6A6428">
              <w:rPr>
                <w:rFonts w:ascii="Calibri" w:hAnsi="Calibri" w:cs="Book Antiqua"/>
              </w:rPr>
              <w:t>Técnico de soporte</w:t>
            </w:r>
          </w:p>
          <w:p w14:paraId="1886F4A8" w14:textId="77777777" w:rsidR="0091348E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6498D1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6A1CA950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A473DDB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8984916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Usuario de mantenimiento</w:t>
            </w: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538C7D4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Mantener el sistema operativo.</w:t>
            </w:r>
          </w:p>
          <w:p w14:paraId="5E56ED00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Resolver fallos técnicos.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CF02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22990D65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AB383B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4A3AD23" w14:textId="77777777" w:rsidR="0091348E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Garantizar que el sistema funcione sin interrupciones.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36028F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40E6F09F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10D28E7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76A9E145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Alta disponibilidad y fácil mantenimiento del sistema.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E340847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5C2B197D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2E8181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7C7DB243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Fallos del sistema en horarios críticos, dificultad para detectar errores.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D2CBD15" w14:textId="77777777" w:rsidR="0091348E" w:rsidRPr="00EF1503" w:rsidRDefault="0091348E" w:rsidP="00D218E9">
            <w:pPr>
              <w:ind w:left="46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254BF47E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5EBB80" w14:textId="77777777" w:rsidR="0091348E" w:rsidRPr="00EF1503" w:rsidRDefault="0091348E" w:rsidP="00D218E9">
                  <w:pPr>
                    <w:ind w:left="46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DEF5B30" w14:textId="77777777" w:rsidR="0091348E" w:rsidRPr="00AA7A4E" w:rsidRDefault="0091348E" w:rsidP="00D218E9">
            <w:pPr>
              <w:ind w:left="46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Conocimiento técnico en TI y mantenimiento de software.</w:t>
            </w:r>
          </w:p>
        </w:tc>
      </w:tr>
      <w:tr w:rsidR="0091348E" w:rsidRPr="0039736F" w14:paraId="168775C2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4620A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6A6428">
              <w:rPr>
                <w:rFonts w:ascii="Calibri" w:hAnsi="Calibri" w:cs="Book Antiqua"/>
              </w:rPr>
              <w:t>Desarrollador / Analista</w:t>
            </w:r>
          </w:p>
          <w:p w14:paraId="66602592" w14:textId="77777777" w:rsidR="0091348E" w:rsidRPr="006A6428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18E4FFF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>Usuario técnico/ Implementador</w:t>
            </w:r>
          </w:p>
          <w:p w14:paraId="1B9FAA1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574C7CD5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5DE0BB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  <w:rPr>
                <w:lang w:val="es-ES"/>
              </w:rPr>
            </w:pPr>
            <w:r w:rsidRPr="00EF1503">
              <w:rPr>
                <w:lang w:val="es-ES"/>
              </w:rPr>
              <w:t>Diseñar, desarrollar y mantener el sistema.</w:t>
            </w:r>
          </w:p>
          <w:p w14:paraId="2883283F" w14:textId="77777777" w:rsidR="0091348E" w:rsidRPr="00EF1503" w:rsidRDefault="0091348E" w:rsidP="00D218E9"/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ABC936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>Cumplir con los requerimientos del cliente y entregar a tiempo.</w:t>
            </w:r>
          </w:p>
          <w:p w14:paraId="3B52EBA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7727CA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4C9BDF7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12D956C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E251F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Entrega dentro del plazo, sin bugs críticos, y con buena documentación.</w:t>
            </w:r>
          </w:p>
          <w:p w14:paraId="236ED2B0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D9563A1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Cambios de último minuto, falta de requerimientos claros.</w:t>
            </w:r>
          </w:p>
          <w:p w14:paraId="171C1273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AFC7C1A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Alto nivel técnico en programación, análisis y documentación.</w:t>
            </w:r>
          </w:p>
          <w:p w14:paraId="3331BF5F" w14:textId="77777777" w:rsidR="0091348E" w:rsidRPr="00EF1503" w:rsidRDefault="0091348E" w:rsidP="00D218E9">
            <w:pPr>
              <w:ind w:left="46"/>
              <w:jc w:val="both"/>
              <w:rPr>
                <w:rFonts w:ascii="Calibri" w:hAnsi="Calibri" w:cs="Book Antiqua"/>
                <w:lang w:val="es-ES"/>
              </w:rPr>
            </w:pPr>
          </w:p>
        </w:tc>
      </w:tr>
    </w:tbl>
    <w:p w14:paraId="65BD4993" w14:textId="77777777" w:rsidR="0091348E" w:rsidRDefault="0091348E" w:rsidP="0091348E"/>
    <w:p w14:paraId="29BC6BCA" w14:textId="77777777" w:rsidR="0091348E" w:rsidRDefault="0091348E" w:rsidP="0091348E"/>
    <w:p w14:paraId="3C7FE0A0" w14:textId="77777777" w:rsidR="0091348E" w:rsidRDefault="0091348E" w:rsidP="0091348E"/>
    <w:p w14:paraId="10D93577" w14:textId="77777777" w:rsidR="0091348E" w:rsidRDefault="0091348E" w:rsidP="0091348E"/>
    <w:p w14:paraId="77E4D9D0" w14:textId="77777777" w:rsidR="0091348E" w:rsidRPr="0039736F" w:rsidRDefault="0091348E" w:rsidP="0091348E"/>
    <w:p w14:paraId="2184FA9F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10" w:name="_Toc384282998"/>
      <w:bookmarkStart w:id="11" w:name="_Toc127927432"/>
      <w:r w:rsidRPr="0039736F">
        <w:rPr>
          <w:rFonts w:ascii="Calibri" w:hAnsi="Calibri" w:cs="Book Antiqua"/>
          <w:i w:val="0"/>
          <w:sz w:val="24"/>
        </w:rPr>
        <w:lastRenderedPageBreak/>
        <w:t>Alcance</w:t>
      </w:r>
      <w:bookmarkEnd w:id="10"/>
      <w:bookmarkEnd w:id="11"/>
    </w:p>
    <w:p w14:paraId="058F7B8F" w14:textId="77777777" w:rsidR="0091348E" w:rsidRPr="0039736F" w:rsidRDefault="0091348E" w:rsidP="0091348E">
      <w:pPr>
        <w:pStyle w:val="Ttulo1"/>
        <w:spacing w:before="0" w:after="0"/>
        <w:ind w:left="720"/>
        <w:rPr>
          <w:rFonts w:ascii="Calibri" w:hAnsi="Calibri" w:cs="Book Antiqua"/>
          <w:b w:val="0"/>
          <w:bCs w:val="0"/>
          <w:i/>
          <w:color w:val="0000FF"/>
          <w:kern w:val="0"/>
          <w:sz w:val="24"/>
          <w:szCs w:val="24"/>
        </w:rPr>
      </w:pPr>
    </w:p>
    <w:p w14:paraId="6C83CF99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</w:rPr>
      </w:pPr>
      <w:r w:rsidRPr="0039736F">
        <w:rPr>
          <w:rFonts w:ascii="Calibri" w:hAnsi="Calibri" w:cs="Book Antiqua"/>
          <w:iCs/>
        </w:rPr>
        <w:t>El Documento de Arquitectura abarca la definición de la arquitectura del producto a través de las vistas de casos de uso, lógica (análisis y diseño), despliegue e implementación, también define los procedimientos del usuario a los que deberá dar soporte y el manejo que se realizará a los datos.</w:t>
      </w:r>
    </w:p>
    <w:p w14:paraId="17C018B2" w14:textId="77777777" w:rsidR="0091348E" w:rsidRDefault="0091348E" w:rsidP="0091348E">
      <w:pPr>
        <w:suppressAutoHyphens w:val="0"/>
        <w:rPr>
          <w:rFonts w:ascii="Calibri" w:hAnsi="Calibri" w:cs="Book Antiqua"/>
          <w:iCs/>
        </w:rPr>
      </w:pPr>
    </w:p>
    <w:p w14:paraId="3F801EBC" w14:textId="77777777" w:rsidR="0091348E" w:rsidRDefault="0091348E" w:rsidP="0091348E">
      <w:pPr>
        <w:rPr>
          <w:rFonts w:ascii="Calibri" w:hAnsi="Calibri"/>
        </w:rPr>
      </w:pPr>
    </w:p>
    <w:p w14:paraId="3127E35F" w14:textId="77777777" w:rsidR="0091348E" w:rsidRPr="0039736F" w:rsidRDefault="0091348E" w:rsidP="0091348E">
      <w:pPr>
        <w:rPr>
          <w:rFonts w:ascii="Calibri" w:hAnsi="Calibri"/>
        </w:rPr>
      </w:pPr>
    </w:p>
    <w:p w14:paraId="624A7B84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8"/>
        </w:rPr>
      </w:pPr>
      <w:bookmarkStart w:id="12" w:name="_Toc127927433"/>
      <w:r w:rsidRPr="0039736F">
        <w:rPr>
          <w:rFonts w:ascii="Calibri" w:hAnsi="Calibri" w:cs="Book Antiqua"/>
          <w:sz w:val="28"/>
        </w:rPr>
        <w:t>Presentación del Producto</w:t>
      </w:r>
      <w:bookmarkEnd w:id="12"/>
      <w:r w:rsidRPr="0039736F">
        <w:rPr>
          <w:rFonts w:ascii="Calibri" w:hAnsi="Calibri" w:cs="Book Antiqua"/>
          <w:sz w:val="28"/>
        </w:rPr>
        <w:t xml:space="preserve"> </w:t>
      </w:r>
    </w:p>
    <w:p w14:paraId="5E716625" w14:textId="77777777" w:rsidR="0091348E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13" w:name="_Toc127927434"/>
      <w:r w:rsidRPr="0039736F">
        <w:rPr>
          <w:rFonts w:ascii="Calibri" w:hAnsi="Calibri" w:cs="Book Antiqua"/>
          <w:i w:val="0"/>
          <w:sz w:val="24"/>
        </w:rPr>
        <w:t>Propósito del Sistema</w:t>
      </w:r>
      <w:bookmarkEnd w:id="13"/>
    </w:p>
    <w:p w14:paraId="3F68888F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El sistema web está diseñado para optimizar los procesos de registro y gestión de reparaciones realizadas en un local técnico. Su propósito principal es reemplazar el método tradicional y manual de anotación en libretas, brindando una solución digital más eficiente, precisa y segura para el manejo diario de las operaciones. Esto permitirá al personal ahorrar tiempo, minimizar errores y tener acceso inmediato a los datos relevantes de cada reparación.</w:t>
      </w:r>
    </w:p>
    <w:p w14:paraId="284BBE1A" w14:textId="77777777" w:rsidR="0091348E" w:rsidRPr="00FE272F" w:rsidRDefault="0091348E" w:rsidP="0091348E">
      <w:pPr>
        <w:ind w:left="1134"/>
        <w:jc w:val="both"/>
        <w:rPr>
          <w:rFonts w:ascii="Calibri" w:hAnsi="Calibri" w:cs="Book Antiqua"/>
          <w:iCs/>
        </w:rPr>
      </w:pPr>
    </w:p>
    <w:p w14:paraId="7CC8B15A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4" w:name="_Toc59650440"/>
      <w:bookmarkStart w:id="15" w:name="_Toc127927435"/>
      <w:r w:rsidRPr="0039736F">
        <w:rPr>
          <w:rFonts w:ascii="Calibri" w:hAnsi="Calibri" w:cs="Book Antiqua"/>
          <w:sz w:val="24"/>
        </w:rPr>
        <w:t>Planteamiento del problema</w:t>
      </w:r>
      <w:bookmarkEnd w:id="14"/>
      <w:bookmarkEnd w:id="15"/>
      <w:r w:rsidRPr="0039736F">
        <w:rPr>
          <w:rFonts w:ascii="Calibri" w:hAnsi="Calibri" w:cs="Book Antiqua"/>
          <w:sz w:val="24"/>
        </w:rPr>
        <w:t xml:space="preserve"> </w:t>
      </w:r>
    </w:p>
    <w:p w14:paraId="3A48B598" w14:textId="77777777" w:rsidR="0091348E" w:rsidRPr="0039736F" w:rsidRDefault="0091348E" w:rsidP="0091348E">
      <w:pPr>
        <w:ind w:left="1134"/>
        <w:jc w:val="both"/>
        <w:rPr>
          <w:rFonts w:ascii="Calibri" w:hAnsi="Calibri" w:cs="Book Antiqua"/>
          <w:i/>
          <w:color w:val="0000FF"/>
        </w:rPr>
      </w:pPr>
    </w:p>
    <w:p w14:paraId="126B5147" w14:textId="77777777" w:rsidR="0091348E" w:rsidRDefault="0091348E" w:rsidP="0091348E">
      <w:pPr>
        <w:ind w:left="1134"/>
        <w:jc w:val="both"/>
        <w:rPr>
          <w:rFonts w:ascii="Calibri" w:hAnsi="Calibri" w:cs="Book Antiqua"/>
          <w:iCs/>
          <w:lang w:val="es-ES"/>
        </w:rPr>
      </w:pPr>
      <w:r w:rsidRPr="006A6428">
        <w:rPr>
          <w:rFonts w:ascii="Calibri" w:hAnsi="Calibri" w:cs="Book Antiqua"/>
          <w:iCs/>
          <w:lang w:val="es-ES"/>
        </w:rPr>
        <w:t>Actualmente, el local de reparaciones no cuenta con un sistema informatizado para registrar y gestionar las reparaciones que se realizan diariamente. Esta falta de digitalización ha generado varios inconvenientes operativos:</w:t>
      </w:r>
    </w:p>
    <w:p w14:paraId="3A19C817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  <w:lang w:val="es-ES"/>
        </w:rPr>
      </w:pPr>
    </w:p>
    <w:p w14:paraId="0A1DF625" w14:textId="77777777" w:rsidR="0091348E" w:rsidRPr="00CD7D6B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Afecta a:</w:t>
      </w:r>
    </w:p>
    <w:p w14:paraId="3A78B079" w14:textId="77777777" w:rsidR="0091348E" w:rsidRDefault="0091348E" w:rsidP="0091348E">
      <w:pPr>
        <w:numPr>
          <w:ilvl w:val="0"/>
          <w:numId w:val="13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Dueño</w:t>
      </w:r>
      <w:r>
        <w:rPr>
          <w:rFonts w:ascii="Calibri" w:hAnsi="Calibri" w:cs="Book Antiqua"/>
          <w:iCs/>
        </w:rPr>
        <w:t xml:space="preserve"> del local</w:t>
      </w:r>
    </w:p>
    <w:p w14:paraId="4316F34A" w14:textId="77777777" w:rsidR="0091348E" w:rsidRPr="006A6428" w:rsidRDefault="0091348E" w:rsidP="0091348E">
      <w:pPr>
        <w:numPr>
          <w:ilvl w:val="0"/>
          <w:numId w:val="13"/>
        </w:numPr>
        <w:suppressAutoHyphens w:val="0"/>
        <w:spacing w:before="100" w:beforeAutospacing="1" w:after="100" w:afterAutospacing="1"/>
        <w:rPr>
          <w:lang w:val="es-ES" w:eastAsia="es-ES"/>
        </w:rPr>
      </w:pPr>
      <w:r w:rsidRPr="006A6428">
        <w:rPr>
          <w:lang w:val="es-ES" w:eastAsia="es-ES"/>
        </w:rPr>
        <w:t>Empleados responsables del registro manual</w:t>
      </w:r>
    </w:p>
    <w:p w14:paraId="628035D9" w14:textId="77777777" w:rsidR="0091348E" w:rsidRPr="00FE272F" w:rsidRDefault="0091348E" w:rsidP="0091348E">
      <w:pPr>
        <w:jc w:val="both"/>
        <w:rPr>
          <w:rFonts w:ascii="Calibri" w:hAnsi="Calibri" w:cs="Book Antiqua"/>
          <w:iCs/>
        </w:rPr>
      </w:pPr>
    </w:p>
    <w:p w14:paraId="6B9EA91C" w14:textId="77777777" w:rsidR="0091348E" w:rsidRPr="00CD7D6B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Impacto:</w:t>
      </w:r>
    </w:p>
    <w:p w14:paraId="40CA8ADD" w14:textId="77777777" w:rsidR="0091348E" w:rsidRPr="00CD7D6B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 xml:space="preserve">Mejora en la precisión y velocidad del registro de </w:t>
      </w:r>
      <w:r>
        <w:rPr>
          <w:rFonts w:ascii="Calibri" w:hAnsi="Calibri" w:cs="Book Antiqua"/>
          <w:iCs/>
        </w:rPr>
        <w:t>reparaciones</w:t>
      </w:r>
    </w:p>
    <w:p w14:paraId="353E0525" w14:textId="77777777" w:rsidR="0091348E" w:rsidRPr="00CD7D6B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Facilitación de la toma de decisiones basadas en datos precisos</w:t>
      </w:r>
    </w:p>
    <w:p w14:paraId="27583383" w14:textId="77777777" w:rsidR="0091348E" w:rsidRPr="006A6428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Reducción de errores y pérdida de información</w:t>
      </w:r>
    </w:p>
    <w:p w14:paraId="7DBCDE9C" w14:textId="77777777" w:rsidR="0091348E" w:rsidRPr="0039736F" w:rsidRDefault="0091348E" w:rsidP="0091348E">
      <w:pPr>
        <w:jc w:val="both"/>
        <w:rPr>
          <w:rFonts w:ascii="Calibri" w:hAnsi="Calibri" w:cs="Book Antiqua"/>
          <w:iCs/>
        </w:rPr>
      </w:pPr>
    </w:p>
    <w:p w14:paraId="51B50573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6" w:name="_Toc384283001"/>
      <w:bookmarkStart w:id="17" w:name="_Toc59650441"/>
      <w:bookmarkStart w:id="18" w:name="_Toc127927436"/>
      <w:r w:rsidRPr="0039736F">
        <w:rPr>
          <w:rFonts w:ascii="Calibri" w:hAnsi="Calibri" w:cs="Book Antiqua"/>
          <w:sz w:val="24"/>
        </w:rPr>
        <w:t>Objetivo</w:t>
      </w:r>
      <w:bookmarkEnd w:id="16"/>
      <w:bookmarkEnd w:id="17"/>
      <w:bookmarkEnd w:id="18"/>
    </w:p>
    <w:p w14:paraId="289EF381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El objetivo de este sistema es desarrollar una plataforma digital que permita al local registrar, almacenar y consultar de forma eficiente las reparaciones realizadas a los dispositivos de los clientes. El sistema debe cumplir con las siguientes características:</w:t>
      </w:r>
    </w:p>
    <w:p w14:paraId="74F076D3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Ser fácil de usar, incluso para personas con poca experiencia informática.</w:t>
      </w:r>
    </w:p>
    <w:p w14:paraId="480B6A1F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Garantizar una gestión precisa de la información.</w:t>
      </w:r>
    </w:p>
    <w:p w14:paraId="78F30FA2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Brindar informes útiles para el análisis del trabajo técnico y la toma de decisiones.</w:t>
      </w:r>
    </w:p>
    <w:p w14:paraId="1FABBB08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Ser accesible desde cualquier navegador y asegurar una experiencia de uso fluida.</w:t>
      </w:r>
    </w:p>
    <w:p w14:paraId="1A32DB14" w14:textId="77777777" w:rsidR="0091348E" w:rsidRPr="00FE272F" w:rsidRDefault="0091348E" w:rsidP="0091348E">
      <w:pPr>
        <w:ind w:left="1134"/>
        <w:jc w:val="both"/>
        <w:rPr>
          <w:rFonts w:ascii="Calibri" w:hAnsi="Calibri" w:cs="Book Antiqua"/>
          <w:iCs/>
        </w:rPr>
      </w:pPr>
    </w:p>
    <w:p w14:paraId="2C0B5872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9" w:name="_Toc59650442"/>
      <w:bookmarkStart w:id="20" w:name="_Toc127927437"/>
      <w:r w:rsidRPr="0039736F">
        <w:rPr>
          <w:rFonts w:ascii="Calibri" w:hAnsi="Calibri" w:cs="Book Antiqua"/>
          <w:sz w:val="24"/>
        </w:rPr>
        <w:t>Alcance</w:t>
      </w:r>
      <w:bookmarkEnd w:id="19"/>
      <w:bookmarkEnd w:id="20"/>
      <w:r w:rsidRPr="0039736F">
        <w:rPr>
          <w:rFonts w:ascii="Calibri" w:hAnsi="Calibri" w:cs="Book Antiqua"/>
          <w:sz w:val="24"/>
        </w:rPr>
        <w:t xml:space="preserve"> </w:t>
      </w:r>
    </w:p>
    <w:p w14:paraId="4A4CE082" w14:textId="77777777" w:rsidR="0091348E" w:rsidRPr="0039736F" w:rsidRDefault="0091348E" w:rsidP="0091348E"/>
    <w:p w14:paraId="024DC5EE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  <w:bookmarkStart w:id="21" w:name="_Hlk123285434"/>
      <w:bookmarkStart w:id="22" w:name="_Toc384283003"/>
      <w:bookmarkStart w:id="23" w:name="_Toc59650443"/>
      <w:r w:rsidRPr="0039736F">
        <w:rPr>
          <w:rFonts w:ascii="Calibri" w:hAnsi="Calibri" w:cs="Book Antiqua"/>
          <w:bCs/>
          <w:iCs/>
          <w:color w:val="000000" w:themeColor="text1"/>
        </w:rPr>
        <w:t xml:space="preserve">Nuestra solución permitirá: </w:t>
      </w:r>
    </w:p>
    <w:p w14:paraId="7CAEE1BF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</w:p>
    <w:p w14:paraId="5C17559F" w14:textId="77777777" w:rsidR="0091348E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 xml:space="preserve">Registrar </w:t>
      </w:r>
      <w:r>
        <w:rPr>
          <w:rFonts w:ascii="Calibri" w:hAnsi="Calibri" w:cs="Book Antiqua"/>
          <w:bCs/>
          <w:iCs/>
          <w:color w:val="000000" w:themeColor="text1"/>
        </w:rPr>
        <w:t>los clientes</w:t>
      </w:r>
    </w:p>
    <w:p w14:paraId="063CA1A3" w14:textId="77777777" w:rsidR="0091348E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Registrar los técnicos</w:t>
      </w:r>
    </w:p>
    <w:p w14:paraId="5F119AC4" w14:textId="77777777" w:rsidR="0091348E" w:rsidRPr="00991345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Registrar los dispositivos con su cliente</w:t>
      </w:r>
    </w:p>
    <w:p w14:paraId="416B4604" w14:textId="77777777" w:rsidR="0091348E" w:rsidRPr="00991345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 xml:space="preserve">Registrar la reparación con la información del cliente, técnico que realizo la reparación y la información del dispositivo, así como la fecha cuando se realiza la reparación. </w:t>
      </w:r>
    </w:p>
    <w:bookmarkEnd w:id="21"/>
    <w:p w14:paraId="4B69E81C" w14:textId="77777777" w:rsidR="0091348E" w:rsidRPr="0039736F" w:rsidRDefault="0091348E" w:rsidP="0091348E">
      <w:pPr>
        <w:jc w:val="both"/>
        <w:rPr>
          <w:rFonts w:ascii="Calibri" w:hAnsi="Calibri" w:cs="Book Antiqua"/>
          <w:b/>
          <w:iCs/>
          <w:color w:val="000000" w:themeColor="text1"/>
        </w:rPr>
      </w:pPr>
    </w:p>
    <w:p w14:paraId="38FA6026" w14:textId="77777777" w:rsidR="0091348E" w:rsidRPr="00FE272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24" w:name="_Toc127927438"/>
      <w:r w:rsidRPr="0039736F">
        <w:rPr>
          <w:rFonts w:ascii="Calibri" w:hAnsi="Calibri" w:cs="Book Antiqua"/>
          <w:sz w:val="24"/>
        </w:rPr>
        <w:t>El Sistema no contempla</w:t>
      </w:r>
      <w:bookmarkEnd w:id="22"/>
      <w:bookmarkEnd w:id="23"/>
      <w:bookmarkEnd w:id="24"/>
    </w:p>
    <w:p w14:paraId="784773CF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  <w:r w:rsidRPr="0039736F">
        <w:rPr>
          <w:rFonts w:ascii="Calibri" w:hAnsi="Calibri" w:cs="Book Antiqua"/>
          <w:bCs/>
          <w:iCs/>
          <w:color w:val="000000" w:themeColor="text1"/>
        </w:rPr>
        <w:t xml:space="preserve">Nuestra solución no contemplará: </w:t>
      </w:r>
    </w:p>
    <w:p w14:paraId="6832BC84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</w:p>
    <w:p w14:paraId="7D76F894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 xml:space="preserve">Integración con </w:t>
      </w:r>
      <w:r>
        <w:rPr>
          <w:rFonts w:ascii="Calibri" w:hAnsi="Calibri" w:cs="Book Antiqua"/>
          <w:bCs/>
          <w:iCs/>
          <w:color w:val="000000" w:themeColor="text1"/>
        </w:rPr>
        <w:t>un sitio web al publico</w:t>
      </w:r>
    </w:p>
    <w:p w14:paraId="582B43CB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Funcionalidades móviles</w:t>
      </w:r>
      <w:r>
        <w:rPr>
          <w:rFonts w:ascii="Calibri" w:hAnsi="Calibri" w:cs="Book Antiqua"/>
          <w:bCs/>
          <w:iCs/>
          <w:color w:val="000000" w:themeColor="text1"/>
        </w:rPr>
        <w:t>.</w:t>
      </w:r>
    </w:p>
    <w:p w14:paraId="0ED4B0AB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Personalización extrema de la interfaz de usuario para cada empleado</w:t>
      </w:r>
    </w:p>
    <w:p w14:paraId="108A5582" w14:textId="77777777" w:rsidR="0091348E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Escalabilidad para múltiples sucursales (por ahora se enfoca en una única tienda)</w:t>
      </w:r>
    </w:p>
    <w:p w14:paraId="25FF1759" w14:textId="77777777" w:rsidR="0091348E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integración de una barra de búsqueda.</w:t>
      </w:r>
    </w:p>
    <w:p w14:paraId="462F70DF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Inventario con la información de los repuestos y el stock.</w:t>
      </w:r>
    </w:p>
    <w:p w14:paraId="2509F60D" w14:textId="77777777" w:rsidR="0091348E" w:rsidRPr="0039736F" w:rsidRDefault="0091348E" w:rsidP="0091348E">
      <w:pPr>
        <w:ind w:left="1134"/>
        <w:jc w:val="both"/>
        <w:rPr>
          <w:rFonts w:ascii="Calibri" w:hAnsi="Calibri" w:cs="Book Antiqua"/>
          <w:b/>
          <w:iCs/>
          <w:color w:val="000000" w:themeColor="text1"/>
        </w:rPr>
      </w:pPr>
    </w:p>
    <w:p w14:paraId="0A311ECD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25" w:name="_Toc127927439"/>
      <w:r w:rsidRPr="0039736F">
        <w:rPr>
          <w:rFonts w:ascii="Calibri" w:hAnsi="Calibri" w:cs="Book Antiqua"/>
          <w:sz w:val="24"/>
        </w:rPr>
        <w:t>Riesgos</w:t>
      </w:r>
      <w:bookmarkEnd w:id="25"/>
    </w:p>
    <w:p w14:paraId="19775C4B" w14:textId="77777777" w:rsidR="0091348E" w:rsidRPr="0039736F" w:rsidRDefault="0091348E" w:rsidP="0091348E"/>
    <w:tbl>
      <w:tblPr>
        <w:tblW w:w="10055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33"/>
        <w:gridCol w:w="1418"/>
        <w:gridCol w:w="992"/>
        <w:gridCol w:w="4111"/>
        <w:gridCol w:w="1701"/>
      </w:tblGrid>
      <w:tr w:rsidR="0091348E" w:rsidRPr="0039736F" w14:paraId="2B7E0E4B" w14:textId="77777777" w:rsidTr="00D218E9">
        <w:trPr>
          <w:trHeight w:val="564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1C571B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Factor de riesgo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146609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Probabilidad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3F3E95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Impacto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4B1401" w14:textId="77777777" w:rsidR="0091348E" w:rsidRPr="0039736F" w:rsidRDefault="0091348E" w:rsidP="00D218E9">
            <w:pPr>
              <w:ind w:left="126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Estrategia de mitigación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4B580E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Responsable</w:t>
            </w:r>
          </w:p>
        </w:tc>
      </w:tr>
      <w:tr w:rsidR="0091348E" w:rsidRPr="0039736F" w14:paraId="64A59DEE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DF71AC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Falta de familiarización de los empleados con el nuevo sistema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CC1639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4F7D43D3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39FDB8F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6B6B19F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9C91533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23F29DC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3598B8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 xml:space="preserve">Proporcionar </w:t>
            </w:r>
            <w:r>
              <w:rPr>
                <w:rFonts w:ascii="Calibri" w:hAnsi="Calibri" w:cs="Book Antiqua"/>
                <w:iCs/>
                <w:color w:val="000000" w:themeColor="text1"/>
              </w:rPr>
              <w:t>capacitación exhaustiva y continuada a los empleados, Crear manuales de usuario sencillos y accesibles.</w:t>
            </w:r>
          </w:p>
          <w:p w14:paraId="4F307C5F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22024D4" w14:textId="77777777" w:rsidR="0091348E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76318419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 xml:space="preserve">Equipo de TI </w:t>
            </w:r>
            <w:r>
              <w:rPr>
                <w:rFonts w:ascii="Calibri" w:hAnsi="Calibri" w:cs="Book Antiqua"/>
                <w:iCs/>
                <w:color w:val="000000" w:themeColor="text1"/>
              </w:rPr>
              <w:t xml:space="preserve">y 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Gerente</w:t>
            </w:r>
            <w:r>
              <w:rPr>
                <w:rFonts w:ascii="Calibri" w:hAnsi="Calibri" w:cs="Book Antiqua"/>
                <w:iCs/>
                <w:color w:val="000000" w:themeColor="text1"/>
              </w:rPr>
              <w:t xml:space="preserve"> del local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.</w:t>
            </w:r>
          </w:p>
        </w:tc>
      </w:tr>
      <w:tr w:rsidR="0091348E" w:rsidRPr="0039736F" w14:paraId="24D55BEF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0A88E33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Problemas técnicos o fallas del hardware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641318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233D4E05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E6E88B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273BDFE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D4C742A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I</w:t>
            </w:r>
            <w:r w:rsidRPr="00AF491B">
              <w:rPr>
                <w:rFonts w:ascii="Calibri" w:hAnsi="Calibri" w:cs="Book Antiqua"/>
                <w:iCs/>
                <w:color w:val="000000" w:themeColor="text1"/>
              </w:rPr>
              <w:t>mplementar un plan de respaldo y recuperación de datos. Mantener el hardware actualizado y realizar mantenimiento preventivo regular.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9117D9E" w14:textId="77777777" w:rsidR="0091348E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2F0D1B19" w14:textId="77777777" w:rsidR="0091348E" w:rsidRPr="0039736F" w:rsidRDefault="0091348E" w:rsidP="00D218E9">
            <w:pPr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 xml:space="preserve">  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Equipo de TI</w:t>
            </w:r>
            <w:r>
              <w:rPr>
                <w:rFonts w:ascii="Calibri" w:hAnsi="Calibri" w:cs="Book Antiqua"/>
                <w:iCs/>
                <w:color w:val="000000" w:themeColor="text1"/>
              </w:rPr>
              <w:t>.</w:t>
            </w:r>
          </w:p>
        </w:tc>
      </w:tr>
      <w:tr w:rsidR="0091348E" w:rsidRPr="0039736F" w14:paraId="14823A29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834AF1A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C35B2">
              <w:rPr>
                <w:rFonts w:ascii="Calibri" w:hAnsi="Calibri" w:cs="Book Antiqua"/>
                <w:iCs/>
                <w:color w:val="000000" w:themeColor="text1"/>
              </w:rPr>
              <w:t>Pérdida o corrupción de datos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2E32AB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6F5A82C4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E577F54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7DBCA988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9C0B586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C35B2">
              <w:rPr>
                <w:rFonts w:ascii="Calibri" w:hAnsi="Calibri" w:cs="Book Antiqua"/>
                <w:iCs/>
                <w:color w:val="000000" w:themeColor="text1"/>
              </w:rPr>
              <w:t>Realizar copias de seguridad regulares y automatizadas. Implementar redundancia de datos.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00BDE9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Equipo de TI</w:t>
            </w:r>
          </w:p>
        </w:tc>
      </w:tr>
      <w:tr w:rsidR="0091348E" w:rsidRPr="0039736F" w14:paraId="6CB97226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2FDF84E" w14:textId="77777777" w:rsidR="0091348E" w:rsidRPr="003C35B2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 xml:space="preserve">Dependencia excesiva en un único sistema 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2BC3A1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DFCE03D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9335B74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2483C11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8354A98" w14:textId="77777777" w:rsidR="0091348E" w:rsidRPr="003C35B2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9A0C90">
              <w:rPr>
                <w:rFonts w:ascii="Calibri" w:hAnsi="Calibri" w:cs="Book Antiqua"/>
                <w:iCs/>
                <w:color w:val="000000" w:themeColor="text1"/>
              </w:rPr>
              <w:t>Implementar un plan de contingencia para operaciones manuales en caso de fallo del sistema. Mantener registros alternativos.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F7B6AB4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Gerente del supermercado y Equipo de TI</w:t>
            </w:r>
          </w:p>
        </w:tc>
      </w:tr>
    </w:tbl>
    <w:p w14:paraId="215D1843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0B7890F1" w14:textId="77777777" w:rsidR="0091348E" w:rsidRDefault="0091348E" w:rsidP="0091348E">
      <w:pPr>
        <w:rPr>
          <w:rFonts w:ascii="Calibri" w:hAnsi="Calibri" w:cs="Book Antiqua"/>
        </w:rPr>
      </w:pPr>
    </w:p>
    <w:p w14:paraId="2B5D35C9" w14:textId="77777777" w:rsidR="0091348E" w:rsidRPr="0039736F" w:rsidRDefault="0091348E" w:rsidP="0091348E">
      <w:pPr>
        <w:rPr>
          <w:rFonts w:ascii="Calibri" w:hAnsi="Calibri" w:cs="Book Antiqua"/>
        </w:rPr>
      </w:pPr>
    </w:p>
    <w:p w14:paraId="31E51765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</w:rPr>
      </w:pPr>
      <w:bookmarkStart w:id="26" w:name="_Toc127927440"/>
      <w:r w:rsidRPr="0039736F">
        <w:rPr>
          <w:rFonts w:ascii="Calibri" w:hAnsi="Calibri" w:cs="Book Antiqua"/>
          <w:sz w:val="28"/>
        </w:rPr>
        <w:t>Descripción General</w:t>
      </w:r>
      <w:bookmarkEnd w:id="26"/>
      <w:r w:rsidRPr="0039736F">
        <w:rPr>
          <w:rFonts w:ascii="Calibri" w:hAnsi="Calibri" w:cs="Book Antiqua"/>
          <w:sz w:val="28"/>
        </w:rPr>
        <w:t xml:space="preserve"> </w:t>
      </w:r>
    </w:p>
    <w:p w14:paraId="3CBF3A16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27" w:name="_Toc127927441"/>
      <w:r w:rsidRPr="0039736F">
        <w:rPr>
          <w:rFonts w:ascii="Calibri" w:hAnsi="Calibri" w:cs="Book Antiqua"/>
          <w:i w:val="0"/>
          <w:sz w:val="24"/>
        </w:rPr>
        <w:t>Contexto del Producto</w:t>
      </w:r>
      <w:bookmarkEnd w:id="27"/>
    </w:p>
    <w:p w14:paraId="0F2420E8" w14:textId="77777777" w:rsidR="0091348E" w:rsidRPr="0039736F" w:rsidRDefault="0091348E" w:rsidP="0091348E">
      <w:pPr>
        <w:pStyle w:val="Prrafodelista"/>
        <w:jc w:val="both"/>
        <w:rPr>
          <w:rFonts w:ascii="Calibri" w:hAnsi="Calibri" w:cs="Book Antiqua"/>
          <w:iCs/>
          <w:lang w:eastAsia="ar-SA"/>
        </w:rPr>
      </w:pPr>
      <w:r w:rsidRPr="009B7255">
        <w:rPr>
          <w:rFonts w:ascii="Calibri" w:hAnsi="Calibri" w:cs="Book Antiqua"/>
          <w:iCs/>
          <w:lang w:eastAsia="ar-SA"/>
        </w:rPr>
        <w:t xml:space="preserve">Actualmente, el </w:t>
      </w:r>
      <w:r>
        <w:rPr>
          <w:rFonts w:ascii="Calibri" w:hAnsi="Calibri" w:cs="Book Antiqua"/>
          <w:iCs/>
          <w:lang w:eastAsia="ar-SA"/>
        </w:rPr>
        <w:t>local</w:t>
      </w:r>
      <w:r w:rsidRPr="009B7255">
        <w:rPr>
          <w:rFonts w:ascii="Calibri" w:hAnsi="Calibri" w:cs="Book Antiqua"/>
          <w:iCs/>
          <w:lang w:eastAsia="ar-SA"/>
        </w:rPr>
        <w:t xml:space="preserve"> utiliza métodos manuales para registrar </w:t>
      </w:r>
      <w:r>
        <w:rPr>
          <w:rFonts w:ascii="Calibri" w:hAnsi="Calibri" w:cs="Book Antiqua"/>
          <w:iCs/>
          <w:lang w:eastAsia="ar-SA"/>
        </w:rPr>
        <w:t>a las reparaciones.</w:t>
      </w:r>
      <w:r w:rsidRPr="009B7255">
        <w:rPr>
          <w:rFonts w:ascii="Calibri" w:hAnsi="Calibri" w:cs="Book Antiqua"/>
          <w:iCs/>
          <w:lang w:eastAsia="ar-SA"/>
        </w:rPr>
        <w:t xml:space="preserve"> Esta aproximación puede resultar en errores, pérdida de tiempo y dificultades para tomar decisiones basadas en datos precisos. Nuestro sistema de </w:t>
      </w:r>
      <w:r>
        <w:rPr>
          <w:rFonts w:ascii="Calibri" w:hAnsi="Calibri" w:cs="Book Antiqua"/>
          <w:iCs/>
          <w:lang w:eastAsia="ar-SA"/>
        </w:rPr>
        <w:t>registro</w:t>
      </w:r>
      <w:r w:rsidRPr="009B7255">
        <w:rPr>
          <w:rFonts w:ascii="Calibri" w:hAnsi="Calibri" w:cs="Book Antiqua"/>
          <w:iCs/>
          <w:lang w:eastAsia="ar-SA"/>
        </w:rPr>
        <w:t xml:space="preserve"> es una solución integral diseñada para automatizar y optimizar estos procesos, proporcionando una plataforma fácil de usar y eficiente para la gestión diaria del </w:t>
      </w:r>
      <w:r>
        <w:rPr>
          <w:rFonts w:ascii="Calibri" w:hAnsi="Calibri" w:cs="Book Antiqua"/>
          <w:iCs/>
          <w:lang w:eastAsia="ar-SA"/>
        </w:rPr>
        <w:t>local</w:t>
      </w:r>
      <w:r w:rsidRPr="009B7255">
        <w:rPr>
          <w:rFonts w:ascii="Calibri" w:hAnsi="Calibri" w:cs="Book Antiqua"/>
          <w:iCs/>
          <w:lang w:eastAsia="ar-SA"/>
        </w:rPr>
        <w:t>.</w:t>
      </w:r>
    </w:p>
    <w:p w14:paraId="780F1F9F" w14:textId="77777777" w:rsidR="0091348E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28" w:name="_Toc127927442"/>
      <w:r w:rsidRPr="0039736F">
        <w:rPr>
          <w:rFonts w:ascii="Calibri" w:hAnsi="Calibri" w:cs="Book Antiqua"/>
          <w:i w:val="0"/>
          <w:sz w:val="24"/>
        </w:rPr>
        <w:t>Perspectivas futuras del producto</w:t>
      </w:r>
      <w:bookmarkEnd w:id="28"/>
    </w:p>
    <w:p w14:paraId="178E05FC" w14:textId="77777777" w:rsidR="00996BF9" w:rsidRPr="00996BF9" w:rsidRDefault="00996BF9" w:rsidP="00996BF9"/>
    <w:p w14:paraId="773D1191" w14:textId="77777777" w:rsidR="0091348E" w:rsidRPr="007E724C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El </w:t>
      </w:r>
      <w:r>
        <w:rPr>
          <w:rFonts w:ascii="Calibri" w:hAnsi="Calibri" w:cs="Book Antiqua"/>
        </w:rPr>
        <w:t>sitio web incorporara una barra de búsqueda en los distintos módulos para acceder a los datos más rápido</w:t>
      </w:r>
      <w:r w:rsidRPr="007E724C">
        <w:rPr>
          <w:rFonts w:ascii="Calibri" w:hAnsi="Calibri" w:cs="Book Antiqua"/>
        </w:rPr>
        <w:t>.</w:t>
      </w:r>
    </w:p>
    <w:p w14:paraId="7CD7DCC9" w14:textId="77777777" w:rsidR="0091348E" w:rsidRPr="007E724C" w:rsidRDefault="0091348E" w:rsidP="0091348E">
      <w:pPr>
        <w:pStyle w:val="Prrafodelista"/>
        <w:ind w:left="1080"/>
        <w:jc w:val="both"/>
        <w:rPr>
          <w:rFonts w:ascii="Calibri" w:hAnsi="Calibri" w:cs="Book Antiqua"/>
        </w:rPr>
      </w:pPr>
    </w:p>
    <w:p w14:paraId="003E07A1" w14:textId="77777777" w:rsidR="0091348E" w:rsidRPr="007E724C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Se implementará un módulo </w:t>
      </w:r>
      <w:r>
        <w:rPr>
          <w:rFonts w:ascii="Calibri" w:hAnsi="Calibri" w:cs="Book Antiqua"/>
        </w:rPr>
        <w:t>para que el cliente puede agendar citas e información relevante del local</w:t>
      </w:r>
      <w:r w:rsidRPr="007E724C">
        <w:rPr>
          <w:rFonts w:ascii="Calibri" w:hAnsi="Calibri" w:cs="Book Antiqua"/>
        </w:rPr>
        <w:t>.</w:t>
      </w:r>
    </w:p>
    <w:p w14:paraId="66B761A9" w14:textId="77777777" w:rsidR="0091348E" w:rsidRPr="00CA2F78" w:rsidRDefault="0091348E" w:rsidP="0091348E">
      <w:pPr>
        <w:jc w:val="both"/>
        <w:rPr>
          <w:rFonts w:ascii="Calibri" w:hAnsi="Calibri" w:cs="Book Antiqua"/>
        </w:rPr>
      </w:pPr>
    </w:p>
    <w:p w14:paraId="242A76C0" w14:textId="77777777" w:rsidR="0091348E" w:rsidRPr="007E724C" w:rsidRDefault="0091348E" w:rsidP="0091348E">
      <w:pPr>
        <w:pStyle w:val="Prrafodelista"/>
        <w:ind w:left="1080"/>
        <w:jc w:val="both"/>
        <w:rPr>
          <w:rFonts w:ascii="Calibri" w:hAnsi="Calibri" w:cs="Book Antiqua"/>
        </w:rPr>
      </w:pPr>
    </w:p>
    <w:p w14:paraId="0C1A6A43" w14:textId="77777777" w:rsidR="0091348E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Se implementará un módulo de gestión de proveedores que facilite </w:t>
      </w:r>
      <w:r>
        <w:rPr>
          <w:rFonts w:ascii="Calibri" w:hAnsi="Calibri" w:cs="Book Antiqua"/>
        </w:rPr>
        <w:t xml:space="preserve">la compra de repuestos </w:t>
      </w:r>
      <w:r w:rsidRPr="007E724C">
        <w:rPr>
          <w:rFonts w:ascii="Calibri" w:hAnsi="Calibri" w:cs="Book Antiqua"/>
        </w:rPr>
        <w:t>y el manejo del stock</w:t>
      </w:r>
      <w:r>
        <w:rPr>
          <w:rFonts w:ascii="Calibri" w:hAnsi="Calibri" w:cs="Book Antiqua"/>
        </w:rPr>
        <w:t>.</w:t>
      </w:r>
    </w:p>
    <w:p w14:paraId="7E5BCD22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6108EB8D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1D8799B6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595EB6A6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5A1B824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342889D2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22033032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50727996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286C6143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459DCC4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15EB90B1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5B3B3C6B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6244C827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631D0028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D126945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07F73CF6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664021E3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30D564FB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86996FA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633E9283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58410EA7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5C55E1D8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9128A54" w14:textId="77777777" w:rsidR="00996BF9" w:rsidRDefault="00996BF9" w:rsidP="00996BF9">
      <w:pPr>
        <w:jc w:val="both"/>
        <w:rPr>
          <w:rFonts w:ascii="Calibri" w:hAnsi="Calibri" w:cs="Book Antiqua"/>
        </w:rPr>
      </w:pPr>
    </w:p>
    <w:p w14:paraId="7658EEE1" w14:textId="77777777" w:rsidR="00996BF9" w:rsidRPr="00996BF9" w:rsidRDefault="00996BF9" w:rsidP="00996BF9">
      <w:pPr>
        <w:jc w:val="both"/>
        <w:rPr>
          <w:rFonts w:ascii="Calibri" w:hAnsi="Calibri" w:cs="Book Antiqua"/>
        </w:rPr>
      </w:pPr>
    </w:p>
    <w:p w14:paraId="6C6B3CE4" w14:textId="77777777" w:rsidR="0091348E" w:rsidRPr="001728CD" w:rsidRDefault="0091348E" w:rsidP="0091348E">
      <w:pPr>
        <w:jc w:val="both"/>
      </w:pPr>
    </w:p>
    <w:p w14:paraId="6287C605" w14:textId="77777777" w:rsidR="00996BF9" w:rsidRPr="0039736F" w:rsidRDefault="00996BF9" w:rsidP="00996BF9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29" w:name="_Toc127927443"/>
      <w:r w:rsidRPr="0039736F">
        <w:rPr>
          <w:rFonts w:ascii="Calibri" w:hAnsi="Calibri" w:cs="Book Antiqua"/>
          <w:i w:val="0"/>
          <w:sz w:val="24"/>
        </w:rPr>
        <w:lastRenderedPageBreak/>
        <w:t>Reglas y Funciones de Negocio</w:t>
      </w:r>
      <w:bookmarkEnd w:id="29"/>
    </w:p>
    <w:p w14:paraId="0DC49F43" w14:textId="77777777" w:rsidR="00996BF9" w:rsidRPr="0039736F" w:rsidRDefault="00996BF9" w:rsidP="00996BF9"/>
    <w:p w14:paraId="764FD754" w14:textId="77777777" w:rsidR="00996BF9" w:rsidRPr="00C141AC" w:rsidRDefault="00996BF9" w:rsidP="00996BF9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30" w:name="_Toc201839144"/>
      <w:r w:rsidRPr="00C141AC">
        <w:rPr>
          <w:rFonts w:ascii="Calibri" w:hAnsi="Calibri" w:cs="Calibri"/>
          <w:i w:val="0"/>
          <w:iCs w:val="0"/>
          <w:sz w:val="24"/>
          <w:szCs w:val="24"/>
          <w:lang w:eastAsia="es-ES"/>
        </w:rPr>
        <w:t xml:space="preserve">Mapeo AS IS Registrar </w:t>
      </w:r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>Cliente</w:t>
      </w:r>
      <w:bookmarkEnd w:id="30"/>
    </w:p>
    <w:p w14:paraId="7004A9B3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6AE1CE71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413E8C11" wp14:editId="0498406A">
            <wp:extent cx="6120130" cy="6829425"/>
            <wp:effectExtent l="0" t="0" r="0" b="9525"/>
            <wp:docPr id="1759304818" name="Imagen 4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04818" name="Imagen 4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B331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361C5F9A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798C7A12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4F9D500E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7D9415F9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1D3410A8" w14:textId="77777777" w:rsidR="00996BF9" w:rsidRPr="00281AB7" w:rsidRDefault="00996BF9" w:rsidP="00996BF9">
      <w:pPr>
        <w:pStyle w:val="Ttulo2"/>
        <w:rPr>
          <w:rFonts w:ascii="Calibri" w:hAnsi="Calibri" w:cs="Calibri"/>
          <w:i w:val="0"/>
          <w:iCs w:val="0"/>
          <w:color w:val="0000FF"/>
          <w:sz w:val="24"/>
          <w:szCs w:val="24"/>
        </w:rPr>
      </w:pPr>
      <w:bookmarkStart w:id="31" w:name="_Toc201839145"/>
      <w:r w:rsidRPr="00281AB7">
        <w:rPr>
          <w:rFonts w:ascii="Calibri" w:hAnsi="Calibri" w:cs="Calibri"/>
          <w:i w:val="0"/>
          <w:iCs w:val="0"/>
          <w:sz w:val="24"/>
          <w:szCs w:val="24"/>
        </w:rPr>
        <w:lastRenderedPageBreak/>
        <w:t xml:space="preserve">Mapeo TO BE Registrar </w:t>
      </w:r>
      <w:r>
        <w:rPr>
          <w:rFonts w:ascii="Calibri" w:hAnsi="Calibri" w:cs="Calibri"/>
          <w:i w:val="0"/>
          <w:iCs w:val="0"/>
          <w:sz w:val="24"/>
          <w:szCs w:val="24"/>
        </w:rPr>
        <w:t>Cliente</w:t>
      </w:r>
      <w:bookmarkEnd w:id="31"/>
    </w:p>
    <w:p w14:paraId="716FCA48" w14:textId="77777777" w:rsidR="00996BF9" w:rsidRPr="00206104" w:rsidRDefault="00996BF9" w:rsidP="00996BF9">
      <w:pPr>
        <w:ind w:left="720"/>
        <w:jc w:val="both"/>
        <w:rPr>
          <w:noProof/>
        </w:rPr>
      </w:pPr>
    </w:p>
    <w:p w14:paraId="4572677B" w14:textId="77777777" w:rsidR="00996BF9" w:rsidRPr="00206104" w:rsidRDefault="00996BF9" w:rsidP="00996BF9">
      <w:pPr>
        <w:ind w:left="720"/>
        <w:jc w:val="both"/>
        <w:rPr>
          <w:noProof/>
        </w:rPr>
      </w:pPr>
    </w:p>
    <w:p w14:paraId="50F8C3A2" w14:textId="77777777" w:rsidR="00996BF9" w:rsidRPr="00206104" w:rsidRDefault="00996BF9" w:rsidP="00996BF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34190A3" wp14:editId="5FEBC4C0">
            <wp:extent cx="6120130" cy="7883525"/>
            <wp:effectExtent l="0" t="0" r="0" b="3175"/>
            <wp:docPr id="860167981" name="Imagen 6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7981" name="Imagen 6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F18B" w14:textId="77777777" w:rsidR="00996BF9" w:rsidRPr="00206104" w:rsidRDefault="00996BF9" w:rsidP="00996BF9">
      <w:pPr>
        <w:ind w:left="720"/>
        <w:jc w:val="both"/>
        <w:rPr>
          <w:noProof/>
        </w:rPr>
      </w:pPr>
    </w:p>
    <w:p w14:paraId="31C05D94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3BD2C8D0" w14:textId="77777777" w:rsidR="00996BF9" w:rsidRDefault="00996BF9" w:rsidP="00996BF9">
      <w:pPr>
        <w:pStyle w:val="Ttulo2"/>
        <w:rPr>
          <w:rFonts w:ascii="Calibri" w:hAnsi="Calibri" w:cs="Calibri"/>
          <w:i w:val="0"/>
          <w:iCs w:val="0"/>
          <w:sz w:val="24"/>
          <w:szCs w:val="24"/>
          <w:lang w:eastAsia="es-ES"/>
        </w:rPr>
      </w:pPr>
      <w:bookmarkStart w:id="32" w:name="_Toc201839146"/>
      <w:r w:rsidRPr="009E02F2">
        <w:rPr>
          <w:rFonts w:ascii="Calibri" w:hAnsi="Calibri" w:cs="Calibri"/>
          <w:i w:val="0"/>
          <w:iCs w:val="0"/>
          <w:sz w:val="24"/>
          <w:szCs w:val="24"/>
          <w:lang w:eastAsia="es-ES"/>
        </w:rPr>
        <w:lastRenderedPageBreak/>
        <w:t xml:space="preserve">Mapeo AS IS Registrar </w:t>
      </w:r>
      <w:bookmarkEnd w:id="32"/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>Técnico</w:t>
      </w:r>
    </w:p>
    <w:p w14:paraId="206EA96F" w14:textId="77777777" w:rsidR="00996BF9" w:rsidRPr="00C438B0" w:rsidRDefault="00996BF9" w:rsidP="00996BF9">
      <w:pPr>
        <w:rPr>
          <w:lang w:eastAsia="es-ES"/>
        </w:rPr>
      </w:pPr>
      <w:r>
        <w:rPr>
          <w:noProof/>
        </w:rPr>
        <w:drawing>
          <wp:inline distT="0" distB="0" distL="0" distR="0" wp14:anchorId="7355C3A1" wp14:editId="72E7D3F6">
            <wp:extent cx="6120130" cy="7883525"/>
            <wp:effectExtent l="0" t="0" r="0" b="3175"/>
            <wp:docPr id="1626419706" name="Imagen 6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9706" name="Imagen 6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C0F2" w14:textId="77777777" w:rsidR="00996BF9" w:rsidRPr="00206104" w:rsidRDefault="00996BF9" w:rsidP="00996BF9">
      <w:pPr>
        <w:ind w:left="720"/>
        <w:contextualSpacing/>
        <w:jc w:val="both"/>
        <w:rPr>
          <w:rFonts w:ascii="Calibri" w:hAnsi="Calibri" w:cs="Book Antiqua"/>
          <w:b/>
          <w:bCs/>
          <w:iCs/>
          <w:lang w:eastAsia="es-ES"/>
        </w:rPr>
      </w:pPr>
    </w:p>
    <w:p w14:paraId="1104D18B" w14:textId="77777777" w:rsidR="00996BF9" w:rsidRPr="00206104" w:rsidRDefault="00996BF9" w:rsidP="00996BF9">
      <w:pPr>
        <w:ind w:left="720"/>
        <w:contextualSpacing/>
        <w:jc w:val="both"/>
        <w:rPr>
          <w:rFonts w:ascii="Calibri" w:hAnsi="Calibri" w:cs="Book Antiqua"/>
          <w:b/>
          <w:bCs/>
          <w:iCs/>
          <w:lang w:eastAsia="es-ES"/>
        </w:rPr>
      </w:pPr>
    </w:p>
    <w:p w14:paraId="00E77BDF" w14:textId="77777777" w:rsidR="00996BF9" w:rsidRPr="00206104" w:rsidRDefault="00996BF9" w:rsidP="00996BF9">
      <w:pPr>
        <w:ind w:left="720"/>
        <w:contextualSpacing/>
        <w:jc w:val="both"/>
        <w:rPr>
          <w:rFonts w:ascii="Calibri" w:hAnsi="Calibri" w:cs="Book Antiqua"/>
          <w:b/>
          <w:bCs/>
          <w:iCs/>
          <w:lang w:eastAsia="es-ES"/>
        </w:rPr>
      </w:pPr>
    </w:p>
    <w:p w14:paraId="4B87BA3B" w14:textId="77777777" w:rsidR="00996BF9" w:rsidRPr="00206104" w:rsidRDefault="00996BF9" w:rsidP="00996BF9">
      <w:pPr>
        <w:ind w:left="720"/>
        <w:contextualSpacing/>
        <w:jc w:val="both"/>
        <w:rPr>
          <w:rFonts w:ascii="Calibri" w:hAnsi="Calibri" w:cs="Book Antiqua"/>
          <w:b/>
          <w:bCs/>
          <w:iCs/>
          <w:lang w:eastAsia="es-ES"/>
        </w:rPr>
      </w:pPr>
    </w:p>
    <w:p w14:paraId="31004752" w14:textId="77777777" w:rsidR="00996BF9" w:rsidRPr="00206104" w:rsidRDefault="00996BF9" w:rsidP="00996BF9">
      <w:pPr>
        <w:ind w:left="720"/>
        <w:contextualSpacing/>
        <w:jc w:val="both"/>
        <w:rPr>
          <w:rFonts w:ascii="Calibri" w:hAnsi="Calibri" w:cs="Book Antiqua"/>
          <w:b/>
          <w:bCs/>
          <w:iCs/>
          <w:lang w:eastAsia="es-ES"/>
        </w:rPr>
      </w:pPr>
    </w:p>
    <w:p w14:paraId="72BCEA94" w14:textId="77777777" w:rsidR="00996BF9" w:rsidRPr="009E02F2" w:rsidRDefault="00996BF9" w:rsidP="00996BF9">
      <w:pPr>
        <w:pStyle w:val="Ttulo2"/>
        <w:rPr>
          <w:rFonts w:ascii="Calibri" w:hAnsi="Calibri" w:cs="Calibri"/>
          <w:i w:val="0"/>
          <w:iCs w:val="0"/>
          <w:color w:val="0000FF"/>
          <w:sz w:val="24"/>
          <w:szCs w:val="24"/>
        </w:rPr>
      </w:pPr>
      <w:bookmarkStart w:id="33" w:name="_Toc201839147"/>
      <w:r w:rsidRPr="009E02F2">
        <w:rPr>
          <w:rFonts w:ascii="Calibri" w:hAnsi="Calibri" w:cs="Calibri"/>
          <w:i w:val="0"/>
          <w:iCs w:val="0"/>
          <w:sz w:val="24"/>
          <w:szCs w:val="24"/>
        </w:rPr>
        <w:t xml:space="preserve">Mapeo TO BE Registrar </w:t>
      </w:r>
      <w:bookmarkEnd w:id="33"/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>Técnico</w:t>
      </w:r>
    </w:p>
    <w:p w14:paraId="54802F25" w14:textId="77777777" w:rsidR="00996BF9" w:rsidRPr="00206104" w:rsidRDefault="00996BF9" w:rsidP="00996BF9">
      <w:pPr>
        <w:ind w:left="720"/>
        <w:jc w:val="both"/>
        <w:rPr>
          <w:rFonts w:ascii="Calibri" w:hAnsi="Calibri" w:cs="Book Antiqua"/>
          <w:iCs/>
          <w:color w:val="0000FF"/>
        </w:rPr>
      </w:pPr>
      <w:r>
        <w:rPr>
          <w:noProof/>
        </w:rPr>
        <w:drawing>
          <wp:inline distT="0" distB="0" distL="0" distR="0" wp14:anchorId="558EC02F" wp14:editId="606FACA1">
            <wp:extent cx="6120130" cy="7883525"/>
            <wp:effectExtent l="0" t="0" r="0" b="3175"/>
            <wp:docPr id="704763641" name="Imagen 6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63641" name="Imagen 6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7030" w14:textId="77777777" w:rsidR="00996BF9" w:rsidRPr="00206104" w:rsidRDefault="00996BF9" w:rsidP="00996BF9">
      <w:pPr>
        <w:ind w:left="720"/>
        <w:jc w:val="center"/>
        <w:rPr>
          <w:rFonts w:ascii="Calibri" w:hAnsi="Calibri" w:cs="Book Antiqua"/>
          <w:i/>
          <w:color w:val="0000FF"/>
        </w:rPr>
      </w:pPr>
    </w:p>
    <w:p w14:paraId="36E5C1CC" w14:textId="77777777" w:rsidR="00996BF9" w:rsidRPr="00206104" w:rsidRDefault="00996BF9" w:rsidP="00996BF9">
      <w:pPr>
        <w:jc w:val="both"/>
      </w:pPr>
    </w:p>
    <w:p w14:paraId="27487937" w14:textId="77777777" w:rsidR="00996BF9" w:rsidRPr="00975179" w:rsidRDefault="00996BF9" w:rsidP="00996BF9">
      <w:pPr>
        <w:pStyle w:val="Ttulo2"/>
        <w:rPr>
          <w:rFonts w:ascii="Calibri" w:hAnsi="Calibri" w:cs="Calibri"/>
          <w:i w:val="0"/>
          <w:iCs w:val="0"/>
          <w:lang w:eastAsia="es-ES"/>
        </w:rPr>
      </w:pPr>
      <w:bookmarkStart w:id="34" w:name="_Toc201839148"/>
      <w:r w:rsidRPr="00975179">
        <w:rPr>
          <w:rFonts w:ascii="Calibri" w:hAnsi="Calibri" w:cs="Calibri"/>
          <w:i w:val="0"/>
          <w:iCs w:val="0"/>
          <w:sz w:val="24"/>
          <w:szCs w:val="24"/>
          <w:lang w:eastAsia="es-ES"/>
        </w:rPr>
        <w:lastRenderedPageBreak/>
        <w:t xml:space="preserve">Mapeo AS IS Registrar </w:t>
      </w:r>
      <w:bookmarkEnd w:id="34"/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>Dispositivo</w:t>
      </w:r>
    </w:p>
    <w:p w14:paraId="225EFF1C" w14:textId="77777777" w:rsidR="00996BF9" w:rsidRPr="00206104" w:rsidRDefault="00996BF9" w:rsidP="00996BF9">
      <w:pPr>
        <w:jc w:val="both"/>
      </w:pPr>
    </w:p>
    <w:p w14:paraId="316D9DA1" w14:textId="77777777" w:rsidR="00996BF9" w:rsidRPr="00206104" w:rsidRDefault="00996BF9" w:rsidP="00996BF9">
      <w:pPr>
        <w:jc w:val="both"/>
      </w:pPr>
      <w:r>
        <w:rPr>
          <w:noProof/>
        </w:rPr>
        <w:drawing>
          <wp:inline distT="0" distB="0" distL="0" distR="0" wp14:anchorId="373E895C" wp14:editId="75286556">
            <wp:extent cx="6120130" cy="7883525"/>
            <wp:effectExtent l="0" t="0" r="0" b="3175"/>
            <wp:docPr id="1037574245" name="Imagen 6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4245" name="Imagen 6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F5C4" w14:textId="77777777" w:rsidR="00996BF9" w:rsidRPr="00206104" w:rsidRDefault="00996BF9" w:rsidP="00996BF9">
      <w:pPr>
        <w:jc w:val="both"/>
      </w:pPr>
    </w:p>
    <w:p w14:paraId="51953698" w14:textId="77777777" w:rsidR="00996BF9" w:rsidRPr="00975179" w:rsidRDefault="00996BF9" w:rsidP="00996BF9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35" w:name="_Toc201839149"/>
      <w:r w:rsidRPr="00975179">
        <w:rPr>
          <w:rFonts w:ascii="Calibri" w:hAnsi="Calibri" w:cs="Calibri"/>
          <w:i w:val="0"/>
          <w:iCs w:val="0"/>
          <w:sz w:val="24"/>
          <w:szCs w:val="24"/>
        </w:rPr>
        <w:lastRenderedPageBreak/>
        <w:t xml:space="preserve">Mapeo TO BE Registrar </w:t>
      </w:r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>Dispositivo</w:t>
      </w:r>
      <w:r w:rsidRPr="00206104">
        <w:rPr>
          <w:rFonts w:ascii="Calibri" w:hAnsi="Calibri" w:cs="Book Antiqua"/>
          <w:b w:val="0"/>
          <w:bCs w:val="0"/>
          <w:iCs w:val="0"/>
          <w:noProof/>
          <w:sz w:val="24"/>
          <w:szCs w:val="24"/>
        </w:rPr>
        <w:t xml:space="preserve"> </w:t>
      </w:r>
      <w:bookmarkEnd w:id="35"/>
      <w:r>
        <w:rPr>
          <w:noProof/>
        </w:rPr>
        <w:drawing>
          <wp:inline distT="0" distB="0" distL="0" distR="0" wp14:anchorId="29C4890F" wp14:editId="73CABED1">
            <wp:extent cx="6120130" cy="8094345"/>
            <wp:effectExtent l="0" t="0" r="0" b="1905"/>
            <wp:docPr id="1977703103" name="Imagen 6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03103" name="Imagen 6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4F9D" w14:textId="77777777" w:rsidR="00996BF9" w:rsidRPr="00206104" w:rsidRDefault="00996BF9" w:rsidP="00996BF9">
      <w:pPr>
        <w:ind w:left="720"/>
        <w:jc w:val="both"/>
        <w:rPr>
          <w:rFonts w:ascii="Calibri" w:hAnsi="Calibri" w:cs="Book Antiqua"/>
          <w:b/>
          <w:bCs/>
          <w:iCs/>
        </w:rPr>
      </w:pPr>
    </w:p>
    <w:p w14:paraId="4467378A" w14:textId="77777777" w:rsidR="00996BF9" w:rsidRPr="00975179" w:rsidRDefault="00996BF9" w:rsidP="00996BF9">
      <w:pPr>
        <w:pStyle w:val="Ttulo2"/>
        <w:rPr>
          <w:rFonts w:ascii="Calibri" w:hAnsi="Calibri" w:cs="Calibri"/>
          <w:i w:val="0"/>
          <w:iCs w:val="0"/>
          <w:lang w:eastAsia="es-ES"/>
        </w:rPr>
      </w:pPr>
      <w:r w:rsidRPr="00975179">
        <w:rPr>
          <w:rFonts w:ascii="Calibri" w:hAnsi="Calibri" w:cs="Calibri"/>
          <w:i w:val="0"/>
          <w:iCs w:val="0"/>
          <w:sz w:val="24"/>
          <w:szCs w:val="24"/>
          <w:lang w:eastAsia="es-ES"/>
        </w:rPr>
        <w:lastRenderedPageBreak/>
        <w:t xml:space="preserve">Mapeo AS IS Registrar </w:t>
      </w:r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 xml:space="preserve">Reparación </w:t>
      </w:r>
    </w:p>
    <w:p w14:paraId="46CA8C7D" w14:textId="77777777" w:rsidR="00996BF9" w:rsidRPr="00206104" w:rsidRDefault="00996BF9" w:rsidP="00996BF9">
      <w:pPr>
        <w:jc w:val="both"/>
      </w:pPr>
    </w:p>
    <w:p w14:paraId="637C6BB4" w14:textId="77777777" w:rsidR="00996BF9" w:rsidRDefault="00996BF9" w:rsidP="00996BF9">
      <w:pPr>
        <w:jc w:val="both"/>
        <w:rPr>
          <w:noProof/>
        </w:rPr>
      </w:pPr>
    </w:p>
    <w:p w14:paraId="373CBF7E" w14:textId="77777777" w:rsidR="00996BF9" w:rsidRPr="00206104" w:rsidRDefault="00996BF9" w:rsidP="00996BF9">
      <w:pPr>
        <w:jc w:val="both"/>
      </w:pPr>
      <w:r>
        <w:rPr>
          <w:noProof/>
        </w:rPr>
        <w:drawing>
          <wp:inline distT="0" distB="0" distL="0" distR="0" wp14:anchorId="440744DF" wp14:editId="42BB78E1">
            <wp:extent cx="5929630" cy="8201025"/>
            <wp:effectExtent l="0" t="0" r="0" b="9525"/>
            <wp:docPr id="2051881734" name="Imagen 6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1734" name="Imagen 69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7" b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1C37" w14:textId="77777777" w:rsidR="00996BF9" w:rsidRPr="00975179" w:rsidRDefault="00996BF9" w:rsidP="00996BF9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r w:rsidRPr="00975179">
        <w:rPr>
          <w:rFonts w:ascii="Calibri" w:hAnsi="Calibri" w:cs="Calibri"/>
          <w:i w:val="0"/>
          <w:iCs w:val="0"/>
          <w:sz w:val="24"/>
          <w:szCs w:val="24"/>
        </w:rPr>
        <w:lastRenderedPageBreak/>
        <w:t xml:space="preserve">Mapeo TO BE Registrar </w:t>
      </w:r>
      <w:r>
        <w:rPr>
          <w:rFonts w:ascii="Calibri" w:hAnsi="Calibri" w:cs="Calibri"/>
          <w:i w:val="0"/>
          <w:iCs w:val="0"/>
          <w:sz w:val="24"/>
          <w:szCs w:val="24"/>
          <w:lang w:eastAsia="es-ES"/>
        </w:rPr>
        <w:t xml:space="preserve">Reparación </w:t>
      </w:r>
      <w:r>
        <w:rPr>
          <w:noProof/>
        </w:rPr>
        <w:drawing>
          <wp:inline distT="0" distB="0" distL="0" distR="0" wp14:anchorId="5C9D8DA0" wp14:editId="234F0BEB">
            <wp:extent cx="6120130" cy="3976370"/>
            <wp:effectExtent l="0" t="0" r="0" b="5080"/>
            <wp:docPr id="642449633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42D8" w14:textId="77777777" w:rsidR="00996BF9" w:rsidRPr="00206104" w:rsidRDefault="00996BF9" w:rsidP="00996BF9">
      <w:pPr>
        <w:ind w:left="720"/>
        <w:jc w:val="both"/>
        <w:rPr>
          <w:rFonts w:ascii="Calibri" w:hAnsi="Calibri" w:cs="Book Antiqua"/>
          <w:b/>
          <w:bCs/>
          <w:iCs/>
        </w:rPr>
      </w:pPr>
    </w:p>
    <w:p w14:paraId="47FF42A4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26AC762E" w14:textId="77777777" w:rsidR="00996BF9" w:rsidRDefault="00996BF9" w:rsidP="00996BF9">
      <w:pPr>
        <w:rPr>
          <w:rFonts w:asciiTheme="minorHAnsi" w:hAnsiTheme="minorHAnsi" w:cstheme="minorHAnsi"/>
          <w:b/>
          <w:bCs/>
        </w:rPr>
      </w:pPr>
    </w:p>
    <w:p w14:paraId="690BEBA4" w14:textId="77777777" w:rsidR="0091348E" w:rsidRPr="001728CD" w:rsidRDefault="0091348E" w:rsidP="0091348E">
      <w:pPr>
        <w:jc w:val="both"/>
      </w:pPr>
    </w:p>
    <w:p w14:paraId="095BD350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8"/>
        </w:rPr>
      </w:pPr>
      <w:bookmarkStart w:id="36" w:name="_Toc453064074"/>
      <w:bookmarkStart w:id="37" w:name="_Toc127927444"/>
      <w:r w:rsidRPr="0039736F">
        <w:rPr>
          <w:rFonts w:ascii="Calibri" w:hAnsi="Calibri" w:cs="Book Antiqua"/>
          <w:sz w:val="28"/>
        </w:rPr>
        <w:t>REQUISITOS</w:t>
      </w:r>
      <w:bookmarkEnd w:id="36"/>
      <w:bookmarkEnd w:id="37"/>
    </w:p>
    <w:p w14:paraId="22C66AA6" w14:textId="77777777" w:rsidR="0091348E" w:rsidRPr="00776F79" w:rsidRDefault="0091348E" w:rsidP="0091348E">
      <w:pPr>
        <w:pStyle w:val="Ttulo2"/>
        <w:numPr>
          <w:ilvl w:val="1"/>
          <w:numId w:val="2"/>
        </w:numPr>
        <w:ind w:left="1418"/>
        <w:rPr>
          <w:rFonts w:asciiTheme="minorHAnsi" w:hAnsiTheme="minorHAnsi" w:cstheme="minorHAnsi"/>
          <w:i w:val="0"/>
          <w:sz w:val="24"/>
        </w:rPr>
      </w:pPr>
      <w:bookmarkStart w:id="38" w:name="_Toc453064075"/>
      <w:bookmarkStart w:id="39" w:name="_Toc127927445"/>
      <w:r w:rsidRPr="0039736F">
        <w:rPr>
          <w:rFonts w:asciiTheme="minorHAnsi" w:hAnsiTheme="minorHAnsi" w:cstheme="minorHAnsi"/>
          <w:i w:val="0"/>
          <w:sz w:val="24"/>
        </w:rPr>
        <w:t>Funcionale</w:t>
      </w:r>
      <w:bookmarkEnd w:id="38"/>
      <w:bookmarkEnd w:id="39"/>
      <w:r>
        <w:rPr>
          <w:rFonts w:asciiTheme="minorHAnsi" w:hAnsiTheme="minorHAnsi" w:cstheme="minorHAnsi"/>
          <w:i w:val="0"/>
          <w:sz w:val="24"/>
        </w:rPr>
        <w:t>s</w:t>
      </w:r>
    </w:p>
    <w:p w14:paraId="30F619D4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>Módulo de</w:t>
      </w:r>
      <w:r>
        <w:rPr>
          <w:rFonts w:asciiTheme="minorHAnsi" w:hAnsiTheme="minorHAnsi" w:cstheme="minorHAnsi"/>
          <w:b/>
          <w:bCs/>
        </w:rPr>
        <w:t xml:space="preserve"> Clientes</w:t>
      </w:r>
    </w:p>
    <w:p w14:paraId="6C49A458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EEFDCC6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2A50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0D389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</w:t>
            </w:r>
            <w:r w:rsidRPr="0039736F">
              <w:rPr>
                <w:rFonts w:asciiTheme="minorHAnsi" w:hAnsiTheme="minorHAnsi" w:cstheme="minorHAnsi"/>
                <w:bCs/>
                <w:iCs/>
              </w:rPr>
              <w:t>1</w:t>
            </w:r>
            <w:r w:rsidRPr="0039736F">
              <w:rPr>
                <w:rFonts w:asciiTheme="minorHAnsi" w:hAnsiTheme="minorHAnsi" w:cstheme="minorHAnsi"/>
                <w:bCs/>
                <w:iCs/>
                <w:color w:val="0000FF"/>
              </w:rPr>
              <w:t xml:space="preserve"> </w:t>
            </w:r>
          </w:p>
        </w:tc>
      </w:tr>
      <w:tr w:rsidR="0091348E" w:rsidRPr="0039736F" w14:paraId="16C80008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F5860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2815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Cliente </w:t>
            </w:r>
          </w:p>
        </w:tc>
      </w:tr>
      <w:tr w:rsidR="0091348E" w:rsidRPr="0039736F" w14:paraId="7EE3851E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5F33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F99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</w:t>
            </w:r>
            <w:r>
              <w:rPr>
                <w:rFonts w:asciiTheme="minorHAnsi" w:hAnsiTheme="minorHAnsi" w:cstheme="minorHAnsi"/>
                <w:iCs/>
                <w:kern w:val="24"/>
              </w:rPr>
              <w:t>sitio web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>permitir a los empleados registrar nuevos cliente.</w:t>
            </w:r>
          </w:p>
        </w:tc>
      </w:tr>
      <w:tr w:rsidR="0091348E" w:rsidRPr="0039736F" w14:paraId="2CDFC6AE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6DE2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6AE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7DAE9801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D5CB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8D6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51DFFF0F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>I</w:t>
            </w:r>
            <w:r>
              <w:t>D</w:t>
            </w:r>
            <w:r w:rsidRPr="009E3797">
              <w:t xml:space="preserve"> del </w:t>
            </w:r>
            <w:r>
              <w:t>cliente (int, generado automáticamente, único)</w:t>
            </w:r>
          </w:p>
          <w:p w14:paraId="1948B21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caracteres, único)</w:t>
            </w:r>
          </w:p>
          <w:p w14:paraId="14E54625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3AC0C3D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10261D7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Teléfono</w:t>
            </w:r>
            <w:r w:rsidRPr="009E3797">
              <w:t xml:space="preserve"> del </w:t>
            </w:r>
            <w:r>
              <w:t>cliente (String, 10 caracteres)</w:t>
            </w:r>
          </w:p>
          <w:p w14:paraId="214562EE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Dirección (String, 100 caracteres)</w:t>
            </w:r>
          </w:p>
          <w:p w14:paraId="7DF1123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Nombre_Completo (String, 100 caracteres)</w:t>
            </w:r>
          </w:p>
          <w:p w14:paraId="24557678" w14:textId="77777777" w:rsidR="0091348E" w:rsidRPr="007C308A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lastRenderedPageBreak/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19928C45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0A6A5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lastRenderedPageBreak/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DFE0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2827CA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0BAECA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BEF0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D05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5E15BB3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2BC83E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51C001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E3D4D4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0CA671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E2F14C" w14:textId="77777777" w:rsidR="0091348E" w:rsidRPr="00C1423A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48C319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FACB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A142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2</w:t>
            </w:r>
          </w:p>
        </w:tc>
      </w:tr>
      <w:tr w:rsidR="0091348E" w:rsidRPr="0039736F" w14:paraId="367DF37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6A7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5EDE2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>
              <w:rPr>
                <w:rFonts w:asciiTheme="minorHAnsi" w:hAnsiTheme="minorHAnsi" w:cstheme="minorHAnsi"/>
                <w:iCs/>
              </w:rPr>
              <w:t>Cliente</w:t>
            </w:r>
          </w:p>
        </w:tc>
      </w:tr>
      <w:tr w:rsidR="0091348E" w:rsidRPr="0039736F" w14:paraId="30959861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2AA0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26B9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>
              <w:rPr>
                <w:rFonts w:asciiTheme="minorHAnsi" w:hAnsiTheme="minorHAnsi" w:cstheme="minorHAnsi"/>
                <w:iCs/>
              </w:rPr>
              <w:t xml:space="preserve">Cliente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existentes. </w:t>
            </w:r>
          </w:p>
        </w:tc>
      </w:tr>
      <w:tr w:rsidR="0091348E" w:rsidRPr="0039736F" w14:paraId="47CDC104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03A0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435B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30F51DC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7282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3D61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1B082C56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 w:rsidRPr="009E3797">
              <w:t>I</w:t>
            </w:r>
            <w:r>
              <w:t>D</w:t>
            </w:r>
            <w:r w:rsidRPr="009E3797">
              <w:t xml:space="preserve"> del </w:t>
            </w:r>
            <w:r>
              <w:t>cliente (int, generado automáticamente, único)</w:t>
            </w:r>
          </w:p>
          <w:p w14:paraId="239990C6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caracteres, único)</w:t>
            </w:r>
          </w:p>
          <w:p w14:paraId="5553B1E1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06DBD630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3AB4B3EC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Teléfono</w:t>
            </w:r>
            <w:r w:rsidRPr="009E3797">
              <w:t xml:space="preserve"> del producto</w:t>
            </w:r>
            <w:r>
              <w:t xml:space="preserve"> (String, 10 caracteres)</w:t>
            </w:r>
          </w:p>
          <w:p w14:paraId="41673F53" w14:textId="77777777" w:rsidR="0091348E" w:rsidRPr="00A8088A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Dirección (String, 100 caracteres)</w:t>
            </w:r>
          </w:p>
        </w:tc>
      </w:tr>
      <w:tr w:rsidR="0091348E" w:rsidRPr="0039736F" w14:paraId="6ACD742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4583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86E7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5F3F36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2E8400B9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E162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D46DC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191C911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7F7486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A11C2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C155A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AFF2FC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AD8857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F83F0A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B518A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57EB50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F38D8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28978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EEF9E8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9A1FA8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163C6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E183062" w14:textId="77777777" w:rsidR="0091348E" w:rsidRPr="00C1423A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4909F5D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4E7D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EB41D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</w:t>
            </w:r>
            <w:r w:rsidRPr="0039736F">
              <w:rPr>
                <w:rFonts w:asciiTheme="minorHAnsi" w:hAnsiTheme="minorHAnsi" w:cstheme="minorHAnsi"/>
                <w:bCs/>
                <w:iCs/>
              </w:rPr>
              <w:t>3</w:t>
            </w:r>
            <w:r w:rsidRPr="0039736F">
              <w:rPr>
                <w:rFonts w:asciiTheme="minorHAnsi" w:hAnsiTheme="minorHAnsi" w:cstheme="minorHAnsi"/>
                <w:bCs/>
                <w:iCs/>
                <w:color w:val="0000FF"/>
              </w:rPr>
              <w:t xml:space="preserve"> </w:t>
            </w:r>
          </w:p>
        </w:tc>
      </w:tr>
      <w:tr w:rsidR="0091348E" w:rsidRPr="0039736F" w14:paraId="6F60C3CE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EA30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1212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Eliminar Cliente</w:t>
            </w:r>
          </w:p>
        </w:tc>
      </w:tr>
      <w:tr w:rsidR="0091348E" w:rsidRPr="0039736F" w14:paraId="39BCAA1A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4A7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508B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clientes existentes. </w:t>
            </w:r>
          </w:p>
        </w:tc>
      </w:tr>
      <w:tr w:rsidR="0091348E" w:rsidRPr="0039736F" w14:paraId="4915C22C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67BD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8C8A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44760002" w14:textId="77777777" w:rsidTr="00D218E9">
        <w:trPr>
          <w:trHeight w:val="90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C6EB3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AD05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5F582D6A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 xml:space="preserve">ID del </w:t>
            </w:r>
            <w:r>
              <w:rPr>
                <w:rFonts w:asciiTheme="minorHAnsi" w:hAnsiTheme="minorHAnsi" w:cstheme="minorHAnsi"/>
              </w:rPr>
              <w:t>Cliente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4D32D19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2A95CD9D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EB241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47E9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30A3B6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568AEA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FDC8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CD58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5C020EBE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5FC7E7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28B92B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F882BE7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092A5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8A9206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B4C9AA9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4D6025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1238464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A9AB53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C25C98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0B0364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31E0DA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2FF197C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F81850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D88B33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C60E577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C4FDA14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E6DEE8F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A65ADC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9C79BBB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9AE2DE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A22B52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08C7DA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8BD131C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892EFCB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805F15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DBCC5AD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DF86240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Módulo de Técnicos</w:t>
      </w:r>
    </w:p>
    <w:p w14:paraId="1CDE1A6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FA6A8A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7A09EA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7F2546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669D3CC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9306E3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D1144A5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00ED0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90FB9B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26473F24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357E5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F99A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3EB028C9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E11E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0E1B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>permitir al empleado registrar nuevos técnicos.</w:t>
            </w:r>
          </w:p>
        </w:tc>
      </w:tr>
      <w:tr w:rsidR="0091348E" w:rsidRPr="0039736F" w14:paraId="17D80196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1971C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F839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359C4CBC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C1A72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5ED2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43D7487B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Id_Tecnico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5047EAF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caracteres)</w:t>
            </w:r>
          </w:p>
          <w:p w14:paraId="087CDDE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 xml:space="preserve">Nombre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>(String, 80 caracteres)</w:t>
            </w:r>
          </w:p>
          <w:p w14:paraId="395A016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Apellido</w:t>
            </w:r>
            <w:r w:rsidRPr="009E3797">
              <w:t xml:space="preserve">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 xml:space="preserve"> (String, 80 caracteres)</w:t>
            </w:r>
          </w:p>
          <w:p w14:paraId="4CF5548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Teléfono</w:t>
            </w:r>
            <w:r w:rsidRPr="009E3797">
              <w:t xml:space="preserve">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 xml:space="preserve"> (String, 10 caracteres)</w:t>
            </w:r>
          </w:p>
          <w:p w14:paraId="7AB916D5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Especialidad (String, 100 caracteres)</w:t>
            </w:r>
          </w:p>
          <w:p w14:paraId="29ADEE61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>
              <w:t>Nombre_</w:t>
            </w:r>
            <w:r w:rsidRPr="00A8088A">
              <w:rPr>
                <w:rFonts w:asciiTheme="minorHAnsi" w:hAnsiTheme="minorHAnsi" w:cstheme="minorHAnsi"/>
                <w:iCs/>
              </w:rPr>
              <w:t xml:space="preserve"> Técnico</w:t>
            </w:r>
            <w:r>
              <w:t xml:space="preserve"> (String, 100 caracteres)</w:t>
            </w:r>
          </w:p>
          <w:p w14:paraId="109EC29A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2F973497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8AA6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D1C2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635E315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030DEA7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C94CD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96831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2DDA94D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58C023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3D240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9D42D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1B1C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E19DE7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179287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011586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4787F9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C2CC7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52A808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9123E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D1AB6C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E3893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13423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5E120C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B2A35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6906F6E" w14:textId="27483268" w:rsidR="0091348E" w:rsidRDefault="00673E09" w:rsidP="0091348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</w:t>
      </w:r>
    </w:p>
    <w:p w14:paraId="4E0FBA2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06D46916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5E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AC6A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05</w:t>
            </w:r>
          </w:p>
        </w:tc>
      </w:tr>
      <w:tr w:rsidR="0091348E" w:rsidRPr="0039736F" w14:paraId="52C6267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D0381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4FF6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2C0E5196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BDC71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8AC7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18222E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CC06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4F2D1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467ECB3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82A7D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D3FA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753039D1" w14:textId="77777777" w:rsidR="0091348E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Id_Tecnico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</w:t>
            </w:r>
          </w:p>
          <w:p w14:paraId="5626F7B1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caracteres)</w:t>
            </w:r>
          </w:p>
          <w:p w14:paraId="2FF92961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04B52D2F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3593075E" w14:textId="77777777" w:rsidR="0091348E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Teléfono</w:t>
            </w:r>
            <w:r w:rsidRPr="009E3797">
              <w:t xml:space="preserve"> del producto</w:t>
            </w:r>
            <w:r>
              <w:t xml:space="preserve"> (String, 10 caracteres)</w:t>
            </w:r>
          </w:p>
          <w:p w14:paraId="648E69D4" w14:textId="77777777" w:rsidR="0091348E" w:rsidRPr="00A8088A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Especialidad (String, 100 caracteres)</w:t>
            </w:r>
          </w:p>
        </w:tc>
      </w:tr>
      <w:tr w:rsidR="0091348E" w:rsidRPr="0039736F" w14:paraId="2911C3A7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62D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4E8C1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461DAC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7D4705D5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BB79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EA7C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28B7B17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1E0F5E65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1050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A46EA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44CDAED8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504E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BB20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3C3F90DE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968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DDE8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1AF9A9E4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56A8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F429E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DE31E02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F7513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480F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2703EAC8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Técnico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C52C1D6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>
              <w:rPr>
                <w:rFonts w:asciiTheme="minorHAnsi" w:hAnsiTheme="minorHAnsi" w:cstheme="minorHAnsi"/>
              </w:rPr>
              <w:t>Técnico</w:t>
            </w:r>
            <w:r>
              <w:t xml:space="preserve"> (boolean 1 = Activo, 0 = No Activo)</w:t>
            </w:r>
          </w:p>
        </w:tc>
      </w:tr>
      <w:tr w:rsidR="0091348E" w:rsidRPr="0039736F" w14:paraId="6BF2DEDF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328D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1979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861688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70390CA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D123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F9A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57A69C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C76D7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BF8E9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DCD9285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Módulo de Dispositivo</w:t>
      </w:r>
    </w:p>
    <w:p w14:paraId="227AA81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37ED4A1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9082C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5099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2C98C3B7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0359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D50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600C5308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91A1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B0A0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permitir al empleado registrar nuevos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>.</w:t>
            </w:r>
          </w:p>
        </w:tc>
      </w:tr>
      <w:tr w:rsidR="0091348E" w:rsidRPr="0039736F" w14:paraId="557F6525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DA45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379A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179D6457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815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01A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5D0F8BD7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874AA32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Id_Cliente</w:t>
            </w:r>
            <w:r w:rsidRPr="009E3797">
              <w:t xml:space="preserve"> </w:t>
            </w:r>
            <w:r>
              <w:t>(int, 2 caracteres)</w:t>
            </w:r>
          </w:p>
          <w:p w14:paraId="6EB21A0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Tipo(String, 80 caracteres)</w:t>
            </w:r>
          </w:p>
          <w:p w14:paraId="419C6A0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Marca (String, 80 caracteres)</w:t>
            </w:r>
          </w:p>
          <w:p w14:paraId="289CB4D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Modelo (String, 80 caracteres)</w:t>
            </w:r>
          </w:p>
          <w:p w14:paraId="1ED1455D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Año (int, 4 caracteres)</w:t>
            </w:r>
          </w:p>
          <w:p w14:paraId="5D5EC44B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686FF902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F111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F244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7180775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4A5C34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0B3D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0317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56420F2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F4B3AA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1523E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A103B7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BC58A6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5AC91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9E22C8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4D2624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11ED1B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8C1E31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131279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5C7D37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E079A4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B7464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610D90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61DDD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8878EB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379E82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CB0CE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6BC099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C8946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7F16C1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CC64D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44F4E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2BCE875B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329B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lastRenderedPageBreak/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1514E0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4DD7F3CD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B6775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2CAC3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75D28298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0EB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3F84B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B88FDC2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8EA9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BA58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79C08933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BE8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98F4C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1BF46E23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0B31EC64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Id_Cliente</w:t>
            </w:r>
            <w:r w:rsidRPr="009E3797">
              <w:t xml:space="preserve"> </w:t>
            </w:r>
            <w:r>
              <w:t>(int, 2 caracteres)</w:t>
            </w:r>
          </w:p>
          <w:p w14:paraId="15466A3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Tipo(String, 80 caracteres)</w:t>
            </w:r>
          </w:p>
          <w:p w14:paraId="4966323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Marca (String, 80 caracteres)</w:t>
            </w:r>
          </w:p>
          <w:p w14:paraId="70A197E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Modelo (String, 80 caracteres)</w:t>
            </w:r>
          </w:p>
          <w:p w14:paraId="024DB25F" w14:textId="77777777" w:rsidR="0091348E" w:rsidRPr="009659C3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Año (int, 4 caracteres)</w:t>
            </w:r>
          </w:p>
        </w:tc>
      </w:tr>
      <w:tr w:rsidR="0091348E" w:rsidRPr="0039736F" w14:paraId="5AA1C4EB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C6D8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E3AD1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77410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713129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C43A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8B9D0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71BC316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BBFDF0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DC331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BED61C7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1A70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912963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479285C1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CEC9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CD48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31E17EA3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20BD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DF37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77FB6BD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3F05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8B5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E2BAD2D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926F3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162E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72FB19BE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26177D39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t xml:space="preserve"> (boolean 1 = Activo, 0 = No Activo)</w:t>
            </w:r>
          </w:p>
        </w:tc>
      </w:tr>
      <w:tr w:rsidR="0091348E" w:rsidRPr="0039736F" w14:paraId="766BD65E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F7D6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9A9B2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F40077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004EF4E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BC87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546E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7016E11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8C71E82" w14:textId="77777777" w:rsidR="0091348E" w:rsidRPr="004B4506" w:rsidRDefault="0091348E" w:rsidP="0091348E">
      <w:pPr>
        <w:rPr>
          <w:rFonts w:asciiTheme="minorHAnsi" w:hAnsiTheme="minorHAnsi" w:cstheme="minorHAnsi"/>
          <w:b/>
          <w:bCs/>
        </w:rPr>
      </w:pPr>
    </w:p>
    <w:p w14:paraId="49EA249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8A73A5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8836305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637AAE1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475FBE0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Módulo de Reparación</w:t>
      </w:r>
    </w:p>
    <w:p w14:paraId="6D4CB7C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3CBAA6B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46EB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885FA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652F5576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55AFCC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618B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780E9F04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E6B0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DD41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permitir al empleado registrar nuevas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>.</w:t>
            </w:r>
          </w:p>
        </w:tc>
      </w:tr>
      <w:tr w:rsidR="0091348E" w:rsidRPr="0039736F" w14:paraId="5BF131A0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F757C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F934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54C40EFC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09C17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07D4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5EE2CE5B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proofErr w:type="spellStart"/>
            <w:r>
              <w:t>Id_Reparacion</w:t>
            </w:r>
            <w:proofErr w:type="spellEnd"/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E13506D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(String, 10 caracteres)</w:t>
            </w:r>
          </w:p>
          <w:p w14:paraId="0601378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Id_Tecnico(String, 80 caracteres)</w:t>
            </w:r>
          </w:p>
          <w:p w14:paraId="77BACB11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Repuestos (String, 80 caracteres)</w:t>
            </w:r>
          </w:p>
          <w:p w14:paraId="540D3366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Total de los Repuestos(String, 10 caracteres)</w:t>
            </w:r>
          </w:p>
          <w:p w14:paraId="1979C35F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Servicio (String, 100 caracteres)</w:t>
            </w:r>
          </w:p>
          <w:p w14:paraId="6F48DBE4" w14:textId="77777777" w:rsidR="0091348E" w:rsidRPr="002119FB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>
              <w:t>Total del Servicio (String, 100 caracteres)</w:t>
            </w:r>
          </w:p>
          <w:p w14:paraId="5928A580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Fecha de la reparación(</w:t>
            </w:r>
            <w:proofErr w:type="spellStart"/>
            <w:r>
              <w:rPr>
                <w:rFonts w:asciiTheme="minorHAnsi" w:hAnsiTheme="minorHAnsi" w:cstheme="minorHAnsi"/>
                <w:iCs/>
              </w:rPr>
              <w:t>dataTime</w:t>
            </w:r>
            <w:proofErr w:type="spellEnd"/>
            <w:r>
              <w:rPr>
                <w:rFonts w:asciiTheme="minorHAnsi" w:hAnsiTheme="minorHAnsi" w:cstheme="minorHAnsi"/>
                <w:iCs/>
              </w:rPr>
              <w:t>)</w:t>
            </w:r>
          </w:p>
          <w:p w14:paraId="0761FA18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>Estado</w:t>
            </w:r>
            <w:r>
              <w:t xml:space="preserve"> de la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t xml:space="preserve"> (boolean 1 = Activo, 0 = No Activo)</w:t>
            </w:r>
          </w:p>
        </w:tc>
      </w:tr>
      <w:tr w:rsidR="0091348E" w:rsidRPr="0039736F" w14:paraId="0A4C5714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7FB01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3345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534B496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6185E524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55F8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D850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68B4705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D479B4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F1C66B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9DE47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5326B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C0100C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D87213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41215C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DAEC4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DA7505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C1C65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2E2BBF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F50D93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BA972C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A478A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6B4B7D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DFE916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A1CB00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99AACF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EACCE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C2E0A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632403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0D7338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F159549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FE9C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18522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05</w:t>
            </w:r>
          </w:p>
        </w:tc>
      </w:tr>
      <w:tr w:rsidR="0091348E" w:rsidRPr="0039736F" w14:paraId="5D2B50D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0D04E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22D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7CE88845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C8898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159A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6180422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C0B8E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236E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1B22F62B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6F25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CC0F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3BC37BC7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proofErr w:type="spellStart"/>
            <w:r w:rsidRPr="002119FB">
              <w:t>Id_Reparacion</w:t>
            </w:r>
            <w:proofErr w:type="spellEnd"/>
            <w:r w:rsidRPr="002119FB">
              <w:t xml:space="preserve"> (int, 2 caracteres, generado automáticamente, único) </w:t>
            </w:r>
          </w:p>
          <w:p w14:paraId="55705609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Id_Dispositivo (String, 10 caracteres)</w:t>
            </w:r>
          </w:p>
          <w:p w14:paraId="51A181D1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Id_Tecnico(String, 80 caracteres)</w:t>
            </w:r>
          </w:p>
          <w:p w14:paraId="3BFE1401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Repuestos (String, 80 caracteres)</w:t>
            </w:r>
          </w:p>
          <w:p w14:paraId="1D52457B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Total de los Repuestos(String, 10 caracteres)</w:t>
            </w:r>
          </w:p>
          <w:p w14:paraId="78402E5C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Servicio (String, 100 caracteres)</w:t>
            </w:r>
          </w:p>
          <w:p w14:paraId="513F85D8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Total del Servicio (String, 100 caracteres)</w:t>
            </w:r>
          </w:p>
          <w:p w14:paraId="0CFE8437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  <w:rPr>
                <w:rFonts w:asciiTheme="minorHAnsi" w:hAnsiTheme="minorHAnsi" w:cstheme="minorHAnsi"/>
                <w:iCs/>
              </w:rPr>
            </w:pPr>
            <w:r w:rsidRPr="002119FB">
              <w:t>Fecha de la reparación(</w:t>
            </w:r>
            <w:proofErr w:type="spellStart"/>
            <w:r w:rsidRPr="002119FB">
              <w:t>dataTime</w:t>
            </w:r>
            <w:proofErr w:type="spellEnd"/>
            <w:r w:rsidRPr="002119FB">
              <w:t>)</w:t>
            </w:r>
          </w:p>
        </w:tc>
      </w:tr>
      <w:tr w:rsidR="0091348E" w:rsidRPr="0039736F" w14:paraId="795F519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4A8E5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354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C07FC1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615CCC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C9765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D4D2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7D5EA31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2A2D82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C4A6E1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E6E24C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849CA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47AE11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91A76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4FD78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0B3F1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7F226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5892B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01CF5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47B704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E8E43E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2D0E4E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2E9DA2B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063673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07B2FF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0EB52F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DBD2B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22E597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72A240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6100EB71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53A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lastRenderedPageBreak/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23D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7A59DA99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5283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3A6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3DACBEDB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4239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6CD3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3764010E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2B0A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FA90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58B4AE9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940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1A32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265CE543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4D409DD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>Estado de</w:t>
            </w:r>
            <w:r>
              <w:t xml:space="preserve"> </w:t>
            </w:r>
            <w:r w:rsidRPr="009E3797">
              <w:t>l</w:t>
            </w:r>
            <w:r>
              <w:t>a</w:t>
            </w:r>
            <w:r w:rsidRPr="009E3797">
              <w:t xml:space="preserve">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t xml:space="preserve"> (boolean 1 = Activo, 0 = No Activo)</w:t>
            </w:r>
          </w:p>
        </w:tc>
      </w:tr>
      <w:tr w:rsidR="0091348E" w:rsidRPr="0039736F" w14:paraId="0433E1B9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5AE8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446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59E0128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97D5AE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67226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A01C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6914605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DC124C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5ACB61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DD27B5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D3143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BB911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0BA1D0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EF7C70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29AD6D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931EA7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FE00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754D9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2DC7F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5CEDC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B19C03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5F07D5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605274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EC0C3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411727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C61CF2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F549EF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C62A85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FE015C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AF36E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DAE33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64B628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5100C65" w14:textId="77777777" w:rsidR="0091348E" w:rsidRDefault="0091348E" w:rsidP="0091348E">
      <w:bookmarkStart w:id="40" w:name="_Toc453064076"/>
      <w:bookmarkStart w:id="41" w:name="_Toc127927446"/>
    </w:p>
    <w:p w14:paraId="23B84460" w14:textId="77777777" w:rsidR="0091348E" w:rsidRPr="0039736F" w:rsidRDefault="0091348E" w:rsidP="0091348E">
      <w:pPr>
        <w:pStyle w:val="Ttulo2"/>
        <w:ind w:firstLine="708"/>
        <w:rPr>
          <w:rFonts w:ascii="Calibri" w:hAnsi="Calibri" w:cs="Book Antiqua"/>
          <w:i w:val="0"/>
          <w:sz w:val="24"/>
        </w:rPr>
      </w:pPr>
      <w:r>
        <w:rPr>
          <w:rFonts w:ascii="Calibri" w:hAnsi="Calibri" w:cs="Book Antiqua"/>
          <w:i w:val="0"/>
          <w:sz w:val="24"/>
        </w:rPr>
        <w:lastRenderedPageBreak/>
        <w:t xml:space="preserve">4.2 </w:t>
      </w:r>
      <w:r w:rsidRPr="0039736F">
        <w:rPr>
          <w:rFonts w:ascii="Calibri" w:hAnsi="Calibri" w:cs="Book Antiqua"/>
          <w:i w:val="0"/>
          <w:sz w:val="24"/>
        </w:rPr>
        <w:t>No funcionale</w:t>
      </w:r>
      <w:bookmarkEnd w:id="40"/>
      <w:bookmarkEnd w:id="41"/>
      <w:r>
        <w:rPr>
          <w:rFonts w:ascii="Calibri" w:hAnsi="Calibri" w:cs="Book Antiqua"/>
          <w:i w:val="0"/>
          <w:sz w:val="24"/>
        </w:rPr>
        <w:t>s</w:t>
      </w:r>
    </w:p>
    <w:p w14:paraId="6F23EDDD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651"/>
      </w:tblGrid>
      <w:tr w:rsidR="0091348E" w:rsidRPr="0039736F" w14:paraId="1370FF79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9331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8EFB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-1</w:t>
            </w:r>
          </w:p>
        </w:tc>
      </w:tr>
      <w:tr w:rsidR="0091348E" w:rsidRPr="0039736F" w14:paraId="3475882E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57D3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203B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Tiempo de respuesta al guardar una reparación</w:t>
            </w:r>
          </w:p>
        </w:tc>
      </w:tr>
      <w:tr w:rsidR="0091348E" w:rsidRPr="0039736F" w14:paraId="029F03EA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61A90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5D596" w14:textId="77777777" w:rsidR="0091348E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El sistema debe guardar los datos de una reparación en la base de datos en menos de 2 segundos desde que el usuario presiona el botón "Guardar".</w:t>
            </w:r>
          </w:p>
          <w:p w14:paraId="1CBFBC14" w14:textId="77777777" w:rsidR="0091348E" w:rsidRPr="0039736F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</w:p>
        </w:tc>
      </w:tr>
      <w:tr w:rsidR="0091348E" w:rsidRPr="0039736F" w14:paraId="5C785A4E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5E7C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96083" w14:textId="77777777" w:rsidR="0091348E" w:rsidRPr="00FA27D7" w:rsidRDefault="0091348E" w:rsidP="00D218E9">
            <w:pPr>
              <w:suppressAutoHyphens w:val="0"/>
              <w:rPr>
                <w:rFonts w:asciiTheme="minorHAnsi" w:hAnsiTheme="minorHAnsi" w:cstheme="minorHAnsi"/>
                <w:u w:val="single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30B3763F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D3E9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657E2" w14:textId="77777777" w:rsidR="0091348E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El sistema debe mostrar un mensaje de confirmación exitoso inmediatamente después de guardar.</w:t>
            </w:r>
          </w:p>
          <w:p w14:paraId="7E2641B4" w14:textId="77777777" w:rsidR="0091348E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El tiempo máximo aceptable de respuesta es de 2 segundos bajo condiciones normales de carga.</w:t>
            </w:r>
          </w:p>
          <w:p w14:paraId="1CB396F8" w14:textId="77777777" w:rsidR="0091348E" w:rsidRPr="00707A6A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Si ocurre un error, debe mostrarse un mensaje de alerta.</w:t>
            </w:r>
          </w:p>
        </w:tc>
      </w:tr>
      <w:tr w:rsidR="0091348E" w:rsidRPr="0039736F" w14:paraId="2F882E21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C13A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1B7D9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50AD9DB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03C70AD0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E7EC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198F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Alta</w:t>
            </w:r>
          </w:p>
        </w:tc>
      </w:tr>
    </w:tbl>
    <w:p w14:paraId="05F68C6E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515B2F9D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61AA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91F1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-2</w:t>
            </w:r>
          </w:p>
        </w:tc>
      </w:tr>
      <w:tr w:rsidR="0091348E" w:rsidRPr="0039736F" w14:paraId="2041D9B4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E8DF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D87D0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Accesibilidad del sistema desde navegadores web</w:t>
            </w:r>
          </w:p>
        </w:tc>
      </w:tr>
      <w:tr w:rsidR="0091348E" w:rsidRPr="0039736F" w14:paraId="4B88AED2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858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4CCFC" w14:textId="77777777" w:rsidR="0091348E" w:rsidRPr="0039736F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El sistema debe ser accesible desde los navegadores más usados sin afectar la funcionalidad.</w:t>
            </w:r>
          </w:p>
        </w:tc>
      </w:tr>
      <w:tr w:rsidR="0091348E" w:rsidRPr="0039736F" w14:paraId="403F05F2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A78EDF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0E00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50B35231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3DE7E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0B6FD9" w14:textId="77777777" w:rsidR="0091348E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Compatible con Google Chrome, Firefox, Microsoft Edge y Safari.</w:t>
            </w:r>
          </w:p>
          <w:p w14:paraId="0CCEBD23" w14:textId="77777777" w:rsidR="0091348E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La interfaz debe mantener el diseño responsivo en pantallas</w:t>
            </w:r>
            <w:r>
              <w:rPr>
                <w:rFonts w:asciiTheme="minorHAnsi" w:hAnsiTheme="minorHAnsi" w:cstheme="minorHAnsi"/>
                <w:color w:val="000000" w:themeColor="text1"/>
                <w:lang w:eastAsia="es-EC"/>
              </w:rPr>
              <w:t>.</w:t>
            </w:r>
          </w:p>
          <w:p w14:paraId="723AB15E" w14:textId="77777777" w:rsidR="0091348E" w:rsidRPr="005605B9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No se requiere instalación local, el sistema debe funcionar desde una URL establecida.</w:t>
            </w:r>
          </w:p>
        </w:tc>
      </w:tr>
      <w:tr w:rsidR="0091348E" w:rsidRPr="0039736F" w14:paraId="50B99A14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65032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6075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13C391B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3C73EADB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8DC7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F7E7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Alta</w:t>
            </w:r>
          </w:p>
        </w:tc>
      </w:tr>
    </w:tbl>
    <w:p w14:paraId="4605B9E9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64B9FE21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4E5713B3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7D9BA073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47D0F0BE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76798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E09F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-3</w:t>
            </w:r>
          </w:p>
        </w:tc>
      </w:tr>
      <w:tr w:rsidR="0091348E" w:rsidRPr="0039736F" w14:paraId="655EA19C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B082B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lastRenderedPageBreak/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936A3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Seguridad de acceso al sistema</w:t>
            </w:r>
          </w:p>
        </w:tc>
      </w:tr>
      <w:tr w:rsidR="0091348E" w:rsidRPr="0039736F" w14:paraId="3048E1DE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6AD18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4616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 xml:space="preserve">El sistema debe requerir </w:t>
            </w:r>
            <w:r>
              <w:rPr>
                <w:rFonts w:asciiTheme="minorHAnsi" w:hAnsiTheme="minorHAnsi" w:cstheme="minorHAnsi"/>
                <w:lang w:eastAsia="es-EC"/>
              </w:rPr>
              <w:t xml:space="preserve">una </w:t>
            </w:r>
            <w:r w:rsidRPr="00E96AB9">
              <w:rPr>
                <w:rFonts w:asciiTheme="minorHAnsi" w:hAnsiTheme="minorHAnsi" w:cstheme="minorHAnsi"/>
                <w:lang w:eastAsia="es-EC"/>
              </w:rPr>
              <w:t xml:space="preserve">autenticación </w:t>
            </w:r>
            <w:r>
              <w:rPr>
                <w:rFonts w:asciiTheme="minorHAnsi" w:hAnsiTheme="minorHAnsi" w:cstheme="minorHAnsi"/>
                <w:lang w:eastAsia="es-EC"/>
              </w:rPr>
              <w:t>antes de a</w:t>
            </w:r>
            <w:r w:rsidRPr="00E96AB9">
              <w:rPr>
                <w:rFonts w:asciiTheme="minorHAnsi" w:hAnsiTheme="minorHAnsi" w:cstheme="minorHAnsi"/>
                <w:lang w:eastAsia="es-EC"/>
              </w:rPr>
              <w:t xml:space="preserve">cceder </w:t>
            </w:r>
            <w:r>
              <w:rPr>
                <w:rFonts w:asciiTheme="minorHAnsi" w:hAnsiTheme="minorHAnsi" w:cstheme="minorHAnsi"/>
                <w:lang w:eastAsia="es-EC"/>
              </w:rPr>
              <w:t>a los módulos</w:t>
            </w:r>
          </w:p>
        </w:tc>
      </w:tr>
      <w:tr w:rsidR="0091348E" w:rsidRPr="0039736F" w14:paraId="232577EA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0DBF7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70C7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68F034CB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60134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1926BF" w14:textId="77777777" w:rsidR="0091348E" w:rsidRPr="00E96AB9" w:rsidRDefault="0091348E" w:rsidP="00D218E9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 xml:space="preserve">Los 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empleados</w:t>
            </w: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 xml:space="preserve"> deben iniciar sesión con credenciales válidas.</w:t>
            </w:r>
          </w:p>
        </w:tc>
      </w:tr>
      <w:tr w:rsidR="0091348E" w:rsidRPr="0039736F" w14:paraId="0ED7D66E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62D8E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E8A4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0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8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11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</w:t>
            </w:r>
          </w:p>
          <w:p w14:paraId="5BFCDDD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6829607C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9F27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74AB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Media</w:t>
            </w:r>
          </w:p>
        </w:tc>
      </w:tr>
    </w:tbl>
    <w:p w14:paraId="16675C60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76948287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F94D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E886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-4</w:t>
            </w:r>
          </w:p>
        </w:tc>
      </w:tr>
      <w:tr w:rsidR="0091348E" w:rsidRPr="0039736F" w14:paraId="368B2816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60797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FBC6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Tolerancia ante errores del usuario</w:t>
            </w:r>
          </w:p>
        </w:tc>
      </w:tr>
      <w:tr w:rsidR="0091348E" w:rsidRPr="0039736F" w14:paraId="4B943E75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DB314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1BCD00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8B72C2">
              <w:rPr>
                <w:rFonts w:asciiTheme="minorHAnsi" w:hAnsiTheme="minorHAnsi" w:cstheme="minorHAnsi"/>
                <w:lang w:eastAsia="es-EC"/>
              </w:rPr>
              <w:t>El sistema debe prevenir errores comunes del usuario al ingresar datos mediante validaciones.</w:t>
            </w:r>
          </w:p>
        </w:tc>
      </w:tr>
      <w:tr w:rsidR="0091348E" w:rsidRPr="0039736F" w14:paraId="0AEA9AA7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2CF6F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AD06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No Funciona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l</w:t>
            </w:r>
          </w:p>
        </w:tc>
      </w:tr>
      <w:tr w:rsidR="0091348E" w:rsidRPr="0039736F" w14:paraId="0F431CA2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B9CD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FD737F" w14:textId="77777777" w:rsidR="0091348E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Campos obligatorios deben validarse antes de permitir el guardado.</w:t>
            </w:r>
          </w:p>
          <w:p w14:paraId="2844A53B" w14:textId="77777777" w:rsidR="0091348E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Si un campo está vacío o contiene un dato incorrecto, se debe mostrar un mensaje específico.</w:t>
            </w:r>
          </w:p>
          <w:p w14:paraId="6C8396F5" w14:textId="77777777" w:rsidR="0091348E" w:rsidRPr="005605B9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No debe permitirse registrar una reparación con datos incompletos o inconsistentes.</w:t>
            </w:r>
          </w:p>
        </w:tc>
      </w:tr>
      <w:tr w:rsidR="0091348E" w:rsidRPr="0039736F" w14:paraId="5EF37123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E2E6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37A83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0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8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11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</w:t>
            </w:r>
          </w:p>
          <w:p w14:paraId="2F3D550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E5E1721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8412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F75AA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Media</w:t>
            </w:r>
          </w:p>
        </w:tc>
      </w:tr>
    </w:tbl>
    <w:p w14:paraId="3AAA31FE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E4CB16B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F3F2F0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5FC4BF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7AFAA7C1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7D02885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6534EA0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3A034E4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BDF196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8DDE71F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63F86946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BEB9A8A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62"/>
        <w:gridCol w:w="7656"/>
      </w:tblGrid>
      <w:tr w:rsidR="0091348E" w:rsidRPr="0039736F" w14:paraId="282A22DE" w14:textId="77777777" w:rsidTr="00D218E9">
        <w:trPr>
          <w:trHeight w:val="35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4807E" w14:textId="77777777" w:rsidR="0091348E" w:rsidRPr="0039736F" w:rsidRDefault="0091348E" w:rsidP="00D218E9">
            <w:pPr>
              <w:rPr>
                <w:rFonts w:ascii="Calibri" w:hAnsi="Calibri" w:cs="Calibri"/>
                <w:b/>
                <w:bCs/>
              </w:rPr>
            </w:pPr>
            <w:r w:rsidRPr="0039736F">
              <w:rPr>
                <w:rFonts w:ascii="Calibri" w:hAnsi="Calibri" w:cs="Calibri"/>
                <w:b/>
                <w:bCs/>
              </w:rPr>
              <w:lastRenderedPageBreak/>
              <w:t>Número: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22BE0" w14:textId="77777777" w:rsidR="0091348E" w:rsidRPr="0039736F" w:rsidRDefault="0091348E" w:rsidP="00D218E9">
            <w:pPr>
              <w:rPr>
                <w:rFonts w:ascii="Calibri" w:hAnsi="Calibri" w:cs="Calibri"/>
                <w:bCs/>
              </w:rPr>
            </w:pPr>
            <w:r w:rsidRPr="0039736F">
              <w:rPr>
                <w:rFonts w:ascii="Calibri" w:hAnsi="Calibri" w:cs="Calibri"/>
                <w:bCs/>
              </w:rPr>
              <w:t>RNF-5</w:t>
            </w:r>
          </w:p>
        </w:tc>
      </w:tr>
      <w:tr w:rsidR="0091348E" w:rsidRPr="0039736F" w14:paraId="33627989" w14:textId="77777777" w:rsidTr="00D218E9">
        <w:trPr>
          <w:trHeight w:val="326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8671A" w14:textId="77777777" w:rsidR="0091348E" w:rsidRPr="0039736F" w:rsidRDefault="0091348E" w:rsidP="00D218E9">
            <w:pPr>
              <w:rPr>
                <w:rFonts w:ascii="Calibri" w:hAnsi="Calibri" w:cs="Calibri"/>
                <w:b/>
                <w:bCs/>
              </w:rPr>
            </w:pPr>
            <w:r w:rsidRPr="0039736F">
              <w:rPr>
                <w:rFonts w:ascii="Calibri" w:hAnsi="Calibri" w:cs="Calibri"/>
                <w:b/>
                <w:bCs/>
              </w:rPr>
              <w:t>Título: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84316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39736F">
              <w:rPr>
                <w:rFonts w:ascii="Calibri" w:hAnsi="Calibri" w:cs="Calibri"/>
              </w:rPr>
              <w:t>Sistema fácil de usar</w:t>
            </w:r>
          </w:p>
        </w:tc>
      </w:tr>
      <w:tr w:rsidR="0091348E" w:rsidRPr="0039736F" w14:paraId="17114AD7" w14:textId="77777777" w:rsidTr="00D218E9">
        <w:trPr>
          <w:trHeight w:val="28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D4EBD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Texto: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29DEC" w14:textId="77777777" w:rsidR="0091348E" w:rsidRPr="0039736F" w:rsidRDefault="0091348E" w:rsidP="00D218E9">
            <w:pPr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El sistema debe ser intuitivo y accesible, diseñado para que los empleados puedan utilizarlo sin necesidad de conocimientos</w:t>
            </w:r>
            <w:r>
              <w:rPr>
                <w:rFonts w:asciiTheme="minorHAnsi" w:hAnsiTheme="minorHAnsi" w:cstheme="minorHAnsi"/>
              </w:rPr>
              <w:t xml:space="preserve"> previos.</w:t>
            </w:r>
          </w:p>
        </w:tc>
      </w:tr>
      <w:tr w:rsidR="0091348E" w:rsidRPr="0039736F" w14:paraId="24F64241" w14:textId="77777777" w:rsidTr="00D218E9">
        <w:trPr>
          <w:trHeight w:val="347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0E75C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Tipo: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687250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 xml:space="preserve">No Funcional </w:t>
            </w:r>
          </w:p>
        </w:tc>
      </w:tr>
      <w:tr w:rsidR="0091348E" w:rsidRPr="0039736F" w14:paraId="080B5BDE" w14:textId="77777777" w:rsidTr="00D218E9">
        <w:trPr>
          <w:trHeight w:val="1001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86D44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Detalles de requisitos y restricciones: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47F47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La interfaz debe ser clara, intuitiva y con un diseño visual sencillo que permita a los empleados realizar las tareas sin confusión.</w:t>
            </w:r>
          </w:p>
          <w:p w14:paraId="7F739BC2" w14:textId="77777777" w:rsidR="0091348E" w:rsidRDefault="0091348E" w:rsidP="00D218E9">
            <w:pPr>
              <w:jc w:val="both"/>
              <w:rPr>
                <w:rFonts w:asciiTheme="minorHAnsi" w:hAnsiTheme="minorHAnsi" w:cstheme="minorHAnsi"/>
              </w:rPr>
            </w:pPr>
          </w:p>
          <w:p w14:paraId="112B60EF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Debe proporcionar documentación clara y guías rápidas para que los empleados puedan aprender a usar el sistema en un breve periodo de tiempo.</w:t>
            </w:r>
          </w:p>
          <w:p w14:paraId="48326340" w14:textId="77777777" w:rsidR="0091348E" w:rsidRDefault="0091348E" w:rsidP="00D218E9">
            <w:pPr>
              <w:jc w:val="both"/>
              <w:rPr>
                <w:rFonts w:asciiTheme="minorHAnsi" w:hAnsiTheme="minorHAnsi" w:cstheme="minorHAnsi"/>
              </w:rPr>
            </w:pPr>
          </w:p>
          <w:p w14:paraId="50167174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spacing w:line="276" w:lineRule="auto"/>
              <w:jc w:val="both"/>
              <w:textAlignment w:val="baseline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Las funcionalidades principales deben estar organizadas de manera que se pueda acceder a ellas fácilmente y en el menor número de pasos.</w:t>
            </w:r>
          </w:p>
        </w:tc>
      </w:tr>
      <w:tr w:rsidR="0091348E" w:rsidRPr="0039736F" w14:paraId="671BE19A" w14:textId="77777777" w:rsidTr="00D218E9">
        <w:trPr>
          <w:trHeight w:val="859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CFF644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Fecha de revisión y versión: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27656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7969B399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00974183" w14:textId="77777777" w:rsidTr="00D218E9">
        <w:trPr>
          <w:trHeight w:val="378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AB5E0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Prioridad: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01F8D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Alta</w:t>
            </w:r>
          </w:p>
        </w:tc>
      </w:tr>
    </w:tbl>
    <w:p w14:paraId="45B8F789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p w14:paraId="63FD1E68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62"/>
        <w:gridCol w:w="7656"/>
      </w:tblGrid>
      <w:tr w:rsidR="0091348E" w:rsidRPr="0039736F" w14:paraId="244978CA" w14:textId="77777777" w:rsidTr="00D218E9">
        <w:trPr>
          <w:trHeight w:val="35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466B5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Número: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4E8F2" w14:textId="77777777" w:rsidR="0091348E" w:rsidRPr="0039736F" w:rsidRDefault="0091348E" w:rsidP="00D218E9">
            <w:pPr>
              <w:rPr>
                <w:rFonts w:asciiTheme="minorHAnsi" w:hAnsiTheme="minorHAnsi" w:cstheme="minorHAnsi"/>
                <w:bCs/>
              </w:rPr>
            </w:pPr>
            <w:r w:rsidRPr="0039736F">
              <w:rPr>
                <w:rFonts w:asciiTheme="minorHAnsi" w:hAnsiTheme="minorHAnsi" w:cstheme="minorHAnsi"/>
                <w:bCs/>
              </w:rPr>
              <w:t>RNF-</w:t>
            </w:r>
            <w:r>
              <w:rPr>
                <w:rFonts w:asciiTheme="minorHAnsi" w:hAnsiTheme="minorHAnsi" w:cstheme="minorHAnsi"/>
                <w:bCs/>
              </w:rPr>
              <w:t>6</w:t>
            </w:r>
          </w:p>
        </w:tc>
      </w:tr>
      <w:tr w:rsidR="0091348E" w:rsidRPr="0039736F" w14:paraId="5787B0ED" w14:textId="77777777" w:rsidTr="00D218E9">
        <w:trPr>
          <w:trHeight w:val="326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B998D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Título: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E8A98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Disponibilidad del sistema</w:t>
            </w:r>
          </w:p>
        </w:tc>
      </w:tr>
      <w:tr w:rsidR="0091348E" w:rsidRPr="0039736F" w14:paraId="7770F1D2" w14:textId="77777777" w:rsidTr="00D218E9">
        <w:trPr>
          <w:trHeight w:val="28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9B476C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Texto: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FAD1C" w14:textId="77777777" w:rsidR="0091348E" w:rsidRPr="0039736F" w:rsidRDefault="0091348E" w:rsidP="00D218E9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 xml:space="preserve">El sistema </w:t>
            </w:r>
            <w:r>
              <w:rPr>
                <w:rFonts w:asciiTheme="minorHAnsi" w:hAnsiTheme="minorHAnsi" w:cstheme="minorHAnsi"/>
              </w:rPr>
              <w:t>debe estar disponible para los empleados en todo momento.</w:t>
            </w:r>
          </w:p>
        </w:tc>
      </w:tr>
      <w:tr w:rsidR="0091348E" w:rsidRPr="0039736F" w14:paraId="77C17F33" w14:textId="77777777" w:rsidTr="00D218E9">
        <w:trPr>
          <w:trHeight w:val="347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9FFA6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Tipo: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14E9C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No Funcional</w:t>
            </w:r>
          </w:p>
        </w:tc>
      </w:tr>
      <w:tr w:rsidR="0091348E" w:rsidRPr="0039736F" w14:paraId="5384124D" w14:textId="77777777" w:rsidTr="00D218E9">
        <w:trPr>
          <w:trHeight w:val="1001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9C123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Detalles de requisitos y restricciones: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B32E10" w14:textId="77777777" w:rsidR="0091348E" w:rsidRDefault="0091348E" w:rsidP="0091348E">
            <w:pPr>
              <w:pStyle w:val="Prrafodelista"/>
              <w:numPr>
                <w:ilvl w:val="0"/>
                <w:numId w:val="28"/>
              </w:numPr>
              <w:jc w:val="both"/>
              <w:textAlignment w:val="baseline"/>
              <w:rPr>
                <w:rFonts w:asciiTheme="minorHAnsi" w:hAnsiTheme="minorHAnsi" w:cstheme="minorHAnsi"/>
              </w:rPr>
            </w:pPr>
            <w:r w:rsidRPr="00524CE3">
              <w:rPr>
                <w:rFonts w:asciiTheme="minorHAnsi" w:hAnsiTheme="minorHAnsi" w:cstheme="minorHAnsi"/>
              </w:rPr>
              <w:t>El sistema deberá estar accesible el 99.9% del tiempo, las 24 horas del día, los 7 días de la semana (24/7), exceptuando el tiempo de mantenimiento planificado.</w:t>
            </w:r>
          </w:p>
          <w:p w14:paraId="2BFAE731" w14:textId="77777777" w:rsidR="0091348E" w:rsidRPr="008B72C2" w:rsidRDefault="0091348E" w:rsidP="00D218E9">
            <w:pPr>
              <w:jc w:val="both"/>
              <w:textAlignment w:val="baseline"/>
              <w:rPr>
                <w:rFonts w:asciiTheme="minorHAnsi" w:hAnsiTheme="minorHAnsi" w:cstheme="minorHAnsi"/>
              </w:rPr>
            </w:pPr>
          </w:p>
        </w:tc>
      </w:tr>
      <w:tr w:rsidR="0091348E" w:rsidRPr="0039736F" w14:paraId="2A8193AB" w14:textId="77777777" w:rsidTr="00D218E9">
        <w:trPr>
          <w:trHeight w:val="859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EE31A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Fecha de revisión y versión: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1B08B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322AAED3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1829EB79" w14:textId="77777777" w:rsidTr="00D218E9">
        <w:trPr>
          <w:trHeight w:val="378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AD7BE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Prioridad: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037EF2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Alta</w:t>
            </w:r>
          </w:p>
        </w:tc>
      </w:tr>
    </w:tbl>
    <w:p w14:paraId="1B3B4778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p w14:paraId="0EE68D14" w14:textId="77777777" w:rsidR="001104EA" w:rsidRPr="0039736F" w:rsidRDefault="001104EA" w:rsidP="001104EA">
      <w:pPr>
        <w:jc w:val="both"/>
        <w:rPr>
          <w:rFonts w:ascii="Calibri" w:hAnsi="Calibri" w:cs="Book Antiqua"/>
          <w:i/>
          <w:color w:val="595959"/>
        </w:rPr>
      </w:pPr>
    </w:p>
    <w:p w14:paraId="3DBEFC4D" w14:textId="77777777" w:rsidR="001104EA" w:rsidRPr="0039736F" w:rsidRDefault="001104EA" w:rsidP="001104EA">
      <w:pPr>
        <w:jc w:val="both"/>
        <w:rPr>
          <w:rFonts w:ascii="Calibri" w:hAnsi="Calibri" w:cs="Book Antiqua"/>
          <w:i/>
          <w:color w:val="595959"/>
        </w:rPr>
      </w:pPr>
    </w:p>
    <w:p w14:paraId="3D5C1A8C" w14:textId="117342CE" w:rsidR="003568E9" w:rsidRPr="0039736F" w:rsidRDefault="003568E9" w:rsidP="00E35C5C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9F3DCE0" w14:textId="77777777" w:rsidR="00C67250" w:rsidRPr="0039736F" w:rsidRDefault="00C67250" w:rsidP="00C67250">
      <w:pPr>
        <w:pStyle w:val="Ttulo1"/>
        <w:numPr>
          <w:ilvl w:val="0"/>
          <w:numId w:val="2"/>
        </w:numPr>
        <w:tabs>
          <w:tab w:val="num" w:pos="360"/>
        </w:tabs>
        <w:spacing w:before="0" w:after="0"/>
        <w:rPr>
          <w:rFonts w:ascii="Calibri" w:hAnsi="Calibri" w:cs="Book Antiqua"/>
          <w:sz w:val="28"/>
        </w:rPr>
      </w:pPr>
      <w:bookmarkStart w:id="42" w:name="_Toc391994523"/>
      <w:bookmarkStart w:id="43" w:name="_Toc127927447"/>
      <w:r w:rsidRPr="0039736F">
        <w:rPr>
          <w:rFonts w:ascii="Calibri" w:hAnsi="Calibri" w:cs="Book Antiqua"/>
          <w:sz w:val="28"/>
        </w:rPr>
        <w:lastRenderedPageBreak/>
        <w:t>Arquitectura del Producto/Sistema</w:t>
      </w:r>
      <w:bookmarkEnd w:id="42"/>
      <w:bookmarkEnd w:id="43"/>
      <w:r w:rsidRPr="0039736F">
        <w:rPr>
          <w:rFonts w:ascii="Calibri" w:hAnsi="Calibri" w:cs="Book Antiqua"/>
          <w:sz w:val="28"/>
        </w:rPr>
        <w:t xml:space="preserve"> </w:t>
      </w:r>
    </w:p>
    <w:p w14:paraId="6B6D40F5" w14:textId="77777777" w:rsidR="00A3332F" w:rsidRPr="0039736F" w:rsidRDefault="00A3332F" w:rsidP="002D4328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44" w:name="_Toc127927448"/>
      <w:r w:rsidRPr="0039736F">
        <w:rPr>
          <w:rFonts w:ascii="Calibri" w:hAnsi="Calibri" w:cs="Book Antiqua"/>
          <w:i w:val="0"/>
          <w:sz w:val="24"/>
        </w:rPr>
        <w:t>Vista de Casos de Uso</w:t>
      </w:r>
      <w:bookmarkEnd w:id="44"/>
      <w:r w:rsidRPr="0039736F">
        <w:rPr>
          <w:rFonts w:ascii="Calibri" w:hAnsi="Calibri" w:cs="Book Antiqua"/>
          <w:i w:val="0"/>
          <w:sz w:val="24"/>
        </w:rPr>
        <w:t xml:space="preserve"> </w:t>
      </w:r>
    </w:p>
    <w:p w14:paraId="6741D198" w14:textId="31D3628F" w:rsidR="00615CAE" w:rsidRPr="0039736F" w:rsidRDefault="00F305B8" w:rsidP="00615CAE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45" w:name="_Toc127927449"/>
      <w:r w:rsidRPr="0039736F">
        <w:rPr>
          <w:rFonts w:ascii="Calibri" w:hAnsi="Calibri" w:cs="Calibri"/>
          <w:sz w:val="24"/>
          <w:szCs w:val="24"/>
        </w:rPr>
        <w:t>Actores</w:t>
      </w:r>
      <w:bookmarkEnd w:id="45"/>
    </w:p>
    <w:p w14:paraId="6A314BB3" w14:textId="21955105" w:rsidR="00A3332F" w:rsidRPr="0039736F" w:rsidRDefault="00A3332F" w:rsidP="00A3332F"/>
    <w:p w14:paraId="06A2DAB3" w14:textId="30ACC2C5" w:rsidR="00A7395E" w:rsidRPr="0039736F" w:rsidRDefault="00A7395E" w:rsidP="00A3332F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85"/>
        <w:gridCol w:w="6936"/>
      </w:tblGrid>
      <w:tr w:rsidR="00A766EE" w:rsidRPr="0039736F" w14:paraId="6D542007" w14:textId="77777777" w:rsidTr="00614B45">
        <w:trPr>
          <w:trHeight w:val="299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1E072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Número: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C3E05" w14:textId="02AC11BC" w:rsidR="00A766EE" w:rsidRPr="0039736F" w:rsidRDefault="00A766EE" w:rsidP="00614B45">
            <w:pPr>
              <w:keepLines/>
              <w:widowControl w:val="0"/>
              <w:spacing w:after="16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ACT-</w:t>
            </w:r>
            <w:r w:rsidR="0091348E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A766EE" w:rsidRPr="0039736F" w14:paraId="39858AC4" w14:textId="77777777" w:rsidTr="00614B45">
        <w:trPr>
          <w:trHeight w:val="25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5DA10E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Actor: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8814F" w14:textId="78A9F33D" w:rsidR="00A766EE" w:rsidRPr="0039736F" w:rsidRDefault="00A766EE" w:rsidP="00614B45">
            <w:pPr>
              <w:pStyle w:val="NormalWeb"/>
              <w:spacing w:before="0" w:beforeAutospacing="0" w:after="0" w:afterAutospacing="0"/>
              <w:textAlignment w:val="top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kern w:val="24"/>
              </w:rPr>
              <w:t>Empleado</w:t>
            </w:r>
            <w:r w:rsidRPr="0039736F">
              <w:rPr>
                <w:rFonts w:asciiTheme="minorHAnsi" w:hAnsiTheme="minorHAnsi" w:cstheme="minorHAnsi"/>
                <w:kern w:val="24"/>
              </w:rPr>
              <w:t xml:space="preserve"> </w:t>
            </w:r>
          </w:p>
        </w:tc>
      </w:tr>
      <w:tr w:rsidR="00A766EE" w:rsidRPr="0039736F" w14:paraId="731337CA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95D97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Descripción: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F84245" w14:textId="23CBE7C8" w:rsidR="00A766EE" w:rsidRPr="0039736F" w:rsidRDefault="00A766EE" w:rsidP="00614B45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Persona</w:t>
            </w:r>
            <w:r w:rsidRPr="00E8599C">
              <w:rPr>
                <w:rFonts w:asciiTheme="minorHAnsi" w:hAnsiTheme="minorHAnsi" w:cstheme="minorHAnsi"/>
              </w:rPr>
              <w:t xml:space="preserve"> responsable de las tareas administrativas del </w:t>
            </w:r>
            <w:r w:rsidR="0091348E">
              <w:rPr>
                <w:rFonts w:asciiTheme="minorHAnsi" w:hAnsiTheme="minorHAnsi" w:cstheme="minorHAnsi"/>
              </w:rPr>
              <w:t>local</w:t>
            </w:r>
            <w:r w:rsidRPr="00E8599C">
              <w:rPr>
                <w:rFonts w:asciiTheme="minorHAnsi" w:hAnsiTheme="minorHAnsi" w:cstheme="minorHAnsi"/>
              </w:rPr>
              <w:t>, con acceso a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91348E">
              <w:rPr>
                <w:rFonts w:asciiTheme="minorHAnsi" w:hAnsiTheme="minorHAnsi" w:cstheme="minorHAnsi"/>
              </w:rPr>
              <w:t>la funcionalidad sitio web.</w:t>
            </w:r>
          </w:p>
        </w:tc>
      </w:tr>
      <w:tr w:rsidR="00A766EE" w:rsidRPr="0039736F" w14:paraId="01CC12CE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5041C9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Responsabilidades: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D640B1" w14:textId="6B7CAA54" w:rsidR="00577E55" w:rsidRPr="00274441" w:rsidRDefault="00A766EE" w:rsidP="00614B45">
            <w:p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Permitir al </w:t>
            </w:r>
            <w:r w:rsidR="00577E55">
              <w:rPr>
                <w:rFonts w:asciiTheme="minorHAnsi" w:hAnsiTheme="minorHAnsi" w:cstheme="minorHAnsi"/>
                <w:kern w:val="24"/>
              </w:rPr>
              <w:t>Empleado</w:t>
            </w:r>
            <w:r w:rsidR="00577E55" w:rsidRPr="0039736F">
              <w:rPr>
                <w:rFonts w:asciiTheme="minorHAnsi" w:hAnsiTheme="minorHAnsi" w:cstheme="minorHAnsi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realizar gestiones administrativas donde puede visualizar el menú con las siguientes opciones:</w:t>
            </w:r>
          </w:p>
          <w:p w14:paraId="39F4E915" w14:textId="44E1A292" w:rsidR="00A766EE" w:rsidRPr="00274441" w:rsidRDefault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Cliente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Administrar el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los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clientes,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</w:t>
            </w:r>
            <w:r w:rsidR="007744A6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del cliente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ya registrados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1715947E" w14:textId="0A8E842E" w:rsidR="00577E55" w:rsidRDefault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Técnico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 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los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de los técnicos ya registrados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33C764A7" w14:textId="384BB8E8" w:rsidR="00577E55" w:rsidRDefault="00577E55" w:rsidP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Dispositivo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Dispositivo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de los ya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Dispositivo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ya registrado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4681EF74" w14:textId="4F01F92F" w:rsidR="00A766EE" w:rsidRPr="00577E55" w:rsidRDefault="00577E55" w:rsidP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Reparaciones</w:t>
            </w:r>
            <w:r w:rsidR="00A766EE" w:rsidRPr="00577E55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registro, actualización y eliminación de Reparaciones, así como la visualización de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las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Reparaciones ya registrad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as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</w:tc>
      </w:tr>
      <w:tr w:rsidR="00A766EE" w:rsidRPr="0039736F" w14:paraId="0FF2AFD7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A1E43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Fuentes: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7B75F" w14:textId="77777777" w:rsidR="00A766EE" w:rsidRPr="0039736F" w:rsidRDefault="00A766EE" w:rsidP="00614B45">
            <w:pPr>
              <w:pStyle w:val="NormalWeb"/>
              <w:spacing w:before="0" w:beforeAutospacing="0" w:after="0" w:afterAutospacing="0"/>
              <w:textAlignment w:val="top"/>
              <w:rPr>
                <w:rFonts w:asciiTheme="minorHAnsi" w:hAnsiTheme="minorHAnsi" w:cstheme="minorHAnsi"/>
              </w:rPr>
            </w:pPr>
          </w:p>
        </w:tc>
      </w:tr>
    </w:tbl>
    <w:p w14:paraId="44B9FBEB" w14:textId="32025E17" w:rsidR="009239D4" w:rsidRDefault="009239D4" w:rsidP="00A3332F"/>
    <w:p w14:paraId="51E529A9" w14:textId="77777777" w:rsidR="0091348E" w:rsidRDefault="0091348E" w:rsidP="00A3332F"/>
    <w:p w14:paraId="39BF8C56" w14:textId="77777777" w:rsidR="0091348E" w:rsidRDefault="0091348E" w:rsidP="00A3332F"/>
    <w:p w14:paraId="071CEE7F" w14:textId="77777777" w:rsidR="0091348E" w:rsidRDefault="0091348E" w:rsidP="00A3332F"/>
    <w:p w14:paraId="2096568C" w14:textId="77777777" w:rsidR="00FB3D25" w:rsidRDefault="00FB3D25" w:rsidP="00A3332F"/>
    <w:p w14:paraId="378884AF" w14:textId="77777777" w:rsidR="00FB3D25" w:rsidRDefault="00FB3D25" w:rsidP="00A3332F"/>
    <w:p w14:paraId="26342EA1" w14:textId="77777777" w:rsidR="00FB3D25" w:rsidRDefault="00FB3D25" w:rsidP="00A3332F"/>
    <w:p w14:paraId="230C5FDE" w14:textId="77777777" w:rsidR="0091348E" w:rsidRDefault="0091348E" w:rsidP="00A3332F"/>
    <w:p w14:paraId="39059631" w14:textId="77777777" w:rsidR="0091348E" w:rsidRDefault="0091348E" w:rsidP="00A3332F"/>
    <w:p w14:paraId="76FB808C" w14:textId="77777777" w:rsidR="0091348E" w:rsidRDefault="0091348E" w:rsidP="00A3332F"/>
    <w:p w14:paraId="3BFE9223" w14:textId="77777777" w:rsidR="0091348E" w:rsidRDefault="0091348E" w:rsidP="00A3332F"/>
    <w:p w14:paraId="381AD473" w14:textId="77777777" w:rsidR="0091348E" w:rsidRDefault="0091348E" w:rsidP="00A3332F"/>
    <w:p w14:paraId="645CC8C3" w14:textId="77777777" w:rsidR="0091348E" w:rsidRPr="0039736F" w:rsidRDefault="0091348E" w:rsidP="00A3332F"/>
    <w:p w14:paraId="0031F65C" w14:textId="059DB8A3" w:rsidR="00A3332F" w:rsidRPr="0039736F" w:rsidRDefault="00A3332F" w:rsidP="002D4328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46" w:name="_Toc127927450"/>
      <w:r w:rsidRPr="0039736F">
        <w:rPr>
          <w:rFonts w:ascii="Calibri" w:hAnsi="Calibri" w:cs="Calibri"/>
          <w:sz w:val="24"/>
          <w:szCs w:val="24"/>
        </w:rPr>
        <w:lastRenderedPageBreak/>
        <w:t>Modelo de casos de Uso</w:t>
      </w:r>
      <w:bookmarkEnd w:id="46"/>
    </w:p>
    <w:p w14:paraId="072B8E75" w14:textId="1441829C" w:rsidR="00394113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Cliente</w:t>
      </w:r>
      <w:r w:rsidR="000E67A2">
        <w:rPr>
          <w:rFonts w:asciiTheme="minorHAnsi" w:hAnsiTheme="minorHAnsi" w:cstheme="minorHAnsi"/>
          <w:b/>
          <w:bCs/>
        </w:rPr>
        <w:t xml:space="preserve"> </w:t>
      </w:r>
    </w:p>
    <w:p w14:paraId="1F28008F" w14:textId="16E11548" w:rsidR="000E67A2" w:rsidRDefault="000E67A2" w:rsidP="000E67A2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43940DDC" w14:textId="34182E7D" w:rsidR="000E67A2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B8E0C7F" wp14:editId="3569389D">
            <wp:extent cx="3648075" cy="3311976"/>
            <wp:effectExtent l="0" t="0" r="0" b="3175"/>
            <wp:docPr id="76043625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25" name="Imagen 1" descr="Diagrama, Esquemát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049" cy="33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81A" w14:textId="0AA41D61" w:rsidR="000E67A2" w:rsidRPr="00FB3D25" w:rsidRDefault="000E67A2" w:rsidP="00FB3D25">
      <w:pPr>
        <w:rPr>
          <w:rFonts w:asciiTheme="minorHAnsi" w:hAnsiTheme="minorHAnsi" w:cstheme="minorHAnsi"/>
          <w:b/>
          <w:bCs/>
        </w:rPr>
      </w:pPr>
    </w:p>
    <w:p w14:paraId="4096D07F" w14:textId="77777777" w:rsidR="000E67A2" w:rsidRPr="0039736F" w:rsidRDefault="000E67A2" w:rsidP="000E67A2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50E2DC4D" w14:textId="6C13359A" w:rsidR="00394113" w:rsidRPr="0039736F" w:rsidRDefault="00394113" w:rsidP="00394113">
      <w:pPr>
        <w:ind w:left="1755"/>
        <w:rPr>
          <w:rFonts w:asciiTheme="minorHAnsi" w:hAnsiTheme="minorHAnsi" w:cstheme="minorHAnsi"/>
          <w:b/>
          <w:bCs/>
        </w:rPr>
      </w:pPr>
    </w:p>
    <w:p w14:paraId="5F0EE597" w14:textId="29D82524" w:rsidR="00394113" w:rsidRPr="0039736F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Técnico</w:t>
      </w:r>
      <w:r w:rsidR="000E67A2">
        <w:rPr>
          <w:rFonts w:asciiTheme="minorHAnsi" w:hAnsiTheme="minorHAnsi" w:cstheme="minorHAnsi"/>
          <w:b/>
          <w:bCs/>
        </w:rPr>
        <w:t xml:space="preserve"> </w:t>
      </w:r>
    </w:p>
    <w:p w14:paraId="10301573" w14:textId="49B9A9CF" w:rsidR="00394113" w:rsidRDefault="00394113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351BF7CB" w14:textId="7C71CF09" w:rsidR="000E67A2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352096F6" wp14:editId="3E4C3D99">
            <wp:extent cx="3652520" cy="3498581"/>
            <wp:effectExtent l="0" t="0" r="5080" b="6985"/>
            <wp:docPr id="715097546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7546" name="Imagen 1" descr="Diagrama, Esquemát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148" cy="35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C570" w14:textId="7F7E522A" w:rsidR="000E67A2" w:rsidRPr="0039736F" w:rsidRDefault="000E67A2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363FAFA5" w14:textId="3DDA5807" w:rsidR="000E67A2" w:rsidRDefault="000E67A2" w:rsidP="00FB3D25">
      <w:pPr>
        <w:rPr>
          <w:rFonts w:asciiTheme="minorHAnsi" w:hAnsiTheme="minorHAnsi" w:cstheme="minorHAnsi"/>
          <w:b/>
          <w:bCs/>
        </w:rPr>
      </w:pPr>
    </w:p>
    <w:p w14:paraId="368672F8" w14:textId="05E37A13" w:rsidR="000E67A2" w:rsidRDefault="000E67A2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29E0C8F3" w14:textId="0605614A" w:rsidR="009239D4" w:rsidRPr="0039736F" w:rsidRDefault="009239D4" w:rsidP="00454D60">
      <w:pPr>
        <w:rPr>
          <w:rFonts w:asciiTheme="minorHAnsi" w:hAnsiTheme="minorHAnsi" w:cstheme="minorHAnsi"/>
          <w:b/>
          <w:bCs/>
        </w:rPr>
      </w:pPr>
    </w:p>
    <w:p w14:paraId="6D600805" w14:textId="712B2D96" w:rsidR="00394113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Dispositivo</w:t>
      </w:r>
    </w:p>
    <w:p w14:paraId="61D24DD5" w14:textId="1650B6FF" w:rsidR="00322A5B" w:rsidRDefault="00322A5B" w:rsidP="00322A5B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4A9DDEB7" w14:textId="1BBDB257" w:rsidR="00322A5B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6EE3EE0A" wp14:editId="392FE162">
            <wp:extent cx="3915263" cy="3724275"/>
            <wp:effectExtent l="0" t="0" r="9525" b="0"/>
            <wp:docPr id="1014446584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6584" name="Imagen 1" descr="Diagrama, Esquemát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086" cy="37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FCE6" w14:textId="77777777" w:rsidR="00322A5B" w:rsidRPr="009B2182" w:rsidRDefault="00322A5B" w:rsidP="009B2182">
      <w:pPr>
        <w:rPr>
          <w:rFonts w:asciiTheme="minorHAnsi" w:hAnsiTheme="minorHAnsi" w:cstheme="minorHAnsi"/>
          <w:b/>
          <w:bCs/>
        </w:rPr>
      </w:pPr>
    </w:p>
    <w:p w14:paraId="74D3A30E" w14:textId="77777777" w:rsidR="00322A5B" w:rsidRDefault="00322A5B" w:rsidP="00322A5B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56D0DA15" w14:textId="7E86C0A4" w:rsidR="00322A5B" w:rsidRDefault="00322A5B" w:rsidP="00322A5B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853568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Reparaciones</w:t>
      </w:r>
    </w:p>
    <w:p w14:paraId="33FD7DA2" w14:textId="18974990" w:rsidR="00322A5B" w:rsidRDefault="00322A5B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EFE33FD" w14:textId="54EDECB4" w:rsidR="009B2182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469E9E11" wp14:editId="2C49869B">
            <wp:extent cx="3219450" cy="3039904"/>
            <wp:effectExtent l="0" t="0" r="0" b="8255"/>
            <wp:docPr id="1093764554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64554" name="Imagen 1" descr="Diagrama, Esquemát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545" cy="30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A46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2CAE1DD9" w14:textId="39EE5996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7968C684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9DAFCC3" w14:textId="73783A2D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563F5D90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CB81757" w14:textId="2B82ACCC" w:rsidR="004462F0" w:rsidRDefault="00A3332F" w:rsidP="004462F0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47" w:name="_Toc127927451"/>
      <w:r w:rsidRPr="0039736F">
        <w:rPr>
          <w:rFonts w:ascii="Calibri" w:hAnsi="Calibri" w:cs="Calibri"/>
          <w:sz w:val="24"/>
          <w:szCs w:val="24"/>
        </w:rPr>
        <w:t>Lista de casos de Uso</w:t>
      </w:r>
      <w:bookmarkEnd w:id="47"/>
      <w:r w:rsidRPr="0039736F">
        <w:rPr>
          <w:rFonts w:ascii="Calibri" w:hAnsi="Calibri" w:cs="Calibri"/>
          <w:sz w:val="24"/>
          <w:szCs w:val="24"/>
        </w:rPr>
        <w:t xml:space="preserve"> </w:t>
      </w:r>
    </w:p>
    <w:p w14:paraId="7DE8EE7F" w14:textId="77777777" w:rsidR="00072AEA" w:rsidRPr="00072AEA" w:rsidRDefault="00072AEA" w:rsidP="00072AEA"/>
    <w:tbl>
      <w:tblPr>
        <w:tblW w:w="1014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4705"/>
        <w:gridCol w:w="1550"/>
        <w:gridCol w:w="1461"/>
        <w:gridCol w:w="1593"/>
      </w:tblGrid>
      <w:tr w:rsidR="00D53773" w:rsidRPr="0039736F" w14:paraId="743ADA9F" w14:textId="77777777" w:rsidTr="00614B45">
        <w:tc>
          <w:tcPr>
            <w:tcW w:w="834" w:type="dxa"/>
            <w:shd w:val="pct10" w:color="auto" w:fill="auto"/>
          </w:tcPr>
          <w:p w14:paraId="191D4F88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bookmarkStart w:id="48" w:name="_Toc127927452"/>
            <w:r w:rsidRPr="0039736F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4705" w:type="dxa"/>
            <w:shd w:val="pct10" w:color="auto" w:fill="auto"/>
          </w:tcPr>
          <w:p w14:paraId="1480D55F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Caso de Uso</w:t>
            </w:r>
          </w:p>
        </w:tc>
        <w:tc>
          <w:tcPr>
            <w:tcW w:w="1550" w:type="dxa"/>
            <w:shd w:val="pct10" w:color="auto" w:fill="auto"/>
          </w:tcPr>
          <w:p w14:paraId="2D86637F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Complejidad</w:t>
            </w:r>
          </w:p>
        </w:tc>
        <w:tc>
          <w:tcPr>
            <w:tcW w:w="1461" w:type="dxa"/>
            <w:shd w:val="pct10" w:color="auto" w:fill="auto"/>
          </w:tcPr>
          <w:p w14:paraId="17A3CBA4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Prioridad del cliente</w:t>
            </w:r>
          </w:p>
        </w:tc>
        <w:tc>
          <w:tcPr>
            <w:tcW w:w="1593" w:type="dxa"/>
            <w:shd w:val="pct10" w:color="auto" w:fill="auto"/>
          </w:tcPr>
          <w:p w14:paraId="01C81784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Prioridad Técnica</w:t>
            </w:r>
          </w:p>
        </w:tc>
      </w:tr>
      <w:tr w:rsidR="00D53773" w:rsidRPr="0039736F" w14:paraId="48FE7F4A" w14:textId="77777777" w:rsidTr="00614B45">
        <w:tc>
          <w:tcPr>
            <w:tcW w:w="834" w:type="dxa"/>
          </w:tcPr>
          <w:p w14:paraId="10E20465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</w:t>
            </w:r>
          </w:p>
        </w:tc>
        <w:tc>
          <w:tcPr>
            <w:tcW w:w="4705" w:type="dxa"/>
          </w:tcPr>
          <w:p w14:paraId="49CF6032" w14:textId="00D686FC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33AA3F46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254A237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  <w:tc>
          <w:tcPr>
            <w:tcW w:w="1593" w:type="dxa"/>
          </w:tcPr>
          <w:p w14:paraId="2840620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D53773" w:rsidRPr="0039736F" w14:paraId="0E1C9310" w14:textId="77777777" w:rsidTr="00614B45">
        <w:tc>
          <w:tcPr>
            <w:tcW w:w="834" w:type="dxa"/>
          </w:tcPr>
          <w:p w14:paraId="6666094E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CU2</w:t>
            </w:r>
          </w:p>
        </w:tc>
        <w:tc>
          <w:tcPr>
            <w:tcW w:w="4705" w:type="dxa"/>
          </w:tcPr>
          <w:p w14:paraId="737FE3DA" w14:textId="195DBBA0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0C551F54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389F9A2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593" w:type="dxa"/>
          </w:tcPr>
          <w:p w14:paraId="5DEAA72F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D53773" w:rsidRPr="0039736F" w14:paraId="32D10CCA" w14:textId="77777777" w:rsidTr="00614B45">
        <w:tc>
          <w:tcPr>
            <w:tcW w:w="834" w:type="dxa"/>
          </w:tcPr>
          <w:p w14:paraId="7942903F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CU3</w:t>
            </w:r>
          </w:p>
        </w:tc>
        <w:tc>
          <w:tcPr>
            <w:tcW w:w="4705" w:type="dxa"/>
          </w:tcPr>
          <w:p w14:paraId="09A4AD03" w14:textId="1051FD81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0D8E03C4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Baja</w:t>
            </w:r>
          </w:p>
        </w:tc>
        <w:tc>
          <w:tcPr>
            <w:tcW w:w="1461" w:type="dxa"/>
          </w:tcPr>
          <w:p w14:paraId="1C33281C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Baja</w:t>
            </w:r>
          </w:p>
        </w:tc>
        <w:tc>
          <w:tcPr>
            <w:tcW w:w="1593" w:type="dxa"/>
          </w:tcPr>
          <w:p w14:paraId="71966C99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6541F119" w14:textId="77777777" w:rsidTr="00614B45">
        <w:tc>
          <w:tcPr>
            <w:tcW w:w="834" w:type="dxa"/>
          </w:tcPr>
          <w:p w14:paraId="18E467B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CU4</w:t>
            </w:r>
          </w:p>
        </w:tc>
        <w:tc>
          <w:tcPr>
            <w:tcW w:w="4705" w:type="dxa"/>
          </w:tcPr>
          <w:p w14:paraId="0D6CAD02" w14:textId="0C08DB9D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1D35D60F" w14:textId="3EAD0C6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3561B6FF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ED640A">
              <w:t>Media</w:t>
            </w:r>
          </w:p>
        </w:tc>
        <w:tc>
          <w:tcPr>
            <w:tcW w:w="1593" w:type="dxa"/>
          </w:tcPr>
          <w:p w14:paraId="00B61B4C" w14:textId="65CA335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4EAD6E8E" w14:textId="77777777" w:rsidTr="00614B45">
        <w:tc>
          <w:tcPr>
            <w:tcW w:w="834" w:type="dxa"/>
          </w:tcPr>
          <w:p w14:paraId="2DCB38A8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CU5</w:t>
            </w:r>
          </w:p>
        </w:tc>
        <w:tc>
          <w:tcPr>
            <w:tcW w:w="4705" w:type="dxa"/>
          </w:tcPr>
          <w:p w14:paraId="68494B89" w14:textId="375231BD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5EE3C40C" w14:textId="090658B8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62E4F52C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4481B">
              <w:t>Media</w:t>
            </w:r>
          </w:p>
        </w:tc>
        <w:tc>
          <w:tcPr>
            <w:tcW w:w="1593" w:type="dxa"/>
          </w:tcPr>
          <w:p w14:paraId="049E79A5" w14:textId="05BE2CDB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7503E7CF" w14:textId="77777777" w:rsidTr="00614B45">
        <w:tc>
          <w:tcPr>
            <w:tcW w:w="834" w:type="dxa"/>
          </w:tcPr>
          <w:p w14:paraId="6E771F97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CU6</w:t>
            </w:r>
          </w:p>
        </w:tc>
        <w:tc>
          <w:tcPr>
            <w:tcW w:w="4705" w:type="dxa"/>
          </w:tcPr>
          <w:p w14:paraId="6B03D42C" w14:textId="432FCB3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0CEF809E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55BB5">
              <w:t>Baja</w:t>
            </w:r>
          </w:p>
        </w:tc>
        <w:tc>
          <w:tcPr>
            <w:tcW w:w="1461" w:type="dxa"/>
          </w:tcPr>
          <w:p w14:paraId="5B25DEC6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55BB5">
              <w:t>Baja</w:t>
            </w:r>
          </w:p>
        </w:tc>
        <w:tc>
          <w:tcPr>
            <w:tcW w:w="1593" w:type="dxa"/>
          </w:tcPr>
          <w:p w14:paraId="56E046AB" w14:textId="7ABA3593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5A510EF5" w14:textId="77777777" w:rsidTr="00614B45">
        <w:tc>
          <w:tcPr>
            <w:tcW w:w="834" w:type="dxa"/>
          </w:tcPr>
          <w:p w14:paraId="31E0DA4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CU7</w:t>
            </w:r>
          </w:p>
        </w:tc>
        <w:tc>
          <w:tcPr>
            <w:tcW w:w="4705" w:type="dxa"/>
          </w:tcPr>
          <w:p w14:paraId="1A23773E" w14:textId="089303FE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5DA252FF" w14:textId="6BF13F8B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3756F9CC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F40233">
              <w:t>Media</w:t>
            </w:r>
          </w:p>
        </w:tc>
        <w:tc>
          <w:tcPr>
            <w:tcW w:w="1593" w:type="dxa"/>
          </w:tcPr>
          <w:p w14:paraId="1EB9D5F0" w14:textId="69D6A9E2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0966A2DA" w14:textId="77777777" w:rsidTr="00614B45">
        <w:tc>
          <w:tcPr>
            <w:tcW w:w="834" w:type="dxa"/>
          </w:tcPr>
          <w:p w14:paraId="72B7C4B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CU8</w:t>
            </w:r>
          </w:p>
        </w:tc>
        <w:tc>
          <w:tcPr>
            <w:tcW w:w="4705" w:type="dxa"/>
          </w:tcPr>
          <w:p w14:paraId="0F036A8B" w14:textId="47FBBE72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111B0EEC" w14:textId="59331BA2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56181E98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A01429">
              <w:t>Baja</w:t>
            </w:r>
          </w:p>
        </w:tc>
        <w:tc>
          <w:tcPr>
            <w:tcW w:w="1593" w:type="dxa"/>
          </w:tcPr>
          <w:p w14:paraId="765A8329" w14:textId="19BF2BE4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3F285F74" w14:textId="77777777" w:rsidTr="00614B45">
        <w:tc>
          <w:tcPr>
            <w:tcW w:w="834" w:type="dxa"/>
          </w:tcPr>
          <w:p w14:paraId="4182287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CU9</w:t>
            </w:r>
          </w:p>
        </w:tc>
        <w:tc>
          <w:tcPr>
            <w:tcW w:w="4705" w:type="dxa"/>
          </w:tcPr>
          <w:p w14:paraId="39580C17" w14:textId="07087FAE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01D4AF8B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4920E7">
              <w:t>Baja</w:t>
            </w:r>
          </w:p>
        </w:tc>
        <w:tc>
          <w:tcPr>
            <w:tcW w:w="1461" w:type="dxa"/>
          </w:tcPr>
          <w:p w14:paraId="575F0B29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4920E7">
              <w:t>Baja</w:t>
            </w:r>
          </w:p>
        </w:tc>
        <w:tc>
          <w:tcPr>
            <w:tcW w:w="1593" w:type="dxa"/>
          </w:tcPr>
          <w:p w14:paraId="743C0F6B" w14:textId="62C7BE8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74E51E14" w14:textId="77777777" w:rsidTr="00614B45">
        <w:tc>
          <w:tcPr>
            <w:tcW w:w="834" w:type="dxa"/>
          </w:tcPr>
          <w:p w14:paraId="0AE2A80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CU10</w:t>
            </w:r>
          </w:p>
        </w:tc>
        <w:tc>
          <w:tcPr>
            <w:tcW w:w="4705" w:type="dxa"/>
          </w:tcPr>
          <w:p w14:paraId="3455DC6E" w14:textId="792B137C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5CF63C67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10150">
              <w:t>Media</w:t>
            </w:r>
          </w:p>
        </w:tc>
        <w:tc>
          <w:tcPr>
            <w:tcW w:w="1461" w:type="dxa"/>
          </w:tcPr>
          <w:p w14:paraId="6D783074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10150">
              <w:t>Media</w:t>
            </w:r>
          </w:p>
        </w:tc>
        <w:tc>
          <w:tcPr>
            <w:tcW w:w="1593" w:type="dxa"/>
          </w:tcPr>
          <w:p w14:paraId="36E7C7B4" w14:textId="2A6D9761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01406BB4" w14:textId="77777777" w:rsidTr="00614B45">
        <w:tc>
          <w:tcPr>
            <w:tcW w:w="834" w:type="dxa"/>
          </w:tcPr>
          <w:p w14:paraId="14BFCF5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CU11</w:t>
            </w:r>
          </w:p>
        </w:tc>
        <w:tc>
          <w:tcPr>
            <w:tcW w:w="4705" w:type="dxa"/>
          </w:tcPr>
          <w:p w14:paraId="1D83046B" w14:textId="6319742F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464D4A59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C0AE5">
              <w:t>Media</w:t>
            </w:r>
          </w:p>
        </w:tc>
        <w:tc>
          <w:tcPr>
            <w:tcW w:w="1461" w:type="dxa"/>
          </w:tcPr>
          <w:p w14:paraId="1E2A0B21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C0AE5">
              <w:t>Media</w:t>
            </w:r>
          </w:p>
        </w:tc>
        <w:tc>
          <w:tcPr>
            <w:tcW w:w="1593" w:type="dxa"/>
          </w:tcPr>
          <w:p w14:paraId="4DF9BFD0" w14:textId="64B188A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1C23D348" w14:textId="77777777" w:rsidTr="00614B45">
        <w:tc>
          <w:tcPr>
            <w:tcW w:w="834" w:type="dxa"/>
          </w:tcPr>
          <w:p w14:paraId="1F708367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CU12</w:t>
            </w:r>
          </w:p>
        </w:tc>
        <w:tc>
          <w:tcPr>
            <w:tcW w:w="4705" w:type="dxa"/>
          </w:tcPr>
          <w:p w14:paraId="3A6DC3F0" w14:textId="0F28F969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2002920A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B5896">
              <w:t>Baja</w:t>
            </w:r>
          </w:p>
        </w:tc>
        <w:tc>
          <w:tcPr>
            <w:tcW w:w="1461" w:type="dxa"/>
          </w:tcPr>
          <w:p w14:paraId="1DA93C23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B5896">
              <w:t>Baja</w:t>
            </w:r>
          </w:p>
        </w:tc>
        <w:tc>
          <w:tcPr>
            <w:tcW w:w="1593" w:type="dxa"/>
          </w:tcPr>
          <w:p w14:paraId="0074CE87" w14:textId="33FC2636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</w:tbl>
    <w:p w14:paraId="2250F9FE" w14:textId="77777777" w:rsidR="00072AEA" w:rsidRDefault="00072AEA" w:rsidP="00072AEA">
      <w:pPr>
        <w:pStyle w:val="Ttulo3"/>
        <w:rPr>
          <w:rFonts w:ascii="Calibri" w:hAnsi="Calibri" w:cs="Calibri"/>
          <w:sz w:val="24"/>
          <w:szCs w:val="24"/>
        </w:rPr>
      </w:pPr>
    </w:p>
    <w:p w14:paraId="7219F121" w14:textId="77777777" w:rsidR="0091348E" w:rsidRDefault="0091348E" w:rsidP="0091348E"/>
    <w:p w14:paraId="23C286A7" w14:textId="77777777" w:rsidR="0091348E" w:rsidRDefault="0091348E" w:rsidP="0091348E"/>
    <w:p w14:paraId="41A0C4D7" w14:textId="77777777" w:rsidR="0091348E" w:rsidRDefault="0091348E" w:rsidP="0091348E"/>
    <w:p w14:paraId="1CB9C0F9" w14:textId="77777777" w:rsidR="0091348E" w:rsidRDefault="0091348E" w:rsidP="0091348E"/>
    <w:p w14:paraId="58D5BFF6" w14:textId="77777777" w:rsidR="0091348E" w:rsidRDefault="0091348E" w:rsidP="0091348E"/>
    <w:p w14:paraId="6E351D21" w14:textId="77777777" w:rsidR="0091348E" w:rsidRDefault="0091348E" w:rsidP="0091348E"/>
    <w:p w14:paraId="7729CC04" w14:textId="77777777" w:rsidR="0091348E" w:rsidRDefault="0091348E" w:rsidP="0091348E"/>
    <w:p w14:paraId="12C9A4C0" w14:textId="77777777" w:rsidR="0091348E" w:rsidRDefault="0091348E" w:rsidP="0091348E"/>
    <w:p w14:paraId="1C87CFFA" w14:textId="77777777" w:rsidR="0091348E" w:rsidRDefault="0091348E" w:rsidP="0091348E"/>
    <w:p w14:paraId="0B3B5030" w14:textId="77777777" w:rsidR="0091348E" w:rsidRDefault="0091348E" w:rsidP="0091348E"/>
    <w:p w14:paraId="327E9430" w14:textId="77777777" w:rsidR="0091348E" w:rsidRDefault="0091348E" w:rsidP="0091348E"/>
    <w:p w14:paraId="6D858109" w14:textId="77777777" w:rsidR="0091348E" w:rsidRDefault="0091348E" w:rsidP="0091348E"/>
    <w:p w14:paraId="5A253989" w14:textId="77777777" w:rsidR="0091348E" w:rsidRDefault="0091348E" w:rsidP="0091348E"/>
    <w:p w14:paraId="3571BF67" w14:textId="77777777" w:rsidR="0091348E" w:rsidRDefault="0091348E" w:rsidP="0091348E"/>
    <w:p w14:paraId="18099736" w14:textId="77777777" w:rsidR="0091348E" w:rsidRDefault="0091348E" w:rsidP="0091348E"/>
    <w:p w14:paraId="2840B02C" w14:textId="77777777" w:rsidR="0091348E" w:rsidRDefault="0091348E" w:rsidP="0091348E"/>
    <w:p w14:paraId="7E52A920" w14:textId="77777777" w:rsidR="0091348E" w:rsidRDefault="0091348E" w:rsidP="0091348E"/>
    <w:p w14:paraId="61ECA146" w14:textId="77777777" w:rsidR="0091348E" w:rsidRDefault="0091348E" w:rsidP="0091348E"/>
    <w:p w14:paraId="22591C3E" w14:textId="77777777" w:rsidR="0091348E" w:rsidRDefault="0091348E" w:rsidP="0091348E"/>
    <w:p w14:paraId="5F6EC4FC" w14:textId="77777777" w:rsidR="0091348E" w:rsidRDefault="0091348E" w:rsidP="0091348E"/>
    <w:p w14:paraId="71AC26CC" w14:textId="77777777" w:rsidR="0091348E" w:rsidRDefault="0091348E" w:rsidP="0091348E"/>
    <w:p w14:paraId="20E8303B" w14:textId="77777777" w:rsidR="0091348E" w:rsidRDefault="0091348E" w:rsidP="0091348E"/>
    <w:p w14:paraId="3AE85884" w14:textId="77777777" w:rsidR="0091348E" w:rsidRDefault="0091348E" w:rsidP="0091348E"/>
    <w:p w14:paraId="410B7E81" w14:textId="77777777" w:rsidR="0091348E" w:rsidRPr="0091348E" w:rsidRDefault="0091348E" w:rsidP="0091348E"/>
    <w:p w14:paraId="0BDE0E7C" w14:textId="77777777" w:rsidR="00072AEA" w:rsidRDefault="00072AEA" w:rsidP="00072AEA"/>
    <w:p w14:paraId="4E898497" w14:textId="77777777" w:rsidR="00072AEA" w:rsidRDefault="00072AEA" w:rsidP="00072AEA"/>
    <w:p w14:paraId="6C2DB7F2" w14:textId="77777777" w:rsidR="00D53773" w:rsidRPr="00072AEA" w:rsidRDefault="00D53773" w:rsidP="00072AEA"/>
    <w:p w14:paraId="09E2A5E6" w14:textId="46ED3F5A" w:rsidR="00072AEA" w:rsidRPr="002D0B8B" w:rsidRDefault="00A3332F" w:rsidP="00072AEA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r w:rsidRPr="0039736F">
        <w:rPr>
          <w:rFonts w:ascii="Calibri" w:hAnsi="Calibri" w:cs="Calibri"/>
          <w:sz w:val="24"/>
          <w:szCs w:val="24"/>
        </w:rPr>
        <w:lastRenderedPageBreak/>
        <w:t>Descripción de los Casos de Uso</w:t>
      </w:r>
      <w:bookmarkEnd w:id="48"/>
    </w:p>
    <w:p w14:paraId="000BA2F3" w14:textId="77777777" w:rsidR="00A16319" w:rsidRPr="0039736F" w:rsidRDefault="00A16319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2A2AA620" w14:textId="77777777" w:rsidTr="00614B45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B7AB71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DCDC4D8" w14:textId="41455F12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A0558C1" w14:textId="7FF544E8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395A30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</w:tc>
      </w:tr>
      <w:tr w:rsidR="002D0B8B" w:rsidRPr="0039736F" w14:paraId="74B9F0E2" w14:textId="77777777" w:rsidTr="00614B45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3F470" w14:textId="77777777" w:rsidR="002D0B8B" w:rsidRPr="007D638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1354C3A" w14:textId="77777777" w:rsidR="002D0B8B" w:rsidRPr="007D638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D0B8B" w:rsidRPr="0039736F" w14:paraId="4210AFE9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5B079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6B3DEF42" w14:textId="1D5D0CE8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1  </w:t>
            </w:r>
          </w:p>
        </w:tc>
      </w:tr>
      <w:tr w:rsidR="002D0B8B" w:rsidRPr="0039736F" w14:paraId="54DAF656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395E15" w14:textId="2E859498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1B21A768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292F9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1A1462DE" w14:textId="15C4F22E" w:rsidR="002D0B8B" w:rsidRPr="0039736F" w:rsidRDefault="007744A6" w:rsidP="00614B4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</w:t>
            </w:r>
            <w:r w:rsidR="00203802">
              <w:rPr>
                <w:rFonts w:asciiTheme="minorHAnsi" w:hAnsiTheme="minorHAnsi" w:cstheme="minorHAnsi"/>
              </w:rPr>
              <w:t>0</w:t>
            </w:r>
            <w:r>
              <w:rPr>
                <w:rFonts w:asciiTheme="minorHAnsi" w:hAnsiTheme="minorHAnsi" w:cstheme="minorHAnsi"/>
              </w:rPr>
              <w:t>7</w:t>
            </w:r>
          </w:p>
        </w:tc>
      </w:tr>
      <w:tr w:rsidR="002D0B8B" w:rsidRPr="0039736F" w14:paraId="31070FE3" w14:textId="77777777" w:rsidTr="00614B45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20029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680F60F2" w14:textId="5F5607C5" w:rsidR="002D0B8B" w:rsidRPr="00774DA4" w:rsidRDefault="002D0B8B" w:rsidP="00614B45">
            <w:p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puede registrar </w:t>
            </w:r>
            <w:r w:rsidR="007B5137">
              <w:rPr>
                <w:rFonts w:asciiTheme="minorHAnsi" w:eastAsia="Arial" w:hAnsiTheme="minorHAnsi" w:cstheme="minorHAnsi"/>
              </w:rPr>
              <w:t xml:space="preserve">varios </w:t>
            </w:r>
            <w:r w:rsidR="00395A30">
              <w:rPr>
                <w:rFonts w:asciiTheme="minorHAnsi" w:eastAsia="Arial" w:hAnsiTheme="minorHAnsi" w:cstheme="minorHAnsi"/>
              </w:rPr>
              <w:t>clientes</w:t>
            </w:r>
            <w:r w:rsidR="007B5137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6BD0976E" w14:textId="77777777" w:rsidTr="00614B45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F9477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1C5C984" w14:textId="3579B0AD" w:rsidR="002D0B8B" w:rsidRPr="00395A30" w:rsidRDefault="002D0B8B" w:rsidP="00395A30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registrar los campos de </w:t>
            </w:r>
            <w:r w:rsidR="00395A30">
              <w:rPr>
                <w:rFonts w:asciiTheme="minorHAnsi" w:eastAsia="Arial" w:hAnsiTheme="minorHAnsi" w:cstheme="minorHAnsi"/>
              </w:rPr>
              <w:t xml:space="preserve">Cedula, </w:t>
            </w:r>
            <w:r w:rsidR="00395A30" w:rsidRPr="00082879">
              <w:rPr>
                <w:rFonts w:asciiTheme="minorHAnsi" w:eastAsia="Arial" w:hAnsiTheme="minorHAnsi" w:cstheme="minorHAnsi"/>
              </w:rPr>
              <w:t>Nombre</w:t>
            </w:r>
            <w:r w:rsidRPr="00082879">
              <w:rPr>
                <w:rFonts w:asciiTheme="minorHAnsi" w:eastAsia="Arial" w:hAnsiTheme="minorHAnsi" w:cstheme="minorHAnsi"/>
              </w:rPr>
              <w:t>,</w:t>
            </w:r>
            <w:r w:rsidR="00B27A39">
              <w:rPr>
                <w:rFonts w:asciiTheme="minorHAnsi" w:eastAsia="Arial" w:hAnsiTheme="minorHAnsi" w:cstheme="minorHAnsi"/>
              </w:rPr>
              <w:t xml:space="preserve"> </w:t>
            </w:r>
            <w:r w:rsidR="00395A30">
              <w:rPr>
                <w:rFonts w:asciiTheme="minorHAnsi" w:eastAsia="Arial" w:hAnsiTheme="minorHAnsi" w:cstheme="minorHAnsi"/>
              </w:rPr>
              <w:t>Apellido, Teléfono</w:t>
            </w:r>
            <w:r w:rsidRPr="00082879">
              <w:rPr>
                <w:rFonts w:asciiTheme="minorHAnsi" w:eastAsia="Arial" w:hAnsiTheme="minorHAnsi" w:cstheme="minorHAnsi"/>
              </w:rPr>
              <w:t xml:space="preserve"> y </w:t>
            </w:r>
            <w:r w:rsidR="00395A30">
              <w:rPr>
                <w:rFonts w:asciiTheme="minorHAnsi" w:eastAsia="Arial" w:hAnsiTheme="minorHAnsi" w:cstheme="minorHAnsi"/>
              </w:rPr>
              <w:t>Dirección</w:t>
            </w:r>
            <w:r>
              <w:rPr>
                <w:rFonts w:asciiTheme="minorHAnsi" w:eastAsia="Arial" w:hAnsiTheme="minorHAnsi" w:cstheme="minorHAnsi"/>
              </w:rPr>
              <w:t xml:space="preserve"> de origen</w:t>
            </w:r>
            <w:r w:rsidRPr="00082879">
              <w:rPr>
                <w:rFonts w:asciiTheme="minorHAnsi" w:eastAsia="Arial" w:hAnsiTheme="minorHAnsi" w:cstheme="minorHAnsi"/>
              </w:rPr>
              <w:t xml:space="preserve"> en forma de texto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4CC6BBDE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E45EE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2FD8C717" w14:textId="550E3D74" w:rsidR="00594B33" w:rsidRPr="00594B33" w:rsidRDefault="00594B33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Pr="00594B33">
              <w:rPr>
                <w:rFonts w:asciiTheme="minorHAnsi" w:eastAsia="Arial" w:hAnsiTheme="minorHAnsi" w:cstheme="minorHAnsi"/>
              </w:rPr>
              <w:t>se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21DD95C0" w14:textId="6A7B46F8" w:rsidR="002D0B8B" w:rsidRPr="00594B33" w:rsidRDefault="00594B33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D0B8B" w:rsidRPr="0039736F" w14:paraId="5A662F52" w14:textId="77777777" w:rsidTr="00614B45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F221AA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E1C103B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239E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ES-1.1     </w:t>
            </w:r>
          </w:p>
          <w:p w14:paraId="2AE50A7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F8179" w14:textId="719C233A" w:rsidR="002D0B8B" w:rsidRPr="00DD576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46A6DDAB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A92B361" w14:textId="2ADAE090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</w:p>
          <w:p w14:paraId="5AD5862E" w14:textId="09D9DCF9" w:rsidR="00646D85" w:rsidRDefault="00646D85" w:rsidP="00646D8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0A1066F" w14:textId="6B069AAE" w:rsidR="00646D85" w:rsidRPr="00646D85" w:rsidRDefault="00CB5920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</w:t>
            </w:r>
            <w:r w:rsidR="00646D85">
              <w:rPr>
                <w:rFonts w:asciiTheme="minorHAnsi" w:eastAsia="Arial" w:hAnsiTheme="minorHAnsi" w:cstheme="minorHAnsi"/>
              </w:rPr>
              <w:t xml:space="preserve">los datos </w:t>
            </w:r>
            <w:r>
              <w:rPr>
                <w:rFonts w:asciiTheme="minorHAnsi" w:eastAsia="Arial" w:hAnsiTheme="minorHAnsi" w:cstheme="minorHAnsi"/>
              </w:rPr>
              <w:t xml:space="preserve">necesarios para registrar </w:t>
            </w:r>
            <w:r w:rsidR="00646D85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cliente</w:t>
            </w:r>
            <w:r w:rsidR="00646D85">
              <w:rPr>
                <w:rFonts w:asciiTheme="minorHAnsi" w:eastAsia="Arial" w:hAnsiTheme="minorHAnsi" w:cstheme="minorHAnsi"/>
              </w:rPr>
              <w:t>.</w:t>
            </w:r>
          </w:p>
          <w:p w14:paraId="581E77D4" w14:textId="09C21B65" w:rsidR="00B27A39" w:rsidRPr="003D1DCB" w:rsidRDefault="00B27A39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395A30"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53BD1230" w14:textId="79FB5A6F" w:rsidR="00B27A39" w:rsidRDefault="002D0B8B" w:rsidP="00B27A39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75ABDAE" w14:textId="13725FC0" w:rsidR="00CB5920" w:rsidRPr="00CB5920" w:rsidRDefault="00CB5920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37B5A71D" w14:textId="446730FC" w:rsidR="00CB5920" w:rsidRPr="00CB5920" w:rsidRDefault="00CB5920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275334C4" w14:textId="6282E94F" w:rsidR="002D0B8B" w:rsidRPr="003D1DC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 w:rsidR="00395A30">
              <w:rPr>
                <w:rFonts w:asciiTheme="minorHAnsi" w:eastAsia="Arial" w:hAnsiTheme="minorHAnsi" w:cstheme="minorHAnsi"/>
              </w:rPr>
              <w:t>cliente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 w:rsidR="00395A30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5DFFD0E9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776C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ES-1.2     </w:t>
            </w:r>
          </w:p>
          <w:p w14:paraId="1484BE36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1D224" w14:textId="6EF43058" w:rsidR="002D0B8B" w:rsidRPr="003D1DCB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B27A39"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667959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EE23B30" w14:textId="2DBA4110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="00B27A39">
              <w:rPr>
                <w:rFonts w:asciiTheme="minorHAnsi" w:eastAsia="Arial" w:hAnsiTheme="minorHAnsi" w:cstheme="minorHAnsi"/>
              </w:rPr>
              <w:t xml:space="preserve"> intenta registrar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="00B27A39">
              <w:rPr>
                <w:rFonts w:asciiTheme="minorHAnsi" w:eastAsia="Arial" w:hAnsiTheme="minorHAnsi" w:cstheme="minorHAnsi"/>
              </w:rPr>
              <w:t xml:space="preserve">ingresando números en campos de texto como Nombre o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 w:rsidR="00B27A39">
              <w:rPr>
                <w:rFonts w:asciiTheme="minorHAnsi" w:eastAsia="Arial" w:hAnsiTheme="minorHAnsi" w:cstheme="minorHAnsi"/>
              </w:rPr>
              <w:t>.</w:t>
            </w:r>
          </w:p>
          <w:p w14:paraId="2F865C9F" w14:textId="0C8CAC98" w:rsidR="00B27A39" w:rsidRPr="00511E57" w:rsidRDefault="00511E57" w:rsidP="00511E5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4F0190" w14:textId="69B3C35C" w:rsidR="00511E57" w:rsidRPr="00511E57" w:rsidRDefault="00511E5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48D53B8" w14:textId="63E78AEB" w:rsidR="00511E57" w:rsidRPr="003D1DCB" w:rsidRDefault="00511E5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 xml:space="preserve"> Guardar</w:t>
            </w:r>
            <w:r w:rsidR="00395A30" w:rsidRPr="00B27A39">
              <w:rPr>
                <w:rFonts w:asciiTheme="minorHAnsi" w:hAnsiTheme="minorHAnsi" w:cstheme="minorHAnsi"/>
              </w:rPr>
              <w:t xml:space="preserve"> </w:t>
            </w:r>
            <w:r w:rsidRPr="00B27A39">
              <w:rPr>
                <w:rFonts w:asciiTheme="minorHAnsi" w:hAnsiTheme="minorHAnsi" w:cstheme="minorHAnsi"/>
              </w:rPr>
              <w:t>"</w:t>
            </w:r>
            <w:r w:rsidR="00395A30">
              <w:rPr>
                <w:rFonts w:asciiTheme="minorHAnsi" w:hAnsiTheme="minorHAnsi" w:cstheme="minorHAnsi"/>
              </w:rPr>
              <w:t>.</w:t>
            </w:r>
          </w:p>
          <w:p w14:paraId="380573E9" w14:textId="77777777" w:rsidR="002D0B8B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09BFF1F" w14:textId="47F30817" w:rsidR="00B27A39" w:rsidRDefault="00B27A39" w:rsidP="00614B45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los campos Nombre y </w:t>
            </w:r>
            <w:r w:rsidR="00395A30">
              <w:rPr>
                <w:rFonts w:asciiTheme="minorHAnsi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 xml:space="preserve"> contenga solo texto.</w:t>
            </w:r>
          </w:p>
          <w:p w14:paraId="5D25F3CC" w14:textId="7EDC6253" w:rsidR="00B27A39" w:rsidRPr="00B27A39" w:rsidRDefault="00B27A39" w:rsidP="00614B45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443C7275" w14:textId="67CF6900" w:rsidR="002D0B8B" w:rsidRPr="003D1DCB" w:rsidRDefault="00B27A39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muestra un mensaje de error indicando cuáles campos contienen valores no </w:t>
            </w:r>
            <w:r w:rsidR="00646D85">
              <w:rPr>
                <w:rFonts w:asciiTheme="minorHAnsi" w:hAnsiTheme="minorHAnsi" w:cstheme="minorHAnsi"/>
              </w:rPr>
              <w:t>válidos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2D0B8B" w:rsidRPr="0039736F" w14:paraId="2A039D23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FE75C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ES-1.3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8314C" w14:textId="30190F48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</w:t>
            </w:r>
            <w:r w:rsidR="00511E57">
              <w:rPr>
                <w:rFonts w:asciiTheme="minorHAnsi" w:eastAsia="Arial" w:hAnsiTheme="minorHAnsi" w:cstheme="minorHAnsi"/>
              </w:rPr>
              <w:t xml:space="preserve">or campos obligatorios vacíos </w:t>
            </w:r>
          </w:p>
          <w:p w14:paraId="598815B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4B4DC20" w14:textId="7A9C7727" w:rsidR="002D0B8B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registrar un </w:t>
            </w:r>
            <w:r w:rsidR="008E324D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4CFC5FC0" w14:textId="77777777" w:rsidR="00646D85" w:rsidRPr="00511E57" w:rsidRDefault="00646D85" w:rsidP="00646D8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8F2169B" w14:textId="25D884D6" w:rsidR="00646D85" w:rsidRPr="00511E57" w:rsidRDefault="00646D85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</w:t>
            </w:r>
            <w:r w:rsidR="00101DEB">
              <w:rPr>
                <w:rFonts w:asciiTheme="minorHAnsi" w:eastAsia="Arial" w:hAnsiTheme="minorHAnsi" w:cstheme="minorHAnsi"/>
              </w:rPr>
              <w:t>á</w:t>
            </w:r>
            <w:r>
              <w:rPr>
                <w:rFonts w:asciiTheme="minorHAnsi" w:eastAsia="Arial" w:hAnsiTheme="minorHAnsi" w:cstheme="minorHAnsi"/>
              </w:rPr>
              <w:t xml:space="preserve">s campos obligatorios vacíos, como Nombre,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eastAsia="Arial" w:hAnsiTheme="minorHAnsi" w:cstheme="minorHAnsi"/>
              </w:rPr>
              <w:t xml:space="preserve"> o </w:t>
            </w:r>
            <w:r w:rsidR="00395A30">
              <w:rPr>
                <w:rFonts w:asciiTheme="minorHAnsi" w:eastAsia="Arial" w:hAnsiTheme="minorHAnsi" w:cstheme="minorHAnsi"/>
              </w:rPr>
              <w:t>Dirección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C434A5C" w14:textId="2D9CBC2A" w:rsidR="00646D85" w:rsidRPr="00646D85" w:rsidRDefault="00646D85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203802"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96D93A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8F44038" w14:textId="77777777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 w:rsidR="00511E57"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2DDA58DE" w14:textId="77777777" w:rsidR="00511E57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3BC5B027" w14:textId="54DF99E3" w:rsidR="00511E57" w:rsidRPr="003D1DCB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D0B8B" w:rsidRPr="0039736F" w14:paraId="2B1A4BCF" w14:textId="77777777" w:rsidTr="00614B45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020C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AE7578C" w14:textId="77777777" w:rsidR="002D0B8B" w:rsidRDefault="002D0B8B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5E3B16C" w14:textId="77777777" w:rsidR="002D0B8B" w:rsidRPr="0039736F" w:rsidRDefault="002D0B8B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017415F7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6249A006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0041258B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65E75306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20BD5A3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50FFAAF4" w14:textId="77777777" w:rsidR="005F2755" w:rsidRPr="0039736F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4A419133" w14:textId="77777777" w:rsidTr="00EC6DD0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FCD79CF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8C6BDC9" w14:textId="3F8B96A4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2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8AC07FB" w14:textId="65990A13" w:rsidR="002D0B8B" w:rsidRDefault="002D0B8B" w:rsidP="00614B45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  <w:p w14:paraId="5B6B9BB7" w14:textId="77777777" w:rsidR="007744A6" w:rsidRPr="007744A6" w:rsidRDefault="007744A6" w:rsidP="007744A6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D0B8B" w:rsidRPr="0039736F" w14:paraId="3B4DFB0D" w14:textId="77777777" w:rsidTr="00EC6DD0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6C2393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9D9445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D0B8B" w:rsidRPr="0039736F" w14:paraId="2FB1F4C2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A4EF5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77F0A11" w14:textId="691EF9CD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12D37E1E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07945C" w14:textId="3AA57AD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0B1F25C2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99FF9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6CEE4021" w14:textId="646220B6" w:rsidR="002D0B8B" w:rsidRPr="0039736F" w:rsidRDefault="007B5137" w:rsidP="00614B4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CU</w:t>
            </w:r>
            <w:r w:rsidR="00E1417C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-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D0B8B" w:rsidRPr="0039736F" w14:paraId="622CE6C9" w14:textId="77777777" w:rsidTr="00EC6DD0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8290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F4A585D" w14:textId="3BAC2212" w:rsidR="002D0B8B" w:rsidRPr="00774DA4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9F3657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 w:rsidRPr="009F3657">
              <w:rPr>
                <w:rFonts w:asciiTheme="minorHAnsi" w:eastAsia="Arial" w:hAnsiTheme="minorHAnsi" w:cstheme="minorHAnsi"/>
              </w:rPr>
              <w:t xml:space="preserve"> puede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="007B5137">
              <w:rPr>
                <w:rFonts w:asciiTheme="minorHAnsi" w:eastAsia="Arial" w:hAnsiTheme="minorHAnsi" w:cstheme="minorHAnsi"/>
              </w:rPr>
              <w:t xml:space="preserve"> la información de </w:t>
            </w:r>
            <w:r w:rsidRPr="009F3657">
              <w:rPr>
                <w:rFonts w:asciiTheme="minorHAnsi" w:eastAsia="Arial" w:hAnsiTheme="minorHAnsi" w:cstheme="minorHAnsi"/>
              </w:rPr>
              <w:t xml:space="preserve">los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7B5137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27B9194A" w14:textId="77777777" w:rsidTr="00EC6DD0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9EA8B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4BBBD24" w14:textId="255AB179" w:rsidR="002D0B8B" w:rsidRDefault="002D0B8B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 w:rsidR="007744A6">
              <w:rPr>
                <w:rFonts w:asciiTheme="minorHAnsi" w:eastAsia="Arial" w:hAnsiTheme="minorHAnsi" w:cstheme="minorHAnsi"/>
              </w:rPr>
              <w:t xml:space="preserve">Cedula, </w:t>
            </w:r>
            <w:r w:rsidR="005F2755">
              <w:rPr>
                <w:rFonts w:asciiTheme="minorHAnsi" w:eastAsia="Arial" w:hAnsiTheme="minorHAnsi" w:cstheme="minorHAnsi"/>
              </w:rPr>
              <w:t>N</w:t>
            </w:r>
            <w:r w:rsidRPr="00082879">
              <w:rPr>
                <w:rFonts w:asciiTheme="minorHAnsi" w:eastAsia="Arial" w:hAnsiTheme="minorHAnsi" w:cstheme="minorHAnsi"/>
              </w:rPr>
              <w:t xml:space="preserve">ombre, </w:t>
            </w:r>
            <w:r w:rsidR="007744A6">
              <w:rPr>
                <w:rFonts w:asciiTheme="minorHAnsi" w:eastAsia="Arial" w:hAnsiTheme="minorHAnsi" w:cstheme="minorHAnsi"/>
              </w:rPr>
              <w:t>Apellido, Teléfono, Dirección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153D257" w14:textId="1EA75DA4" w:rsidR="002D0B8B" w:rsidRPr="008E324D" w:rsidRDefault="002D0B8B" w:rsidP="008E324D">
            <w:pPr>
              <w:ind w:left="360"/>
              <w:rPr>
                <w:rFonts w:asciiTheme="minorHAnsi" w:eastAsia="Arial" w:hAnsiTheme="minorHAnsi" w:cstheme="minorHAnsi"/>
              </w:rPr>
            </w:pPr>
          </w:p>
        </w:tc>
      </w:tr>
      <w:tr w:rsidR="002D0B8B" w:rsidRPr="0039736F" w14:paraId="1E11E84A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C02E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599B7108" w14:textId="393F9969" w:rsidR="005F2755" w:rsidRPr="00594B33" w:rsidRDefault="005F2755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7ED720CA" w14:textId="3B4C2EF3" w:rsidR="002D0B8B" w:rsidRPr="005F2755" w:rsidRDefault="005F2755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D0B8B" w:rsidRPr="0039736F" w14:paraId="66A4EA02" w14:textId="77777777" w:rsidTr="00EC6DD0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0090F8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DC69188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B22B4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1328FB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BF57CA" w14:textId="1D2B6A30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="00101DEB" w:rsidRPr="00CF67D9">
              <w:rPr>
                <w:rFonts w:asciiTheme="minorHAnsi" w:eastAsia="Arial" w:hAnsiTheme="minorHAnsi" w:cstheme="minorHAnsi"/>
              </w:rPr>
              <w:t>A</w:t>
            </w:r>
            <w:r w:rsidR="00101DEB" w:rsidRPr="00BF34A4">
              <w:rPr>
                <w:rFonts w:asciiTheme="minorHAnsi" w:eastAsia="Arial" w:hAnsiTheme="minorHAnsi" w:cstheme="minorHAnsi"/>
              </w:rPr>
              <w:t>ctualiza</w:t>
            </w:r>
            <w:r w:rsidR="00101DEB"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7744A6" w:rsidRPr="00BF34A4">
              <w:rPr>
                <w:rFonts w:asciiTheme="minorHAnsi" w:eastAsia="Arial" w:hAnsiTheme="minorHAnsi" w:cstheme="minorHAnsi"/>
              </w:rPr>
              <w:t xml:space="preserve">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169795B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0580D5C" w14:textId="6B65876F" w:rsidR="002D0B8B" w:rsidRDefault="002D0B8B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 w:rsidR="006F78C7">
              <w:rPr>
                <w:rFonts w:asciiTheme="minorHAnsi" w:eastAsia="Arial" w:hAnsiTheme="minorHAnsi" w:cstheme="minorHAnsi"/>
              </w:rPr>
              <w:t xml:space="preserve"> ingresa los nuevos datos para actualizar la información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EC6DD0">
              <w:rPr>
                <w:rFonts w:asciiTheme="minorHAnsi" w:eastAsia="Arial" w:hAnsiTheme="minorHAnsi" w:cstheme="minorHAnsi"/>
              </w:rPr>
              <w:t>.</w:t>
            </w:r>
          </w:p>
          <w:p w14:paraId="1E309431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DEA8C9D" w14:textId="7640069E" w:rsidR="006F78C7" w:rsidRPr="006F78C7" w:rsidRDefault="006F78C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 w:rsidR="007744A6"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5293E02" w14:textId="3A1E6FF1" w:rsidR="00F744D6" w:rsidRPr="00F744D6" w:rsidRDefault="00F744D6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8B1D86B" w14:textId="7D2E336A" w:rsidR="00EC6DD0" w:rsidRPr="00F744D6" w:rsidRDefault="00EC6DD0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</w:t>
            </w:r>
            <w:r w:rsidR="00F744D6" w:rsidRPr="00F744D6">
              <w:rPr>
                <w:rFonts w:asciiTheme="minorHAnsi" w:hAnsiTheme="minorHAnsi" w:cstheme="minorHAnsi"/>
              </w:rPr>
              <w:t>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14DE4446" w14:textId="7CB3929F" w:rsidR="00EC6DD0" w:rsidRPr="00F744D6" w:rsidRDefault="00EC6DD0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 w:rsidR="007744A6"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5D0567E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36ED3F8" w14:textId="1CD36D97" w:rsidR="002D0B8B" w:rsidRPr="00AF0B0F" w:rsidRDefault="002D0B8B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 w:rsidR="00F744D6"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EC6DD0" w:rsidRPr="0039736F" w14:paraId="7191E907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9F057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2F15FC98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FD9353" w14:textId="53741ADE" w:rsidR="00EC6DD0" w:rsidRPr="003D1DCB" w:rsidRDefault="00EC6DD0" w:rsidP="00EC6DD0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0F0986A9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B7FBB03" w14:textId="73CD0648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actualizar la información de un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>
              <w:rPr>
                <w:rFonts w:asciiTheme="minorHAnsi" w:eastAsia="Arial" w:hAnsiTheme="minorHAnsi" w:cstheme="minorHAnsi"/>
              </w:rPr>
              <w:t xml:space="preserve">ingresando números en campos de texto como Nombre o </w:t>
            </w:r>
            <w:r w:rsidR="007744A6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E365614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C5C4B62" w14:textId="362A240B" w:rsidR="006F78C7" w:rsidRPr="006F78C7" w:rsidRDefault="007744A6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6F78C7"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2B30B1B" w14:textId="5A836BE0" w:rsidR="006F78C7" w:rsidRPr="006F78C7" w:rsidRDefault="006F78C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5911E00" w14:textId="0A21F085" w:rsidR="00EC6DD0" w:rsidRPr="006F78C7" w:rsidRDefault="00EC6DD0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 w:rsidR="007744A6">
              <w:rPr>
                <w:rFonts w:asciiTheme="minorHAnsi" w:hAnsiTheme="minorHAnsi" w:cstheme="minorHAnsi"/>
              </w:rPr>
              <w:t>Apellido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1B38ACA9" w14:textId="573CAAF9" w:rsidR="00EC6DD0" w:rsidRPr="006F78C7" w:rsidRDefault="00EC6DD0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7744A6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68448DE2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90403AD" w14:textId="3E7ED16E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los campos Nombre y </w:t>
            </w:r>
            <w:r w:rsidR="007744A6">
              <w:rPr>
                <w:rFonts w:asciiTheme="minorHAnsi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 xml:space="preserve"> contenga solo texto.</w:t>
            </w:r>
          </w:p>
          <w:p w14:paraId="1A0DBEE5" w14:textId="1F99A845" w:rsidR="00EC6DD0" w:rsidRPr="00B27A39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12BCD707" w14:textId="1C610FC4" w:rsidR="00EC6DD0" w:rsidRPr="00AF0B0F" w:rsidRDefault="00EC6DD0" w:rsidP="00EC6DD0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EC6DD0" w:rsidRPr="0039736F" w14:paraId="19D74358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A5A84F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8AA208" w14:textId="79F19A3E" w:rsidR="00EC6DD0" w:rsidRPr="0039736F" w:rsidRDefault="00EC6DD0" w:rsidP="00EC6DD0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27770731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C5BA710" w14:textId="764CA9D3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actualizar la información de un </w:t>
            </w:r>
            <w:r w:rsidR="007744A6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0324D680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D1FFB0" w14:textId="03507006" w:rsidR="006F78C7" w:rsidRPr="006F78C7" w:rsidRDefault="007744A6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6F78C7"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1F1A1E7" w14:textId="09CCBAC5" w:rsidR="006F78C7" w:rsidRPr="006F78C7" w:rsidRDefault="006F78C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7459D21" w14:textId="7A0226E5" w:rsidR="00EC6DD0" w:rsidRPr="006F78C7" w:rsidRDefault="00EC6DD0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Nombre, </w:t>
            </w:r>
            <w:r w:rsidR="007744A6">
              <w:rPr>
                <w:rFonts w:asciiTheme="minorHAnsi" w:eastAsia="Arial" w:hAnsiTheme="minorHAnsi" w:cstheme="minorHAnsi"/>
              </w:rPr>
              <w:t>Dirección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04A9D06A" w14:textId="107B6FF1" w:rsidR="00EC6DD0" w:rsidRPr="006F78C7" w:rsidRDefault="00EC6DD0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8E324D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1AD1953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8B13C13" w14:textId="77777777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725A8436" w14:textId="4CB0AB26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7967AFFC" w14:textId="158EFE43" w:rsidR="00EC6DD0" w:rsidRP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EC6DD0" w:rsidRPr="0039736F" w14:paraId="3D32C8FC" w14:textId="77777777" w:rsidTr="00EC6DD0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3F56EA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1EE078D" w14:textId="703614D0" w:rsidR="00EC6DD0" w:rsidRPr="004F3874" w:rsidRDefault="004F3874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02F647F2" w14:textId="4D037A87" w:rsidR="008123E7" w:rsidRPr="00AF0B0F" w:rsidRDefault="008123E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3D3C84A2" w14:textId="0E9CDFFA" w:rsidR="00A16319" w:rsidRDefault="00A16319" w:rsidP="00A16319">
      <w:pPr>
        <w:rPr>
          <w:rFonts w:asciiTheme="minorHAnsi" w:hAnsiTheme="minorHAnsi" w:cstheme="minorHAnsi"/>
          <w:b/>
          <w:bCs/>
        </w:rPr>
      </w:pPr>
    </w:p>
    <w:p w14:paraId="77BAE1E1" w14:textId="77777777" w:rsidR="002D0B8B" w:rsidRDefault="002D0B8B" w:rsidP="00A16319">
      <w:pPr>
        <w:rPr>
          <w:rFonts w:asciiTheme="minorHAnsi" w:hAnsiTheme="minorHAnsi" w:cstheme="minorHAnsi"/>
          <w:b/>
          <w:bCs/>
        </w:rPr>
      </w:pPr>
    </w:p>
    <w:p w14:paraId="4EC13642" w14:textId="77777777" w:rsidR="00F744D6" w:rsidRDefault="00F744D6" w:rsidP="00A16319">
      <w:pPr>
        <w:rPr>
          <w:rFonts w:asciiTheme="minorHAnsi" w:hAnsiTheme="minorHAnsi" w:cstheme="minorHAnsi"/>
          <w:b/>
          <w:bCs/>
        </w:rPr>
      </w:pPr>
    </w:p>
    <w:p w14:paraId="15310812" w14:textId="77777777" w:rsidR="00F744D6" w:rsidRDefault="00F744D6" w:rsidP="00A16319">
      <w:pPr>
        <w:rPr>
          <w:rFonts w:asciiTheme="minorHAnsi" w:hAnsiTheme="minorHAnsi" w:cstheme="minorHAnsi"/>
          <w:b/>
          <w:bCs/>
        </w:rPr>
      </w:pPr>
    </w:p>
    <w:p w14:paraId="0D3A4B08" w14:textId="77777777" w:rsidR="0098309F" w:rsidRDefault="0098309F" w:rsidP="00A16319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7EB10F30" w14:textId="77777777" w:rsidTr="00614B45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20D546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46ADC4B" w14:textId="238DCDE5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3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291CEA3" w14:textId="5ED51A1F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</w:tc>
      </w:tr>
      <w:tr w:rsidR="002D0B8B" w:rsidRPr="0039736F" w14:paraId="66BCA73B" w14:textId="77777777" w:rsidTr="00614B45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0ABAE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3E72D2B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D0B8B" w:rsidRPr="0039736F" w14:paraId="47A2398F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86FC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3794197A" w14:textId="122093A0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3</w:t>
            </w:r>
          </w:p>
        </w:tc>
      </w:tr>
      <w:tr w:rsidR="002D0B8B" w:rsidRPr="0039736F" w14:paraId="144F5D92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86ED6E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42B17EF8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C55DE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05AFC1FB" w14:textId="06CC14E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 w:rsidR="00E1417C">
              <w:rPr>
                <w:rFonts w:asciiTheme="minorHAnsi" w:eastAsia="Arial" w:hAnsiTheme="minorHAnsi" w:cstheme="minorHAnsi"/>
              </w:rPr>
              <w:t xml:space="preserve">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E1417C"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D0B8B" w:rsidRPr="0039736F" w14:paraId="0977C6BE" w14:textId="77777777" w:rsidTr="00614B45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60C03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50B9F84F" w14:textId="2C8067AF" w:rsidR="002D0B8B" w:rsidRPr="008E324D" w:rsidRDefault="002D0B8B" w:rsidP="008E324D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</w:t>
            </w:r>
            <w:r w:rsidR="00023D44" w:rsidRPr="008E324D">
              <w:rPr>
                <w:rFonts w:asciiTheme="minorHAnsi" w:eastAsia="Arial" w:hAnsiTheme="minorHAnsi" w:cstheme="minorHAnsi"/>
              </w:rPr>
              <w:t>empleado</w:t>
            </w:r>
            <w:r w:rsidR="00F744D6" w:rsidRPr="008E324D">
              <w:rPr>
                <w:rFonts w:asciiTheme="minorHAnsi" w:eastAsia="Arial" w:hAnsiTheme="minorHAnsi" w:cstheme="minorHAnsi"/>
              </w:rPr>
              <w:t xml:space="preserve"> puede</w:t>
            </w:r>
            <w:r w:rsidRPr="008E324D">
              <w:rPr>
                <w:rFonts w:asciiTheme="minorHAnsi" w:eastAsia="Arial" w:hAnsiTheme="minorHAnsi" w:cstheme="minorHAnsi"/>
              </w:rPr>
              <w:t xml:space="preserve"> elimina</w:t>
            </w:r>
            <w:r w:rsidR="00F744D6" w:rsidRPr="008E324D">
              <w:rPr>
                <w:rFonts w:asciiTheme="minorHAnsi" w:eastAsia="Arial" w:hAnsiTheme="minorHAnsi" w:cstheme="minorHAnsi"/>
              </w:rPr>
              <w:t>r</w:t>
            </w:r>
            <w:r w:rsidRPr="008E324D">
              <w:rPr>
                <w:rFonts w:asciiTheme="minorHAnsi" w:eastAsia="Arial" w:hAnsiTheme="minorHAnsi" w:cstheme="minorHAnsi"/>
              </w:rPr>
              <w:t xml:space="preserve"> </w:t>
            </w:r>
            <w:r w:rsidR="004F730B">
              <w:rPr>
                <w:rFonts w:asciiTheme="minorHAnsi" w:eastAsia="Arial" w:hAnsiTheme="minorHAnsi" w:cstheme="minorHAnsi"/>
              </w:rPr>
              <w:t xml:space="preserve">clientes </w:t>
            </w:r>
            <w:r w:rsidR="004F730B" w:rsidRPr="008E324D">
              <w:rPr>
                <w:rFonts w:asciiTheme="minorHAnsi" w:eastAsia="Arial" w:hAnsiTheme="minorHAnsi" w:cstheme="minorHAnsi"/>
              </w:rPr>
              <w:t>existentes</w:t>
            </w:r>
            <w:r w:rsidR="00F744D6"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33FA5C82" w14:textId="77777777" w:rsidTr="00614B45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102AE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E4AF5DA" w14:textId="6806372A" w:rsidR="002D0B8B" w:rsidRDefault="002D0B8B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54396B">
              <w:rPr>
                <w:rFonts w:asciiTheme="minorHAnsi" w:eastAsia="Arial" w:hAnsiTheme="minorHAnsi" w:cstheme="minorHAnsi"/>
              </w:rPr>
              <w:t xml:space="preserve"> ya está registrado en el sistema.</w:t>
            </w:r>
          </w:p>
          <w:p w14:paraId="0CC6716F" w14:textId="592E42D2" w:rsidR="002D0B8B" w:rsidRPr="00774DA4" w:rsidRDefault="00023D44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cliente </w:t>
            </w:r>
            <w:r w:rsidR="002D0B8B"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 w:rsidR="00F744D6">
              <w:rPr>
                <w:rFonts w:asciiTheme="minorHAnsi" w:eastAsia="Arial" w:hAnsiTheme="minorHAnsi" w:cstheme="minorHAnsi"/>
              </w:rPr>
              <w:t>s</w:t>
            </w:r>
            <w:r>
              <w:rPr>
                <w:rFonts w:asciiTheme="minorHAnsi" w:eastAsia="Arial" w:hAnsiTheme="minorHAnsi" w:cstheme="minorHAnsi"/>
              </w:rPr>
              <w:t xml:space="preserve"> al menos que se haga un cambio en la base de datos</w:t>
            </w:r>
          </w:p>
        </w:tc>
      </w:tr>
      <w:tr w:rsidR="002D0B8B" w:rsidRPr="0039736F" w14:paraId="6D2E0092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BBAF0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0935BA05" w14:textId="2EF1A6CB" w:rsidR="002D0B8B" w:rsidRPr="00023D44" w:rsidRDefault="00E063FD" w:rsidP="00023D44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producto 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</w:t>
            </w:r>
            <w:r w:rsidR="00023D44">
              <w:rPr>
                <w:rFonts w:asciiTheme="minorHAnsi" w:eastAsia="Arial" w:hAnsiTheme="minorHAnsi" w:cstheme="minorHAnsi"/>
              </w:rPr>
              <w:t xml:space="preserve">el botón eliminar de </w:t>
            </w:r>
            <w:r>
              <w:rPr>
                <w:rFonts w:asciiTheme="minorHAnsi" w:eastAsia="Arial" w:hAnsiTheme="minorHAnsi" w:cstheme="minorHAnsi"/>
              </w:rPr>
              <w:t>la tabla.</w:t>
            </w:r>
          </w:p>
        </w:tc>
      </w:tr>
      <w:tr w:rsidR="002D0B8B" w:rsidRPr="0039736F" w14:paraId="4F8004B9" w14:textId="77777777" w:rsidTr="00614B45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8D8C81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E7852CF" w14:textId="77777777" w:rsidTr="00614B45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2112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3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6A99379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E067D" w14:textId="6D3F3B75" w:rsidR="009900B1" w:rsidRPr="009900B1" w:rsidRDefault="009900B1" w:rsidP="00F744D6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seleccionado en la tabla.</w:t>
            </w:r>
          </w:p>
          <w:p w14:paraId="7DAA72C0" w14:textId="2003089C" w:rsidR="00F744D6" w:rsidRPr="0039736F" w:rsidRDefault="00F744D6" w:rsidP="00F744D6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F0125C4" w14:textId="517B3F4B" w:rsidR="00F744D6" w:rsidRDefault="00F744D6" w:rsidP="00F744D6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023D44"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 w:rsidR="00023D44">
              <w:rPr>
                <w:rFonts w:asciiTheme="minorHAnsi" w:eastAsia="Arial" w:hAnsiTheme="minorHAnsi" w:cstheme="minorHAnsi"/>
              </w:rPr>
              <w:t xml:space="preserve">Cliente </w:t>
            </w:r>
            <w:r w:rsidR="006F78C7">
              <w:rPr>
                <w:rFonts w:asciiTheme="minorHAnsi" w:eastAsia="Arial" w:hAnsiTheme="minorHAnsi" w:cstheme="minorHAnsi"/>
              </w:rPr>
              <w:t>existente para eliminarlo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A1286FA" w14:textId="77777777" w:rsidR="00F744D6" w:rsidRDefault="00F744D6" w:rsidP="00F744D6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E4AB753" w14:textId="428EEB3F" w:rsidR="006F78C7" w:rsidRPr="006F78C7" w:rsidRDefault="006F78C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 w:rsidR="00023D44"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 w:rsidR="00023D44"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F4DFF5E" w14:textId="06C0D0A5" w:rsidR="006F78C7" w:rsidRPr="006F78C7" w:rsidRDefault="00023D44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confirmación si acepta o no la eliminación de cliente</w:t>
            </w:r>
            <w:r w:rsidR="006F78C7">
              <w:rPr>
                <w:rFonts w:asciiTheme="minorHAnsi" w:eastAsia="Arial" w:hAnsiTheme="minorHAnsi" w:cstheme="minorHAnsi"/>
              </w:rPr>
              <w:t>.</w:t>
            </w:r>
          </w:p>
          <w:p w14:paraId="328199AE" w14:textId="41B31148" w:rsidR="00F744D6" w:rsidRPr="006F78C7" w:rsidRDefault="00F744D6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023D44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023D44"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30F186FF" w14:textId="77777777" w:rsidR="00F744D6" w:rsidRPr="0039736F" w:rsidRDefault="00F744D6" w:rsidP="00F744D6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4D08483" w14:textId="03827B86" w:rsidR="00F744D6" w:rsidRPr="00E063FD" w:rsidRDefault="00F744D6" w:rsidP="00E063FD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E063FD">
              <w:rPr>
                <w:rFonts w:asciiTheme="minorHAnsi" w:eastAsia="Arial" w:hAnsiTheme="minorHAnsi" w:cstheme="minorHAnsi"/>
              </w:rPr>
              <w:t xml:space="preserve"> </w:t>
            </w:r>
            <w:r w:rsidR="004F730B">
              <w:rPr>
                <w:rFonts w:asciiTheme="minorHAnsi" w:eastAsia="Arial" w:hAnsiTheme="minorHAnsi" w:cstheme="minorHAnsi"/>
              </w:rPr>
              <w:t xml:space="preserve">de 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refleja </w:t>
            </w:r>
            <w:r w:rsidR="004F730B">
              <w:rPr>
                <w:rFonts w:asciiTheme="minorHAnsi" w:eastAsia="Arial" w:hAnsiTheme="minorHAnsi" w:cstheme="minorHAnsi"/>
              </w:rPr>
              <w:t>la tabla sin el cliente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0A6CC1D7" w14:textId="77777777" w:rsidTr="00614B45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D920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3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8A83E0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FAB4B" w14:textId="5E32D476" w:rsidR="002D0B8B" w:rsidRPr="0054396B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fallida </w:t>
            </w:r>
            <w:r w:rsidR="00E063FD">
              <w:rPr>
                <w:rFonts w:asciiTheme="minorHAnsi" w:eastAsia="Arial" w:hAnsiTheme="minorHAnsi" w:cstheme="minorHAnsi"/>
              </w:rPr>
              <w:t xml:space="preserve">por no </w:t>
            </w:r>
            <w:r w:rsidR="00023D44">
              <w:rPr>
                <w:rFonts w:asciiTheme="minorHAnsi" w:eastAsia="Arial" w:hAnsiTheme="minorHAnsi" w:cstheme="minorHAnsi"/>
              </w:rPr>
              <w:t>aceptar la eliminación.</w:t>
            </w:r>
          </w:p>
          <w:p w14:paraId="263B2A8C" w14:textId="77777777" w:rsidR="002D0B8B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5A4BD35" w14:textId="52BBC54C" w:rsidR="00E75F95" w:rsidRDefault="00E75F95" w:rsidP="00E75F95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023D44"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</w:t>
            </w:r>
            <w:r w:rsidR="00023D44">
              <w:rPr>
                <w:rFonts w:asciiTheme="minorHAnsi" w:eastAsia="Arial" w:hAnsiTheme="minorHAnsi" w:cstheme="minorHAnsi"/>
              </w:rPr>
              <w:t>acepta la eliminación del cliente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C33ADF0" w14:textId="0A481B88" w:rsidR="00E75F95" w:rsidRPr="00E75F95" w:rsidRDefault="00E75F95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C5FA64F" w14:textId="471171CA" w:rsidR="00E063FD" w:rsidRPr="006F78C7" w:rsidRDefault="00023D44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</w:rPr>
              <w:t>Cliente.</w:t>
            </w:r>
          </w:p>
          <w:p w14:paraId="1C7BDD1F" w14:textId="0AED987C" w:rsidR="00E063FD" w:rsidRPr="006F78C7" w:rsidRDefault="00023D44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confirmación si acepta o no la eliminación de cliente.</w:t>
            </w:r>
          </w:p>
          <w:p w14:paraId="46DC0F95" w14:textId="3BD01FE9" w:rsidR="002D0B8B" w:rsidRPr="00E063FD" w:rsidRDefault="00E063FD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023D44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023D44"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34E8EF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C58197C" w14:textId="0176EC82" w:rsidR="00E063FD" w:rsidRDefault="00E063FD" w:rsidP="00E063FD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="008123E7" w:rsidRPr="008123E7">
              <w:rPr>
                <w:lang w:eastAsia="ar-SA"/>
              </w:rPr>
              <w:t xml:space="preserve"> </w:t>
            </w:r>
            <w:r w:rsidR="008123E7"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 w:rsidR="00023D44">
              <w:rPr>
                <w:rFonts w:asciiTheme="minorHAnsi" w:eastAsia="Arial" w:hAnsiTheme="minorHAnsi" w:cstheme="minorHAnsi"/>
              </w:rPr>
              <w:t>cancelo la eliminación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7D03ACD" w14:textId="7D68AE18" w:rsidR="002D0B8B" w:rsidRPr="00023D44" w:rsidRDefault="00E063FD" w:rsidP="00023D44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 w:rsidR="008123E7">
              <w:rPr>
                <w:rFonts w:asciiTheme="minorHAnsi" w:eastAsia="Arial" w:hAnsiTheme="minorHAnsi" w:cstheme="minorHAnsi"/>
              </w:rPr>
              <w:t>eliminación</w:t>
            </w:r>
            <w:r>
              <w:rPr>
                <w:rFonts w:asciiTheme="minorHAnsi" w:eastAsia="Arial" w:hAnsiTheme="minorHAnsi" w:cstheme="minorHAnsi"/>
              </w:rPr>
              <w:t xml:space="preserve"> es rechazada.</w:t>
            </w:r>
          </w:p>
        </w:tc>
      </w:tr>
      <w:tr w:rsidR="002D0B8B" w:rsidRPr="0039736F" w14:paraId="2B40127D" w14:textId="77777777" w:rsidTr="00614B45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5506C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1DF210E8" w14:textId="6453EE44" w:rsidR="002D0B8B" w:rsidRPr="004F3874" w:rsidRDefault="004F3874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333249A5" w14:textId="09A254C1" w:rsidR="002D0B8B" w:rsidRPr="0039736F" w:rsidRDefault="008123E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2A9792E8" w14:textId="77777777" w:rsidR="00240169" w:rsidRPr="0039736F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4A859C85" w14:textId="77777777" w:rsidTr="004B15D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3EB8AA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4E33D1C2" w14:textId="5E4AA919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 w:rsidR="009D08B9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4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502E12F" w14:textId="46B963D8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</w:tc>
      </w:tr>
      <w:tr w:rsidR="00240169" w:rsidRPr="0039736F" w14:paraId="2FAFA693" w14:textId="77777777" w:rsidTr="004B15D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268FF" w14:textId="77777777" w:rsidR="00240169" w:rsidRPr="007D638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D12A779" w14:textId="77777777" w:rsidR="00240169" w:rsidRPr="007D638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40169" w:rsidRPr="0039736F" w14:paraId="3D9AE969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96292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BB659AC" w14:textId="5338F12A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9D08B9">
              <w:rPr>
                <w:rFonts w:asciiTheme="minorHAnsi" w:eastAsia="Arial" w:hAnsiTheme="minorHAnsi" w:cstheme="minorHAnsi"/>
              </w:rPr>
              <w:t>0</w:t>
            </w:r>
            <w:r w:rsidR="000F4A2F">
              <w:rPr>
                <w:rFonts w:asciiTheme="minorHAnsi" w:eastAsia="Arial" w:hAnsiTheme="minorHAnsi" w:cstheme="minorHAnsi"/>
              </w:rPr>
              <w:t>4</w:t>
            </w:r>
          </w:p>
        </w:tc>
      </w:tr>
      <w:tr w:rsidR="00240169" w:rsidRPr="0039736F" w14:paraId="4787E99D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F942E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238497BF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19FC49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33F0449A" w14:textId="7AB18802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</w:t>
            </w:r>
            <w:r w:rsidR="004F730B">
              <w:rPr>
                <w:rFonts w:asciiTheme="minorHAnsi" w:hAnsiTheme="minorHAnsi" w:cstheme="minorHAnsi"/>
              </w:rPr>
              <w:t xml:space="preserve"> - </w:t>
            </w:r>
            <w:r w:rsidR="008E324D">
              <w:rPr>
                <w:rFonts w:asciiTheme="minorHAnsi" w:hAnsiTheme="minorHAnsi" w:cstheme="minorHAnsi"/>
              </w:rPr>
              <w:t>10</w:t>
            </w:r>
          </w:p>
        </w:tc>
      </w:tr>
      <w:tr w:rsidR="00240169" w:rsidRPr="0039736F" w14:paraId="30E2715B" w14:textId="77777777" w:rsidTr="004B15D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BE3F0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D848B58" w14:textId="1652AFFD" w:rsidR="00240169" w:rsidRPr="00774DA4" w:rsidRDefault="00240169" w:rsidP="004B15D7">
            <w:p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puede registrar varios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33CA902E" w14:textId="77777777" w:rsidTr="004B15D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38759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400C52A0" w14:textId="608471C5" w:rsidR="00240169" w:rsidRPr="00395A30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registrar los campos de </w:t>
            </w:r>
            <w:r>
              <w:rPr>
                <w:rFonts w:asciiTheme="minorHAnsi" w:eastAsia="Arial" w:hAnsiTheme="minorHAnsi" w:cstheme="minorHAnsi"/>
              </w:rPr>
              <w:t xml:space="preserve">Cedula, </w:t>
            </w:r>
            <w:r w:rsidRPr="00082879">
              <w:rPr>
                <w:rFonts w:asciiTheme="minorHAnsi" w:eastAsia="Arial" w:hAnsiTheme="minorHAnsi" w:cstheme="minorHAnsi"/>
              </w:rPr>
              <w:t>Nombre,</w:t>
            </w:r>
            <w:r>
              <w:rPr>
                <w:rFonts w:asciiTheme="minorHAnsi" w:eastAsia="Arial" w:hAnsiTheme="minorHAnsi" w:cstheme="minorHAnsi"/>
              </w:rPr>
              <w:t xml:space="preserve"> Apellido, Teléfono</w:t>
            </w:r>
            <w:r w:rsidRPr="00082879">
              <w:rPr>
                <w:rFonts w:asciiTheme="minorHAnsi" w:eastAsia="Arial" w:hAnsiTheme="minorHAnsi" w:cstheme="minorHAnsi"/>
              </w:rPr>
              <w:t xml:space="preserve"> en forma de texto</w:t>
            </w:r>
            <w:r w:rsidR="008E324D">
              <w:rPr>
                <w:rFonts w:asciiTheme="minorHAnsi" w:eastAsia="Arial" w:hAnsiTheme="minorHAnsi" w:cstheme="minorHAnsi"/>
              </w:rPr>
              <w:t xml:space="preserve"> y especialidad en forma de selección.</w:t>
            </w:r>
          </w:p>
        </w:tc>
      </w:tr>
      <w:tr w:rsidR="00240169" w:rsidRPr="0039736F" w14:paraId="0D15BA55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09F632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0236D2EE" w14:textId="0FC6B053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8E324D">
              <w:rPr>
                <w:rFonts w:asciiTheme="minorHAnsi" w:eastAsia="Arial" w:hAnsiTheme="minorHAnsi" w:cstheme="minorHAnsi"/>
              </w:rPr>
              <w:t>s</w:t>
            </w:r>
            <w:r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0C46A432" w14:textId="77777777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40169" w:rsidRPr="0039736F" w14:paraId="501C7576" w14:textId="77777777" w:rsidTr="004B15D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59A00C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47E86C07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D31864" w14:textId="39CAB86C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335B9D14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A5DFB5" w14:textId="05BD2954" w:rsidR="00240169" w:rsidRPr="00DD576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6283FB9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C58C692" w14:textId="64B16D4A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4C6B7A3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67FD7F0" w14:textId="06196E8F" w:rsidR="00240169" w:rsidRPr="00646D85" w:rsidRDefault="00240169" w:rsidP="004B15D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18BBF11" w14:textId="77777777" w:rsidR="00240169" w:rsidRPr="003D1DCB" w:rsidRDefault="00240169" w:rsidP="004B15D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192DE7D0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122DB20" w14:textId="77777777" w:rsidR="00240169" w:rsidRPr="00CB5920" w:rsidRDefault="00240169" w:rsidP="004B15D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013D15D3" w14:textId="77777777" w:rsidR="00240169" w:rsidRPr="00CB5920" w:rsidRDefault="00240169" w:rsidP="004B15D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1F7ADFCD" w14:textId="545D03A9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6EE99B1F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5227F" w14:textId="172AD99C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20892B1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47F497" w14:textId="77777777" w:rsidR="00240169" w:rsidRPr="003D1DC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87F24C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0B239DC" w14:textId="09430708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registrar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campos de texto como Nombre o Apellido.</w:t>
            </w:r>
          </w:p>
          <w:p w14:paraId="006291C8" w14:textId="77777777" w:rsidR="00240169" w:rsidRPr="00511E57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07F45A6" w14:textId="77777777" w:rsidR="00240169" w:rsidRPr="00511E57" w:rsidRDefault="00240169" w:rsidP="004B15D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0D9FE0A7" w14:textId="77777777" w:rsidR="00240169" w:rsidRPr="003D1DCB" w:rsidRDefault="00240169" w:rsidP="004B15D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97A2562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DF8FBB6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los campos Nombre y Apellido contenga solo texto.</w:t>
            </w:r>
          </w:p>
          <w:p w14:paraId="03DD7087" w14:textId="77777777" w:rsidR="00240169" w:rsidRPr="00B27A3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6132A4D0" w14:textId="77777777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40169" w:rsidRPr="0039736F" w14:paraId="1388AED9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0F31E" w14:textId="0E384EE0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B8D4E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1058C72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8DCC02A" w14:textId="2D57201B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registrar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07C4F06A" w14:textId="77777777" w:rsidR="00240169" w:rsidRPr="00511E57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47CE3A" w14:textId="3DE7C25E" w:rsidR="00240169" w:rsidRPr="00511E57" w:rsidRDefault="00240169" w:rsidP="004B15D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más campos obligatorios vacíos, como Nombre, Apellido</w:t>
            </w:r>
            <w:r w:rsidR="008E324D">
              <w:rPr>
                <w:rFonts w:asciiTheme="minorHAnsi" w:eastAsia="Arial" w:hAnsiTheme="minorHAnsi" w:cstheme="minorHAnsi"/>
              </w:rPr>
              <w:t>.</w:t>
            </w:r>
          </w:p>
          <w:p w14:paraId="42BF57FE" w14:textId="77777777" w:rsidR="00240169" w:rsidRPr="00646D85" w:rsidRDefault="00240169" w:rsidP="004B15D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19F8BB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0BF6FD4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6B31E005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736C0F02" w14:textId="77777777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40169" w:rsidRPr="0039736F" w14:paraId="790401D0" w14:textId="77777777" w:rsidTr="004B15D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A87CB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43C4858A" w14:textId="77777777" w:rsidR="00240169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6543E70E" w14:textId="77777777" w:rsidR="00240169" w:rsidRPr="0039736F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29C680D3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F48E6A9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BA3F5E1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1C1C859E" w14:textId="77777777" w:rsidR="00240169" w:rsidRPr="0039736F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26F12135" w14:textId="77777777" w:rsidTr="004B15D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D3EBFD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3B5157FE" w14:textId="0969F76A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05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AA9856A" w14:textId="64EC347F" w:rsidR="00240169" w:rsidRDefault="00240169" w:rsidP="004B15D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  <w:p w14:paraId="146FFAB1" w14:textId="77777777" w:rsidR="00240169" w:rsidRPr="007744A6" w:rsidRDefault="00240169" w:rsidP="004B15D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40169" w:rsidRPr="0039736F" w14:paraId="225C887B" w14:textId="77777777" w:rsidTr="004B15D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3BDFB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DEC03DA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40169" w:rsidRPr="0039736F" w14:paraId="06808AD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EC98B2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59AABF7A" w14:textId="44B6CF08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5</w:t>
            </w:r>
          </w:p>
        </w:tc>
      </w:tr>
      <w:tr w:rsidR="00240169" w:rsidRPr="0039736F" w14:paraId="368ACEC2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5BBDB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2D5B34DA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2AACD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2E347437" w14:textId="7146135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CU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4</w:t>
            </w:r>
          </w:p>
        </w:tc>
      </w:tr>
      <w:tr w:rsidR="00240169" w:rsidRPr="0039736F" w14:paraId="730E53D7" w14:textId="77777777" w:rsidTr="004B15D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0764F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9BA16EC" w14:textId="0D485A2B" w:rsidR="00240169" w:rsidRPr="008E324D" w:rsidRDefault="00240169" w:rsidP="008E324D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actualizar la información de los </w:t>
            </w:r>
            <w:r w:rsidR="008E324D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71C2CBE0" w14:textId="77777777" w:rsidTr="008E324D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B365E8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08592012" w14:textId="0DE619F0" w:rsidR="00240169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>
              <w:rPr>
                <w:rFonts w:asciiTheme="minorHAnsi" w:eastAsia="Arial" w:hAnsiTheme="minorHAnsi" w:cstheme="minorHAnsi"/>
              </w:rPr>
              <w:t>Cedula, N</w:t>
            </w:r>
            <w:r w:rsidRPr="00082879">
              <w:rPr>
                <w:rFonts w:asciiTheme="minorHAnsi" w:eastAsia="Arial" w:hAnsiTheme="minorHAnsi" w:cstheme="minorHAnsi"/>
              </w:rPr>
              <w:t xml:space="preserve">ombre, </w:t>
            </w:r>
            <w:r>
              <w:rPr>
                <w:rFonts w:asciiTheme="minorHAnsi" w:eastAsia="Arial" w:hAnsiTheme="minorHAnsi" w:cstheme="minorHAnsi"/>
              </w:rPr>
              <w:t xml:space="preserve">Apellido, Teléfono, </w:t>
            </w:r>
            <w:r w:rsidR="008E324D">
              <w:rPr>
                <w:rFonts w:asciiTheme="minorHAnsi" w:eastAsia="Arial" w:hAnsiTheme="minorHAnsi" w:cstheme="minorHAnsi"/>
              </w:rPr>
              <w:t>Especialidad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E2FFB26" w14:textId="551CBD50" w:rsidR="00240169" w:rsidRPr="008E324D" w:rsidRDefault="00240169" w:rsidP="008E324D">
            <w:pPr>
              <w:rPr>
                <w:rFonts w:asciiTheme="minorHAnsi" w:eastAsia="Arial" w:hAnsiTheme="minorHAnsi" w:cstheme="minorHAnsi"/>
              </w:rPr>
            </w:pPr>
          </w:p>
        </w:tc>
      </w:tr>
      <w:tr w:rsidR="00240169" w:rsidRPr="0039736F" w14:paraId="6D08916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FD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78E30C46" w14:textId="4473212B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395AD776" w14:textId="77777777" w:rsidR="00240169" w:rsidRPr="005F2755" w:rsidRDefault="00240169" w:rsidP="004B15D7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40169" w:rsidRPr="0039736F" w14:paraId="6467C9D0" w14:textId="77777777" w:rsidTr="004B15D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CBFC7F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0B760F73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62479" w14:textId="4541817D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72A2361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1B4D8" w14:textId="1EE7C934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BF34A4">
              <w:rPr>
                <w:rFonts w:asciiTheme="minorHAnsi" w:eastAsia="Arial" w:hAnsiTheme="minorHAnsi" w:cstheme="minorHAnsi"/>
              </w:rPr>
              <w:t xml:space="preserve">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6083ADF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6B6B5DA" w14:textId="2D6AD51D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ingresa los nuevos datos para actualizar la información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A6B381A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E53F100" w14:textId="5E899E17" w:rsidR="00240169" w:rsidRPr="006F78C7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5513F48" w14:textId="77777777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8F55C0F" w14:textId="3AFE5B96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lastRenderedPageBreak/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27D9A06A" w14:textId="77777777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62EBCAB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ACD9266" w14:textId="62D93BCD" w:rsidR="00240169" w:rsidRPr="00AF0B0F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AF0B0F">
              <w:rPr>
                <w:rFonts w:asciiTheme="minorHAnsi" w:eastAsia="Arial" w:hAnsiTheme="minorHAnsi" w:cstheme="minorHAnsi"/>
              </w:rPr>
              <w:t xml:space="preserve">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72D0A0A2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B71B0" w14:textId="23F974A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42854EA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6E464" w14:textId="77777777" w:rsidR="00240169" w:rsidRPr="003D1DC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621478A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4664FAC7" w14:textId="76B4AB12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actualizar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campos de texto como Nombre o Apellido.</w:t>
            </w:r>
          </w:p>
          <w:p w14:paraId="2AF57DE9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6EC106A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493E71E6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BA451A7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>
              <w:rPr>
                <w:rFonts w:asciiTheme="minorHAnsi" w:hAnsiTheme="minorHAnsi" w:cstheme="minorHAnsi"/>
              </w:rPr>
              <w:t>Apellido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69DD7059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6F2BE9C2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2B3B91B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los campos Nombre y Apellido contenga solo texto.</w:t>
            </w:r>
          </w:p>
          <w:p w14:paraId="43D0FD93" w14:textId="77777777" w:rsidR="00240169" w:rsidRPr="00B27A3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439CD628" w14:textId="77777777" w:rsidR="00240169" w:rsidRPr="00AF0B0F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40169" w:rsidRPr="0039736F" w14:paraId="737CD8DD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F5A77" w14:textId="1747C64D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E6B90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1E12F1B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6D8F6B4" w14:textId="0B649609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actualizar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Técnico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6C7D0D56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475940E" w14:textId="5320B5CD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DBDA1A4" w14:textId="77777777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EEF187F" w14:textId="24867BB6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Nombre, </w:t>
            </w:r>
            <w:r w:rsidR="008E324D">
              <w:rPr>
                <w:rFonts w:asciiTheme="minorHAnsi" w:eastAsia="Arial" w:hAnsiTheme="minorHAnsi" w:cstheme="minorHAnsi"/>
              </w:rPr>
              <w:t>Teléfono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658BAD28" w14:textId="57BF69B8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 w:rsidR="008E324D"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3A7EBC7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B10C80C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3DD72B48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02A44878" w14:textId="77777777" w:rsidR="00240169" w:rsidRPr="00EC6DD0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40169" w:rsidRPr="0039736F" w14:paraId="0AD3B994" w14:textId="77777777" w:rsidTr="004B15D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89C1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4A9B876" w14:textId="77777777" w:rsidR="00240169" w:rsidRPr="004F3874" w:rsidRDefault="00240169" w:rsidP="004B15D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0E165BFD" w14:textId="77777777" w:rsidR="00240169" w:rsidRPr="00AF0B0F" w:rsidRDefault="00240169" w:rsidP="004B15D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7830CDF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7991CA5C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690D154B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35F6D169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39D52331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2F289721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3C58621A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2B5A61CC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0D415167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3274CB42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2017A3B4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1350969B" w14:textId="77777777" w:rsidTr="004B15D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0B3E89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0EDCD61" w14:textId="7D74EB0B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06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DECDFC0" w14:textId="266D5541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</w:tc>
      </w:tr>
      <w:tr w:rsidR="00240169" w:rsidRPr="0039736F" w14:paraId="3C89401B" w14:textId="77777777" w:rsidTr="004B15D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E6139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DD481ED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40169" w:rsidRPr="0039736F" w14:paraId="7248806D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6D31EF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0218DC5" w14:textId="2861336C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6</w:t>
            </w:r>
          </w:p>
        </w:tc>
      </w:tr>
      <w:tr w:rsidR="00240169" w:rsidRPr="0039736F" w14:paraId="0EECA1A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3C8D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7FF26BA0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02F47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376A314F" w14:textId="33FE73E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40169" w:rsidRPr="0039736F" w14:paraId="247F7EB5" w14:textId="77777777" w:rsidTr="004B15D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7E7B7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A21246F" w14:textId="6B0819F6" w:rsidR="00240169" w:rsidRPr="008E324D" w:rsidRDefault="00240169" w:rsidP="008E324D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eliminar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>s</w:t>
            </w:r>
            <w:r w:rsidR="004F730B" w:rsidRPr="008E324D">
              <w:rPr>
                <w:rFonts w:asciiTheme="minorHAnsi" w:eastAsia="Arial" w:hAnsiTheme="minorHAnsi" w:cstheme="minorHAnsi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40169" w:rsidRPr="0039736F" w14:paraId="4155E203" w14:textId="77777777" w:rsidTr="004B15D7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CAB1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EAB5F54" w14:textId="7CF62599" w:rsidR="00240169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7F74DD2C" w14:textId="764EE23B" w:rsidR="00240169" w:rsidRPr="00774DA4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>
              <w:rPr>
                <w:rFonts w:asciiTheme="minorHAnsi" w:eastAsia="Arial" w:hAnsiTheme="minorHAnsi" w:cstheme="minorHAnsi"/>
              </w:rPr>
              <w:t>s al menos que se haga un cambio en la base de datos</w:t>
            </w:r>
          </w:p>
        </w:tc>
      </w:tr>
      <w:tr w:rsidR="00240169" w:rsidRPr="0039736F" w14:paraId="102C678D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C5ED7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95F181A" w14:textId="48062621" w:rsidR="00240169" w:rsidRPr="00023D44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40169" w:rsidRPr="0039736F" w14:paraId="53833D26" w14:textId="77777777" w:rsidTr="004B15D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28D585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3B51B643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CDCD71" w14:textId="0B62E25E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6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2E4F64CF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DB1D4F" w14:textId="4DE639AE" w:rsidR="00240169" w:rsidRPr="009900B1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seleccionado en la tabla.</w:t>
            </w:r>
          </w:p>
          <w:p w14:paraId="0F003DD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500D70" w14:textId="2D19179E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existente para eliminarlo.</w:t>
            </w:r>
          </w:p>
          <w:p w14:paraId="75202FFE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EDE06DA" w14:textId="4F2A13CA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>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56B9C278" w14:textId="348A6795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F665760" w14:textId="77777777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432D94B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DC6B670" w14:textId="11CBAB54" w:rsidR="00240169" w:rsidRPr="00E063FD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de la tabla </w:t>
            </w:r>
            <w:r w:rsidRPr="00E063FD">
              <w:rPr>
                <w:rFonts w:asciiTheme="minorHAnsi" w:eastAsia="Arial" w:hAnsiTheme="minorHAnsi" w:cstheme="minorHAnsi"/>
              </w:rPr>
              <w:t>exitosamente y los refleja la tabla</w:t>
            </w:r>
            <w:r w:rsidR="004F730B">
              <w:rPr>
                <w:rFonts w:asciiTheme="minorHAnsi" w:eastAsia="Arial" w:hAnsiTheme="minorHAnsi" w:cstheme="minorHAnsi"/>
              </w:rPr>
              <w:t xml:space="preserve"> sin 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40E6FACB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9FE6F" w14:textId="7AF45CA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6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832B6D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D8A76" w14:textId="77777777" w:rsidR="00240169" w:rsidRPr="0054396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62D58C5C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57687CE" w14:textId="3D2D065A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acepta la eliminación del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F44B045" w14:textId="77777777" w:rsidR="00240169" w:rsidRPr="00E75F95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2B1704" w14:textId="7A611B02" w:rsidR="00240169" w:rsidRPr="006F78C7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51EC705" w14:textId="68DCDD65" w:rsidR="00240169" w:rsidRPr="006F78C7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8C61177" w14:textId="77777777" w:rsidR="00240169" w:rsidRPr="00E063FD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2198C57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CDB5744" w14:textId="77777777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05AFB608" w14:textId="77777777" w:rsidR="00240169" w:rsidRPr="00023D44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40169" w:rsidRPr="0039736F" w14:paraId="2C898159" w14:textId="77777777" w:rsidTr="004B15D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3005D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55C65D0" w14:textId="77777777" w:rsidR="00240169" w:rsidRPr="004F3874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4BAC7A3" w14:textId="77777777" w:rsidR="00240169" w:rsidRPr="0039736F" w:rsidRDefault="00240169" w:rsidP="004B15D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AF861BB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22455059" w14:textId="77777777" w:rsidTr="0037750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5CA2CA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8200E42" w14:textId="064817BC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07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0CFE30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</w:tc>
      </w:tr>
      <w:tr w:rsidR="00203802" w:rsidRPr="0039736F" w14:paraId="04641B3D" w14:textId="77777777" w:rsidTr="0037750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2820C6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67E3FD9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03802" w:rsidRPr="0039736F" w14:paraId="54482BF0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75978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2D41E703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07</w:t>
            </w:r>
          </w:p>
        </w:tc>
      </w:tr>
      <w:tr w:rsidR="00203802" w:rsidRPr="0039736F" w14:paraId="4862FE3C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CA8BD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0D6B1D34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C022E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1E06FED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 - 10</w:t>
            </w:r>
          </w:p>
        </w:tc>
      </w:tr>
      <w:tr w:rsidR="00203802" w:rsidRPr="0039736F" w14:paraId="30BB645C" w14:textId="77777777" w:rsidTr="0037750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4C15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EF3F99A" w14:textId="77777777" w:rsidR="00203802" w:rsidRPr="004F730B" w:rsidRDefault="00203802" w:rsidP="00203802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4F730B">
              <w:rPr>
                <w:rFonts w:asciiTheme="minorHAnsi" w:eastAsia="Arial" w:hAnsiTheme="minorHAnsi" w:cstheme="minorHAnsi"/>
              </w:rPr>
              <w:t xml:space="preserve">El empleado puede registrar varios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4F730B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4BF0C5C9" w14:textId="77777777" w:rsidTr="0037750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5E7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DA13166" w14:textId="77777777" w:rsidR="00203802" w:rsidRPr="009D08B9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>Se podrá registrar los campos de</w:t>
            </w:r>
            <w:r>
              <w:rPr>
                <w:rFonts w:asciiTheme="minorHAnsi" w:eastAsia="Arial" w:hAnsiTheme="minorHAnsi" w:cstheme="minorHAnsi"/>
              </w:rPr>
              <w:t xml:space="preserve"> tipo. cliente en forma de selección ,Marca, Modelo </w:t>
            </w:r>
            <w:r w:rsidRPr="00082879">
              <w:rPr>
                <w:rFonts w:asciiTheme="minorHAnsi" w:eastAsia="Arial" w:hAnsiTheme="minorHAnsi" w:cstheme="minorHAnsi"/>
              </w:rPr>
              <w:t>en forma de texto</w:t>
            </w:r>
            <w:r>
              <w:rPr>
                <w:rFonts w:asciiTheme="minorHAnsi" w:eastAsia="Arial" w:hAnsiTheme="minorHAnsi" w:cstheme="minorHAnsi"/>
              </w:rPr>
              <w:t xml:space="preserve"> y Año en formato de número.</w:t>
            </w:r>
          </w:p>
        </w:tc>
      </w:tr>
      <w:tr w:rsidR="00203802" w:rsidRPr="0039736F" w14:paraId="6A975E26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E07E8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563821F" w14:textId="77777777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s</w:t>
            </w:r>
            <w:r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4583C131" w14:textId="77777777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46FBFF02" w14:textId="77777777" w:rsidTr="0037750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C03C07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2F9BAF4D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72BEC7" w14:textId="3B27C4F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690DA3F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584C77" w14:textId="77777777" w:rsidR="00203802" w:rsidRPr="00DD576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157A563D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14B0FF2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7AF69B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F777129" w14:textId="77777777" w:rsidR="00203802" w:rsidRPr="00646D85" w:rsidRDefault="00203802" w:rsidP="00203802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43D305F" w14:textId="77777777" w:rsidR="00203802" w:rsidRPr="003D1DCB" w:rsidRDefault="00203802" w:rsidP="00203802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A759DBA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D30D405" w14:textId="77777777" w:rsidR="00203802" w:rsidRPr="00CB5920" w:rsidRDefault="00203802" w:rsidP="00203802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7542896C" w14:textId="77777777" w:rsidR="00203802" w:rsidRPr="00CB5920" w:rsidRDefault="00203802" w:rsidP="00203802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149EEAA0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78E1684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0F923" w14:textId="646C5DF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7482773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24B8CC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37D25B0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BFAEB1F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registrar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ingresando números en el campo de texto Marca.</w:t>
            </w:r>
          </w:p>
          <w:p w14:paraId="041AB3FF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F77E5CD" w14:textId="77777777" w:rsidR="00203802" w:rsidRPr="00511E57" w:rsidRDefault="00203802" w:rsidP="00203802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Ingresa valores inválidos (números) en el campo Marca.</w:t>
            </w:r>
          </w:p>
          <w:p w14:paraId="05B7AABD" w14:textId="77777777" w:rsidR="00203802" w:rsidRPr="003D1DCB" w:rsidRDefault="00203802" w:rsidP="00203802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721DD027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CC74A8C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el campo Marca contenga solo texto.</w:t>
            </w:r>
          </w:p>
          <w:p w14:paraId="0483C9BC" w14:textId="77777777" w:rsidR="00203802" w:rsidRPr="00B27A39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4EDEE1ED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591D121F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02A27E" w14:textId="1CA724E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07BC3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4238C65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1D4555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registrar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58F985ED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793A9D7" w14:textId="77777777" w:rsidR="00203802" w:rsidRPr="00511E57" w:rsidRDefault="00203802" w:rsidP="00203802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más campos obligatorios vacíos, como Marca, Modelo.</w:t>
            </w:r>
          </w:p>
          <w:p w14:paraId="76E787A7" w14:textId="77777777" w:rsidR="00203802" w:rsidRPr="00646D85" w:rsidRDefault="00203802" w:rsidP="00203802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2B4BF6E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C4B9851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B1F2F33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16626DDA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17E9AF61" w14:textId="77777777" w:rsidTr="0037750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4D058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4D90253" w14:textId="77777777" w:rsidR="00203802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743B0988" w14:textId="77777777" w:rsidR="00203802" w:rsidRPr="0039736F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7AF9D136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5CDBEE90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7C5C0484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712645F8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5A070189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4572B6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7F293FC5" w14:textId="5B8D05C5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08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C806698" w14:textId="77777777" w:rsidR="00203802" w:rsidRDefault="00203802" w:rsidP="0037750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  <w:p w14:paraId="14ECC324" w14:textId="77777777" w:rsidR="00203802" w:rsidRPr="007744A6" w:rsidRDefault="00203802" w:rsidP="003775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3802" w:rsidRPr="0039736F" w14:paraId="350C0A0A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D2CD38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717BF21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195DF22F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E9EC3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E16BD0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08</w:t>
            </w:r>
          </w:p>
        </w:tc>
      </w:tr>
      <w:tr w:rsidR="00203802" w:rsidRPr="0039736F" w14:paraId="37FCAC35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20C39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4BBE5918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674F1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D52C78D" w14:textId="43B12B33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CU - 07</w:t>
            </w:r>
          </w:p>
        </w:tc>
      </w:tr>
      <w:tr w:rsidR="00203802" w:rsidRPr="0039736F" w14:paraId="3C88AD6A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6CC4A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47C06FAA" w14:textId="77777777" w:rsidR="00203802" w:rsidRPr="008E324D" w:rsidRDefault="00203802" w:rsidP="00203802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actualizar la información de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Dispositivos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9B86F2F" w14:textId="77777777" w:rsidTr="00377507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1A17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C4CF40E" w14:textId="77777777" w:rsidR="00203802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>
              <w:rPr>
                <w:rFonts w:asciiTheme="minorHAnsi" w:eastAsia="Arial" w:hAnsiTheme="minorHAnsi" w:cstheme="minorHAnsi"/>
              </w:rPr>
              <w:t>Cliente, Tipo, Marca</w:t>
            </w:r>
            <w:r w:rsidRPr="00082879">
              <w:rPr>
                <w:rFonts w:asciiTheme="minorHAnsi" w:eastAsia="Arial" w:hAnsiTheme="minorHAnsi" w:cstheme="minorHAnsi"/>
              </w:rPr>
              <w:t xml:space="preserve">, </w:t>
            </w:r>
            <w:r>
              <w:rPr>
                <w:rFonts w:asciiTheme="minorHAnsi" w:eastAsia="Arial" w:hAnsiTheme="minorHAnsi" w:cstheme="minorHAnsi"/>
              </w:rPr>
              <w:t>Modelo, Año</w:t>
            </w:r>
          </w:p>
          <w:p w14:paraId="6F3B870A" w14:textId="77777777" w:rsidR="00203802" w:rsidRPr="008E324D" w:rsidRDefault="00203802" w:rsidP="00377507">
            <w:pPr>
              <w:rPr>
                <w:rFonts w:asciiTheme="minorHAnsi" w:eastAsia="Arial" w:hAnsiTheme="minorHAnsi" w:cstheme="minorHAnsi"/>
              </w:rPr>
            </w:pPr>
          </w:p>
        </w:tc>
      </w:tr>
      <w:tr w:rsidR="00203802" w:rsidRPr="0039736F" w14:paraId="6E5BF2A7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E554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566AAAFC" w14:textId="1B76834F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594B33">
              <w:rPr>
                <w:rFonts w:asciiTheme="minorHAnsi" w:eastAsia="Arial" w:hAnsiTheme="minorHAnsi" w:cstheme="minorHAnsi"/>
              </w:rPr>
              <w:t xml:space="preserve"> 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552E5ABD" w14:textId="77777777" w:rsidR="00203802" w:rsidRPr="005F2755" w:rsidRDefault="00203802" w:rsidP="00203802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30B8040A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878E36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682A494B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7FBA84" w14:textId="6501D3A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25232D5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F8F8A" w14:textId="27B06B7E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0B8283A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901E521" w14:textId="5BD3E084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ingresa los nuevos datos para actualizar la información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8BFEAB2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59B81FD" w14:textId="470B9096" w:rsidR="00203802" w:rsidRPr="006F78C7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lastRenderedPageBreak/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39D679CA" w14:textId="7777777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40AFAAB" w14:textId="5D45759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643F6C7A" w14:textId="7777777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703175F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4883371" w14:textId="6DE9C37D" w:rsidR="00203802" w:rsidRPr="00AF0B0F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AF0B0F">
              <w:rPr>
                <w:rFonts w:asciiTheme="minorHAnsi" w:eastAsia="Arial" w:hAnsiTheme="minorHAnsi" w:cstheme="minorHAnsi"/>
              </w:rPr>
              <w:t xml:space="preserve"> 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3C901B31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ABAE2" w14:textId="4FC5345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2F0348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1B5935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383A3B5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D047252" w14:textId="1A6E2AC9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actualizar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ingresando números en campos de texto como Marca.</w:t>
            </w:r>
          </w:p>
          <w:p w14:paraId="1EA2803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1DA24F" w14:textId="1221F40A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AE892DC" w14:textId="77777777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756B373" w14:textId="73AF2B68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</w:t>
            </w:r>
            <w:r>
              <w:rPr>
                <w:rFonts w:asciiTheme="minorHAnsi" w:hAnsiTheme="minorHAnsi" w:cstheme="minorHAnsi"/>
              </w:rPr>
              <w:t>el</w:t>
            </w:r>
            <w:r w:rsidRPr="006F78C7">
              <w:rPr>
                <w:rFonts w:asciiTheme="minorHAnsi" w:hAnsiTheme="minorHAnsi" w:cstheme="minorHAnsi"/>
              </w:rPr>
              <w:t xml:space="preserve"> campo</w:t>
            </w:r>
            <w:r>
              <w:rPr>
                <w:rFonts w:asciiTheme="minorHAnsi" w:hAnsiTheme="minorHAnsi" w:cstheme="minorHAnsi"/>
              </w:rPr>
              <w:t xml:space="preserve"> Marca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042F1F18" w14:textId="77777777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1EC886C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DE85153" w14:textId="4926D16B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el campo Marca contenga solo texto.</w:t>
            </w:r>
          </w:p>
          <w:p w14:paraId="24849161" w14:textId="77777777" w:rsidR="00203802" w:rsidRPr="00B27A39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0CCA00DF" w14:textId="77777777" w:rsidR="00203802" w:rsidRPr="00AF0B0F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7D7DB5B8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6FF8C5" w14:textId="75E0C2E9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A792D5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8B8B33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0BF5962" w14:textId="460B4A71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actualizar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37D4E4BC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D57DBDB" w14:textId="5A262468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E9A5F6A" w14:textId="77777777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34B2CE9" w14:textId="00C1DF38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>
              <w:rPr>
                <w:rFonts w:asciiTheme="minorHAnsi" w:eastAsia="Arial" w:hAnsiTheme="minorHAnsi" w:cstheme="minorHAnsi"/>
              </w:rPr>
              <w:t>Marca</w:t>
            </w:r>
            <w:r w:rsidRPr="006F78C7">
              <w:rPr>
                <w:rFonts w:asciiTheme="minorHAnsi" w:eastAsia="Arial" w:hAnsiTheme="minorHAnsi" w:cstheme="minorHAnsi"/>
              </w:rPr>
              <w:t xml:space="preserve">, </w:t>
            </w:r>
            <w:r>
              <w:rPr>
                <w:rFonts w:asciiTheme="minorHAnsi" w:eastAsia="Arial" w:hAnsiTheme="minorHAnsi" w:cstheme="minorHAnsi"/>
              </w:rPr>
              <w:t>Modelo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606EAD2" w14:textId="77777777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726B3DA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728EE76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850E0BD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71CA6B27" w14:textId="77777777" w:rsidR="00203802" w:rsidRPr="00EC6DD0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0BDE743C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14C1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EC16FD0" w14:textId="77777777" w:rsidR="00203802" w:rsidRPr="004F3874" w:rsidRDefault="00203802" w:rsidP="00203802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3DEB6DC2" w14:textId="77777777" w:rsidR="00203802" w:rsidRPr="00AF0B0F" w:rsidRDefault="00203802" w:rsidP="00203802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01DE39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45B0B766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2778B007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5C05CC91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6585B037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63E0439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2D8D848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749898F3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921B08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C7E9041" w14:textId="4D7C32CA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09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E70B33A" w14:textId="3BF0CDD2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</w:tc>
      </w:tr>
      <w:tr w:rsidR="00203802" w:rsidRPr="0039736F" w14:paraId="227FD9F9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09D3D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D0CE37B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7FF940CA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D9FBB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4E99DE7D" w14:textId="00BC4DAB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09</w:t>
            </w:r>
          </w:p>
        </w:tc>
      </w:tr>
      <w:tr w:rsidR="00203802" w:rsidRPr="0039736F" w14:paraId="265CEE0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78E5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51AA2655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2492D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422AF41" w14:textId="3F72B49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- 07</w:t>
            </w:r>
          </w:p>
        </w:tc>
      </w:tr>
      <w:tr w:rsidR="00203802" w:rsidRPr="0039736F" w14:paraId="17E174B7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8D5CE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5532C5F7" w14:textId="2BB44CFF" w:rsidR="00203802" w:rsidRPr="008E324D" w:rsidRDefault="00203802" w:rsidP="00203802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03802" w:rsidRPr="0039736F" w14:paraId="3DA14E27" w14:textId="77777777" w:rsidTr="00377507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75E1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FF2128B" w14:textId="5C13CD9C" w:rsidR="00203802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74BE2513" w14:textId="3A3F2427" w:rsidR="00203802" w:rsidRPr="00774DA4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>
              <w:rPr>
                <w:rFonts w:asciiTheme="minorHAnsi" w:eastAsia="Arial" w:hAnsiTheme="minorHAnsi" w:cstheme="minorHAnsi"/>
              </w:rPr>
              <w:t>s al menos que se haga un cambio en la base de datos.</w:t>
            </w:r>
          </w:p>
        </w:tc>
      </w:tr>
      <w:tr w:rsidR="00203802" w:rsidRPr="0039736F" w14:paraId="04D91AF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3FF89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612FE10A" w14:textId="4A5AEA65" w:rsidR="00203802" w:rsidRPr="00023D44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03802" w:rsidRPr="0039736F" w14:paraId="63A65851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7EC69D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0EE3EDD1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970020" w14:textId="521DB4E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9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EECD09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0C4D7C" w14:textId="3C1BD3EA" w:rsidR="00203802" w:rsidRPr="009900B1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seleccionado en la tabla.</w:t>
            </w:r>
          </w:p>
          <w:p w14:paraId="7905733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61214D9B" w14:textId="03B0C050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existente para eliminarlo.</w:t>
            </w:r>
          </w:p>
          <w:p w14:paraId="55AB2AAB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290C986" w14:textId="53C877CA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78FE6A2" w14:textId="38CE046A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68F9D3B" w14:textId="77777777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5E8FCC1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D960252" w14:textId="061A59B9" w:rsidR="00203802" w:rsidRPr="00E063FD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de la tabla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</w:t>
            </w:r>
            <w:r>
              <w:rPr>
                <w:rFonts w:asciiTheme="minorHAnsi" w:eastAsia="Arial" w:hAnsiTheme="minorHAnsi" w:cstheme="minorHAnsi"/>
              </w:rPr>
              <w:t>r</w:t>
            </w:r>
            <w:r w:rsidRPr="00E063FD">
              <w:rPr>
                <w:rFonts w:asciiTheme="minorHAnsi" w:eastAsia="Arial" w:hAnsiTheme="minorHAnsi" w:cstheme="minorHAnsi"/>
              </w:rPr>
              <w:t>efleja la tabla</w:t>
            </w:r>
            <w:r>
              <w:rPr>
                <w:rFonts w:asciiTheme="minorHAnsi" w:eastAsia="Arial" w:hAnsiTheme="minorHAnsi" w:cstheme="minorHAnsi"/>
              </w:rPr>
              <w:t xml:space="preserve"> sin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68E8E033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271F39" w14:textId="5B6B1582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9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4CE5C5A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DD038B" w14:textId="77777777" w:rsidR="00203802" w:rsidRPr="0054396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2ADDBDD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C8D2D9" w14:textId="59FAD490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acepta la eliminación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E4D9E56" w14:textId="77777777" w:rsidR="00203802" w:rsidRPr="00E75F95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2BFF201" w14:textId="1AC0BB5C" w:rsidR="00203802" w:rsidRPr="006F78C7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8B3E303" w14:textId="61A50B7A" w:rsidR="00203802" w:rsidRPr="006F78C7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818AAFB" w14:textId="77777777" w:rsidR="00203802" w:rsidRPr="00E063FD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5641E3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CE75B26" w14:textId="77777777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02A0ABBB" w14:textId="77777777" w:rsidR="00203802" w:rsidRPr="00023D44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03802" w:rsidRPr="0039736F" w14:paraId="7EE7B64D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DF85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C5E17F2" w14:textId="77777777" w:rsidR="00203802" w:rsidRPr="004F3874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70C98B08" w14:textId="77777777" w:rsidR="00203802" w:rsidRPr="0039736F" w:rsidRDefault="00203802" w:rsidP="00203802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03E0E71F" w14:textId="77777777" w:rsidR="002948F0" w:rsidRDefault="002948F0" w:rsidP="008810D6"/>
    <w:p w14:paraId="63F9CAF9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6"/>
        <w:gridCol w:w="3705"/>
        <w:gridCol w:w="1544"/>
        <w:gridCol w:w="3143"/>
      </w:tblGrid>
      <w:tr w:rsidR="00203802" w:rsidRPr="0039736F" w14:paraId="33ECA166" w14:textId="77777777" w:rsidTr="0037750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0EC9CD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104A54B4" w14:textId="340758AA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10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EA03A63" w14:textId="1549690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</w:tc>
      </w:tr>
      <w:tr w:rsidR="00203802" w:rsidRPr="0039736F" w14:paraId="639274ED" w14:textId="77777777" w:rsidTr="0037750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F89572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89E7E8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03802" w:rsidRPr="0039736F" w14:paraId="4BBD7D9D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9C8EC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51D2FC0" w14:textId="0148177C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10</w:t>
            </w:r>
          </w:p>
        </w:tc>
      </w:tr>
      <w:tr w:rsidR="00203802" w:rsidRPr="0039736F" w14:paraId="7FD1CFBB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88D7F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125B47D1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B313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413B132C" w14:textId="099EAAAB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CU </w:t>
            </w:r>
            <w:r w:rsidR="00614344">
              <w:rPr>
                <w:rFonts w:asciiTheme="minorHAnsi" w:hAnsiTheme="minorHAnsi" w:cstheme="minorHAnsi"/>
              </w:rPr>
              <w:t>–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 xml:space="preserve">01, CU – 04,  CU – 07  </w:t>
            </w:r>
          </w:p>
        </w:tc>
      </w:tr>
      <w:tr w:rsidR="00203802" w:rsidRPr="0039736F" w14:paraId="3C98B1B2" w14:textId="77777777" w:rsidTr="0037750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EE5A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4C1E2C5C" w14:textId="680CED1F" w:rsidR="00203802" w:rsidRPr="004F730B" w:rsidRDefault="00203802" w:rsidP="00377507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4F730B">
              <w:rPr>
                <w:rFonts w:asciiTheme="minorHAnsi" w:eastAsia="Arial" w:hAnsiTheme="minorHAnsi" w:cstheme="minorHAnsi"/>
              </w:rPr>
              <w:t>El empleado puede registrar vari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 w:rsidRPr="004F730B">
              <w:rPr>
                <w:rFonts w:asciiTheme="minorHAnsi" w:eastAsia="Arial" w:hAnsiTheme="minorHAnsi" w:cstheme="minorHAnsi"/>
              </w:rPr>
              <w:t xml:space="preserve">s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4F730B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522C1CA" w14:textId="77777777" w:rsidTr="0037750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5BF3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0E4D095" w14:textId="077C8DFF" w:rsidR="00203802" w:rsidRPr="009D08B9" w:rsidRDefault="00203802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>Se podrá registrar los campos de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</w:rPr>
              <w:t>Dispositivo,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 xml:space="preserve"> en forma de selección ,</w:t>
            </w:r>
            <w:r w:rsidR="00614344">
              <w:rPr>
                <w:rFonts w:asciiTheme="minorHAnsi" w:eastAsia="Arial" w:hAnsiTheme="minorHAnsi" w:cstheme="minorHAnsi"/>
              </w:rPr>
              <w:t>Repuestos, Servicio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Pr="00082879">
              <w:rPr>
                <w:rFonts w:asciiTheme="minorHAnsi" w:eastAsia="Arial" w:hAnsiTheme="minorHAnsi" w:cstheme="minorHAnsi"/>
              </w:rPr>
              <w:t>en forma de texto</w:t>
            </w:r>
            <w:r w:rsidR="00614344">
              <w:rPr>
                <w:rFonts w:asciiTheme="minorHAnsi" w:eastAsia="Arial" w:hAnsiTheme="minorHAnsi" w:cstheme="minorHAnsi"/>
              </w:rPr>
              <w:t xml:space="preserve">, Total Repuestos ,total servicio </w:t>
            </w:r>
            <w:r>
              <w:rPr>
                <w:rFonts w:asciiTheme="minorHAnsi" w:eastAsia="Arial" w:hAnsiTheme="minorHAnsi" w:cstheme="minorHAnsi"/>
              </w:rPr>
              <w:t>en formato de número</w:t>
            </w:r>
            <w:r w:rsidR="00614344">
              <w:rPr>
                <w:rFonts w:asciiTheme="minorHAnsi" w:eastAsia="Arial" w:hAnsiTheme="minorHAnsi" w:cstheme="minorHAnsi"/>
              </w:rPr>
              <w:t xml:space="preserve"> y fecha de la reparación en forma de date.</w:t>
            </w:r>
          </w:p>
        </w:tc>
      </w:tr>
      <w:tr w:rsidR="00203802" w:rsidRPr="0039736F" w14:paraId="692B15FC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713E2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606AE504" w14:textId="560D6473" w:rsidR="00203802" w:rsidRPr="00594B33" w:rsidRDefault="0061434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203802">
              <w:rPr>
                <w:rFonts w:asciiTheme="minorHAnsi" w:eastAsia="Arial" w:hAnsiTheme="minorHAnsi" w:cstheme="minorHAnsi"/>
              </w:rPr>
              <w:t>s</w:t>
            </w:r>
            <w:r w:rsidR="00203802"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 w:rsidR="00203802">
              <w:rPr>
                <w:rFonts w:asciiTheme="minorHAnsi" w:eastAsia="Arial" w:hAnsiTheme="minorHAnsi" w:cstheme="minorHAnsi"/>
              </w:rPr>
              <w:t xml:space="preserve"> y </w:t>
            </w:r>
            <w:r w:rsidR="00203802"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7FE0ABC8" w14:textId="77777777" w:rsidR="00203802" w:rsidRPr="00594B33" w:rsidRDefault="00203802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0D911D16" w14:textId="77777777" w:rsidTr="0037750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F747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731F4A50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15919D" w14:textId="3624F58B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3D7FE57D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93C1C0" w14:textId="4A5233B9" w:rsidR="00203802" w:rsidRPr="00DD576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exitoso de un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357CDEA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277A3D6" w14:textId="037C28CA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2D50E6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2974298" w14:textId="79C13413" w:rsidR="00203802" w:rsidRPr="00646D85" w:rsidRDefault="00203802" w:rsidP="0037750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</w:t>
            </w:r>
            <w:r w:rsidR="00614344">
              <w:rPr>
                <w:rFonts w:asciiTheme="minorHAnsi" w:eastAsia="Arial" w:hAnsiTheme="minorHAnsi" w:cstheme="minorHAnsi"/>
              </w:rPr>
              <w:t>la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FE27046" w14:textId="77777777" w:rsidR="00203802" w:rsidRPr="003D1DCB" w:rsidRDefault="00203802" w:rsidP="0037750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CFA09F7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5F5D2F15" w14:textId="77777777" w:rsidR="00203802" w:rsidRPr="00CB5920" w:rsidRDefault="00203802" w:rsidP="0037750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14E4171E" w14:textId="77777777" w:rsidR="00203802" w:rsidRPr="00CB5920" w:rsidRDefault="00203802" w:rsidP="0037750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0D578F40" w14:textId="644EBAD2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</w:t>
            </w:r>
            <w:r w:rsidR="00614344">
              <w:rPr>
                <w:rFonts w:asciiTheme="minorHAnsi" w:eastAsia="Arial" w:hAnsiTheme="minorHAnsi" w:cstheme="minorHAnsi"/>
              </w:rPr>
              <w:t xml:space="preserve">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40F89FB3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2C485" w14:textId="42EC9CC1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57E9D3B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6B220A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905B352" w14:textId="35B8D4D1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ABD3AE4" w14:textId="0B8FEC7E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intenta registrar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</w:t>
            </w:r>
            <w:r w:rsidR="00614344">
              <w:rPr>
                <w:rFonts w:asciiTheme="minorHAnsi" w:eastAsia="Arial" w:hAnsiTheme="minorHAnsi" w:cstheme="minorHAnsi"/>
              </w:rPr>
              <w:t>s</w:t>
            </w:r>
            <w:r>
              <w:rPr>
                <w:rFonts w:asciiTheme="minorHAnsi" w:eastAsia="Arial" w:hAnsiTheme="minorHAnsi" w:cstheme="minorHAnsi"/>
              </w:rPr>
              <w:t xml:space="preserve"> de texto </w:t>
            </w:r>
            <w:r w:rsidR="00614344">
              <w:rPr>
                <w:rFonts w:asciiTheme="minorHAnsi" w:eastAsia="Arial" w:hAnsiTheme="minorHAnsi" w:cstheme="minorHAnsi"/>
              </w:rPr>
              <w:t>como Repuestos o Servicio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888F818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9A2A48E" w14:textId="0B1A4B14" w:rsidR="00203802" w:rsidRPr="00511E57" w:rsidRDefault="00203802" w:rsidP="0037750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>Repuestos, Servicio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1F8FD4BF" w14:textId="77777777" w:rsidR="00203802" w:rsidRPr="003D1DCB" w:rsidRDefault="00203802" w:rsidP="0037750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6BE17235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2E75EC1" w14:textId="03C615D9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 xml:space="preserve">Repuestos, Servicio </w:t>
            </w:r>
            <w:r>
              <w:rPr>
                <w:rFonts w:asciiTheme="minorHAnsi" w:hAnsiTheme="minorHAnsi" w:cstheme="minorHAnsi"/>
              </w:rPr>
              <w:t>contenga solo texto.</w:t>
            </w:r>
          </w:p>
          <w:p w14:paraId="412AE390" w14:textId="77777777" w:rsidR="00203802" w:rsidRPr="00B27A39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2568CFCD" w14:textId="77777777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06435D09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1360A9" w14:textId="0A4667FE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FE39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5E7A505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56A41C7" w14:textId="6BD5D9A5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empleado intenta registrar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286A2D09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C4E7F86" w14:textId="245F3633" w:rsidR="00203802" w:rsidRPr="00511E57" w:rsidRDefault="00203802" w:rsidP="0037750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 w:rsidR="00614344">
              <w:rPr>
                <w:rFonts w:asciiTheme="minorHAnsi" w:eastAsia="Arial" w:hAnsiTheme="minorHAnsi" w:cstheme="minorHAnsi"/>
              </w:rPr>
              <w:t>Repuestos</w:t>
            </w:r>
            <w:r>
              <w:rPr>
                <w:rFonts w:asciiTheme="minorHAnsi" w:eastAsia="Arial" w:hAnsiTheme="minorHAnsi" w:cstheme="minorHAnsi"/>
              </w:rPr>
              <w:t xml:space="preserve">, </w:t>
            </w:r>
            <w:r w:rsidR="00614344">
              <w:rPr>
                <w:rFonts w:asciiTheme="minorHAnsi" w:eastAsia="Arial" w:hAnsiTheme="minorHAnsi" w:cstheme="minorHAnsi"/>
              </w:rPr>
              <w:t>Servicio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A7EF592" w14:textId="77777777" w:rsidR="00203802" w:rsidRPr="00646D85" w:rsidRDefault="00203802" w:rsidP="0037750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39FBD3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22B3616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EC69F91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44E452A5" w14:textId="77777777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72C6ED49" w14:textId="77777777" w:rsidTr="0037750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4D49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0E6DB400" w14:textId="77777777" w:rsidR="00203802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19F2E7B" w14:textId="77777777" w:rsidR="00203802" w:rsidRPr="0039736F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548A0A18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1470853B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53363694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BB3E29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7F081FCE" w14:textId="7630AF85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614344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11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5B90C15" w14:textId="1BDB021F" w:rsidR="00203802" w:rsidRDefault="00203802" w:rsidP="0037750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  <w:p w14:paraId="57117159" w14:textId="77777777" w:rsidR="00203802" w:rsidRPr="007744A6" w:rsidRDefault="00203802" w:rsidP="003775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3802" w:rsidRPr="0039736F" w14:paraId="2F0F3B9E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89E09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E33AA0B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668CB41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EEB25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83FE6FA" w14:textId="58E77644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11</w:t>
            </w:r>
          </w:p>
        </w:tc>
      </w:tr>
      <w:tr w:rsidR="00203802" w:rsidRPr="0039736F" w14:paraId="1BAE32AC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E6148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5E43C09A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DAA9B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3AE3C14" w14:textId="75CAEC28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CU - </w:t>
            </w:r>
            <w:r w:rsidR="00614344">
              <w:rPr>
                <w:rFonts w:asciiTheme="minorHAnsi" w:eastAsia="Arial" w:hAnsiTheme="minorHAnsi" w:cstheme="minorHAnsi"/>
              </w:rPr>
              <w:t>11</w:t>
            </w:r>
          </w:p>
        </w:tc>
      </w:tr>
      <w:tr w:rsidR="00203802" w:rsidRPr="0039736F" w14:paraId="1A24878C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40BF0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6ECEBF3" w14:textId="7F7051CB" w:rsidR="00203802" w:rsidRPr="008E324D" w:rsidRDefault="00203802" w:rsidP="00377507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>El empleado puede actualizar la información de l</w:t>
            </w:r>
            <w:r w:rsidR="00614344">
              <w:rPr>
                <w:rFonts w:asciiTheme="minorHAnsi" w:eastAsia="Arial" w:hAnsiTheme="minorHAnsi" w:cstheme="minorHAnsi"/>
              </w:rPr>
              <w:t xml:space="preserve">as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7168F466" w14:textId="77777777" w:rsidTr="00377507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70B72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45A9092" w14:textId="061DE057" w:rsidR="00203802" w:rsidRPr="00614344" w:rsidRDefault="00203802" w:rsidP="00614344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614344">
              <w:rPr>
                <w:rFonts w:asciiTheme="minorHAnsi" w:eastAsia="Arial" w:hAnsiTheme="minorHAnsi" w:cstheme="minorHAnsi"/>
              </w:rPr>
              <w:t xml:space="preserve">Se podrá actualizar los campos </w:t>
            </w:r>
            <w:r w:rsidR="00614344" w:rsidRPr="00614344">
              <w:rPr>
                <w:rFonts w:asciiTheme="minorHAnsi" w:eastAsia="Arial" w:hAnsiTheme="minorHAnsi" w:cstheme="minorHAnsi"/>
              </w:rPr>
              <w:t>Dispositivo, Técnico, Repuestos, Servicio, Total Repuestos ,total servicio y fecha de la reparación.</w:t>
            </w:r>
          </w:p>
        </w:tc>
      </w:tr>
      <w:tr w:rsidR="00203802" w:rsidRPr="0039736F" w14:paraId="77272878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4D235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6B11D7C" w14:textId="32112879" w:rsidR="00203802" w:rsidRPr="00594B33" w:rsidRDefault="0061434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se </w:t>
            </w:r>
            <w:r w:rsidR="00203802">
              <w:rPr>
                <w:rFonts w:asciiTheme="minorHAnsi" w:eastAsia="Arial" w:hAnsiTheme="minorHAnsi" w:cstheme="minorHAnsi"/>
              </w:rPr>
              <w:t>actualizará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 w:rsidR="00203802">
              <w:rPr>
                <w:rFonts w:asciiTheme="minorHAnsi" w:eastAsia="Arial" w:hAnsiTheme="minorHAnsi" w:cstheme="minorHAnsi"/>
              </w:rPr>
              <w:t xml:space="preserve"> y </w:t>
            </w:r>
            <w:r w:rsidR="00203802"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43C4FCE8" w14:textId="77777777" w:rsidR="00203802" w:rsidRPr="005F2755" w:rsidRDefault="00203802" w:rsidP="00377507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5BC1689E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487BC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1E9DE444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D761BF" w14:textId="380A6A6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2CDA8E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D4F7C3" w14:textId="6D1181C0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Reparación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2331D1E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494D56A4" w14:textId="79876D00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ingresa los nuevos datos para actualizar la información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781274B" w14:textId="77777777" w:rsidR="00614344" w:rsidRDefault="00614344" w:rsidP="00614344">
            <w:pPr>
              <w:ind w:left="360"/>
              <w:rPr>
                <w:rFonts w:asciiTheme="minorHAnsi" w:eastAsia="Arial" w:hAnsiTheme="minorHAnsi" w:cstheme="minorHAnsi"/>
              </w:rPr>
            </w:pPr>
          </w:p>
          <w:p w14:paraId="3701AA5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5F1BB5A" w14:textId="201DB07D" w:rsidR="00203802" w:rsidRPr="006F78C7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>donde están todos l</w:t>
            </w:r>
            <w:r w:rsidR="00614344">
              <w:rPr>
                <w:rFonts w:asciiTheme="minorHAnsi" w:eastAsia="Arial" w:hAnsiTheme="minorHAnsi" w:cstheme="minorHAnsi"/>
              </w:rPr>
              <w:t xml:space="preserve">as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35AD586B" w14:textId="77777777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lastRenderedPageBreak/>
              <w:t>Espera que la información cargue en el formulario.</w:t>
            </w:r>
          </w:p>
          <w:p w14:paraId="5625C9DA" w14:textId="0144B0EB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02BD86E4" w14:textId="77777777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3BEC926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DB83388" w14:textId="33D4D238" w:rsidR="00203802" w:rsidRPr="00AF0B0F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>El sistema actualiza los datos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AF0B0F">
              <w:rPr>
                <w:rFonts w:asciiTheme="minorHAnsi" w:eastAsia="Arial" w:hAnsiTheme="minorHAnsi" w:cstheme="minorHAnsi"/>
              </w:rPr>
              <w:t xml:space="preserve">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0C52B9AB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4AC1EC" w14:textId="1B469489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10FE3D9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CE4C8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2C317ED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1DC8C3A" w14:textId="1B5B35C9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intenta actualizar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ingresando números en campos de texto como </w:t>
            </w:r>
            <w:r w:rsidR="00614344">
              <w:rPr>
                <w:rFonts w:asciiTheme="minorHAnsi" w:eastAsia="Arial" w:hAnsiTheme="minorHAnsi" w:cstheme="minorHAnsi"/>
              </w:rPr>
              <w:t>Servicio o Repuestos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4FC396F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33F8D1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3DD622C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0F0C375C" w14:textId="523EB35A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</w:t>
            </w:r>
            <w:r w:rsidR="00614344">
              <w:rPr>
                <w:rFonts w:asciiTheme="minorHAnsi" w:hAnsiTheme="minorHAnsi" w:cstheme="minorHAnsi"/>
              </w:rPr>
              <w:t>los</w:t>
            </w:r>
            <w:r w:rsidRPr="006F78C7"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 Repuestos ,Servicio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62B4842F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423FEF04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9C15488" w14:textId="37124216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 xml:space="preserve">s Repuestos y Servicio </w:t>
            </w:r>
            <w:r>
              <w:rPr>
                <w:rFonts w:asciiTheme="minorHAnsi" w:hAnsiTheme="minorHAnsi" w:cstheme="minorHAnsi"/>
              </w:rPr>
              <w:t>contenga solo texto.</w:t>
            </w:r>
          </w:p>
          <w:p w14:paraId="78D4A458" w14:textId="77777777" w:rsidR="00203802" w:rsidRPr="00B27A39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10B1B3FD" w14:textId="77777777" w:rsidR="00203802" w:rsidRPr="00AF0B0F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7BC42D2C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A996E8" w14:textId="53E89A18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0F2E8D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6E79C31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03F4551" w14:textId="6A18EC43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empleado intenta actualizar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2653122A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EC91A6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D9C7695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167DED7A" w14:textId="2FCF4DB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 w:rsidR="00614344">
              <w:rPr>
                <w:rFonts w:asciiTheme="minorHAnsi" w:eastAsia="Arial" w:hAnsiTheme="minorHAnsi" w:cstheme="minorHAnsi"/>
              </w:rPr>
              <w:t>Repuestos</w:t>
            </w:r>
            <w:r w:rsidRPr="006F78C7">
              <w:rPr>
                <w:rFonts w:asciiTheme="minorHAnsi" w:eastAsia="Arial" w:hAnsiTheme="minorHAnsi" w:cstheme="minorHAnsi"/>
              </w:rPr>
              <w:t xml:space="preserve">, </w:t>
            </w:r>
            <w:r w:rsidR="00614344">
              <w:rPr>
                <w:rFonts w:asciiTheme="minorHAnsi" w:eastAsia="Arial" w:hAnsiTheme="minorHAnsi" w:cstheme="minorHAnsi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80C0F66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1B7B11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F11B510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655C34BA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1D5FB58A" w14:textId="77777777" w:rsidR="00203802" w:rsidRPr="00EC6DD0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6BBE5D20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05DA1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B8D3804" w14:textId="77777777" w:rsidR="00203802" w:rsidRPr="004F3874" w:rsidRDefault="00203802" w:rsidP="0037750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3AAD51C" w14:textId="77777777" w:rsidR="00203802" w:rsidRPr="00AF0B0F" w:rsidRDefault="00203802" w:rsidP="0037750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0107792F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16C0AA90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785C0969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7DE20833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551C52C8" w14:textId="77777777" w:rsidR="00614344" w:rsidRDefault="00614344" w:rsidP="00203802">
      <w:pPr>
        <w:rPr>
          <w:rFonts w:asciiTheme="minorHAnsi" w:hAnsiTheme="minorHAnsi" w:cstheme="minorHAnsi"/>
          <w:b/>
          <w:bCs/>
        </w:rPr>
      </w:pPr>
    </w:p>
    <w:p w14:paraId="41C281BA" w14:textId="77777777" w:rsidR="00614344" w:rsidRDefault="00614344" w:rsidP="00203802">
      <w:pPr>
        <w:rPr>
          <w:rFonts w:asciiTheme="minorHAnsi" w:hAnsiTheme="minorHAnsi" w:cstheme="minorHAnsi"/>
          <w:b/>
          <w:bCs/>
        </w:rPr>
      </w:pPr>
    </w:p>
    <w:p w14:paraId="2FDC79A1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3832F399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tbl>
      <w:tblPr>
        <w:tblW w:w="9681" w:type="dxa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296"/>
      </w:tblGrid>
      <w:tr w:rsidR="00203802" w:rsidRPr="0039736F" w14:paraId="6E84724E" w14:textId="77777777" w:rsidTr="001C1954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5B813D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lastRenderedPageBreak/>
              <w:t>IDENTIFICADOR CASO DE USO:</w:t>
            </w:r>
          </w:p>
          <w:p w14:paraId="51DD0D98" w14:textId="7A8A7E26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614344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12</w:t>
            </w:r>
          </w:p>
        </w:tc>
        <w:tc>
          <w:tcPr>
            <w:tcW w:w="4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85F63CD" w14:textId="7E6BEAA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</w:tc>
      </w:tr>
      <w:tr w:rsidR="00203802" w:rsidRPr="0039736F" w14:paraId="02791BCA" w14:textId="77777777" w:rsidTr="001C1954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221B6F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983705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29A3F017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BBC9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57EFE7FE" w14:textId="7077CE88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12</w:t>
            </w:r>
          </w:p>
        </w:tc>
      </w:tr>
      <w:tr w:rsidR="00203802" w:rsidRPr="0039736F" w14:paraId="20753249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3E5CA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410DA32C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16D62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4622D336" w14:textId="7FCEF2A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</w:t>
            </w:r>
            <w:r w:rsidR="00614344">
              <w:rPr>
                <w:rFonts w:asciiTheme="minorHAnsi" w:eastAsia="Arial" w:hAnsiTheme="minorHAnsi" w:cstheme="minorHAnsi"/>
              </w:rPr>
              <w:t>10</w:t>
            </w:r>
          </w:p>
        </w:tc>
      </w:tr>
      <w:tr w:rsidR="00203802" w:rsidRPr="0039736F" w14:paraId="369C6AE2" w14:textId="77777777" w:rsidTr="001C1954">
        <w:trPr>
          <w:trHeight w:val="90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399FA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4AFC81B" w14:textId="45CC72B7" w:rsidR="00203802" w:rsidRPr="008E324D" w:rsidRDefault="00203802" w:rsidP="00377507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eliminar Reparaciones</w:t>
            </w:r>
            <w:r w:rsidRP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03802" w:rsidRPr="0039736F" w14:paraId="475B6202" w14:textId="77777777" w:rsidTr="001C1954">
        <w:trPr>
          <w:trHeight w:val="102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D26F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588D64F1" w14:textId="1E213E01" w:rsidR="00203802" w:rsidRDefault="00203802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</w:t>
            </w:r>
            <w:r w:rsidR="00614344">
              <w:rPr>
                <w:rFonts w:asciiTheme="minorHAnsi" w:eastAsia="Arial" w:hAnsiTheme="minorHAnsi" w:cstheme="minorHAnsi"/>
              </w:rPr>
              <w:t>la</w:t>
            </w:r>
            <w:r w:rsidRPr="0054396B"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54396B">
              <w:rPr>
                <w:rFonts w:asciiTheme="minorHAnsi" w:eastAsia="Arial" w:hAnsiTheme="minorHAnsi" w:cstheme="minorHAnsi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436651C2" w14:textId="2671C172" w:rsidR="00203802" w:rsidRPr="00774DA4" w:rsidRDefault="001C1954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Reparaciones </w:t>
            </w:r>
            <w:r w:rsidR="00203802" w:rsidRPr="0054396B">
              <w:rPr>
                <w:rFonts w:asciiTheme="minorHAnsi" w:eastAsia="Arial" w:hAnsiTheme="minorHAnsi" w:cstheme="minorHAnsi"/>
              </w:rPr>
              <w:t>eliminad</w:t>
            </w:r>
            <w:r>
              <w:rPr>
                <w:rFonts w:asciiTheme="minorHAnsi" w:eastAsia="Arial" w:hAnsiTheme="minorHAnsi" w:cstheme="minorHAnsi"/>
              </w:rPr>
              <w:t>a</w:t>
            </w:r>
            <w:r w:rsidR="00203802" w:rsidRPr="0054396B">
              <w:rPr>
                <w:rFonts w:asciiTheme="minorHAnsi" w:eastAsia="Arial" w:hAnsiTheme="minorHAnsi" w:cstheme="minorHAnsi"/>
              </w:rPr>
              <w:t>s no podrán ser recuperado</w:t>
            </w:r>
            <w:r w:rsidR="00203802">
              <w:rPr>
                <w:rFonts w:asciiTheme="minorHAnsi" w:eastAsia="Arial" w:hAnsiTheme="minorHAnsi" w:cstheme="minorHAnsi"/>
              </w:rPr>
              <w:t>s al menos que se haga un cambio en la base de datos.</w:t>
            </w:r>
          </w:p>
        </w:tc>
      </w:tr>
      <w:tr w:rsidR="00203802" w:rsidRPr="0039736F" w14:paraId="011499B5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BBB1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7DD575C9" w14:textId="6EE125B8" w:rsidR="00203802" w:rsidRPr="00023D44" w:rsidRDefault="001C195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se </w:t>
            </w:r>
            <w:r w:rsidR="00203802">
              <w:rPr>
                <w:rFonts w:asciiTheme="minorHAnsi" w:eastAsia="Arial" w:hAnsiTheme="minorHAnsi" w:cstheme="minorHAnsi"/>
              </w:rPr>
              <w:t>eliminará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 w:rsidR="00203802"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03802" w:rsidRPr="0039736F" w14:paraId="16E97225" w14:textId="77777777" w:rsidTr="001C1954">
        <w:trPr>
          <w:trHeight w:val="345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E5967A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1B69337C" w14:textId="77777777" w:rsidTr="001C1954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CAE94" w14:textId="4F5A874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12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0B52174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54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53E721" w14:textId="0E077BEF" w:rsidR="00203802" w:rsidRPr="009900B1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exitosa de un</w:t>
            </w:r>
            <w:r w:rsidR="001C1954">
              <w:rPr>
                <w:rFonts w:asciiTheme="minorHAnsi" w:eastAsia="Arial" w:hAnsiTheme="minorHAnsi" w:cstheme="minorHAnsi"/>
              </w:rPr>
              <w:t xml:space="preserve">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1C195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seleccionado en la tabla.</w:t>
            </w:r>
          </w:p>
          <w:p w14:paraId="18D6C78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2B047E1" w14:textId="1B031E15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</w:t>
            </w:r>
            <w:r w:rsidR="001C1954">
              <w:rPr>
                <w:rFonts w:asciiTheme="minorHAnsi" w:eastAsia="Arial" w:hAnsiTheme="minorHAnsi" w:cstheme="minorHAnsi"/>
              </w:rPr>
              <w:t xml:space="preserve">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1C195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existente para eliminarl</w:t>
            </w:r>
            <w:r w:rsidR="001C1954">
              <w:rPr>
                <w:rFonts w:asciiTheme="minorHAnsi" w:eastAsia="Arial" w:hAnsiTheme="minorHAnsi" w:cstheme="minorHAnsi"/>
              </w:rPr>
              <w:t>a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FC23611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8A0EDEB" w14:textId="35ED453B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>de están todos l</w:t>
            </w:r>
            <w:r w:rsidR="001C1954">
              <w:rPr>
                <w:rFonts w:asciiTheme="minorHAnsi" w:eastAsia="Arial" w:hAnsiTheme="minorHAnsi" w:cstheme="minorHAnsi"/>
              </w:rPr>
              <w:t xml:space="preserve">as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0D3FC47" w14:textId="67CE8D77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F821A92" w14:textId="77777777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D42006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815123B" w14:textId="727AFBD8" w:rsidR="00203802" w:rsidRPr="00E063FD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 de la tabla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</w:t>
            </w:r>
            <w:r>
              <w:rPr>
                <w:rFonts w:asciiTheme="minorHAnsi" w:eastAsia="Arial" w:hAnsiTheme="minorHAnsi" w:cstheme="minorHAnsi"/>
              </w:rPr>
              <w:t>r</w:t>
            </w:r>
            <w:r w:rsidRPr="00E063FD">
              <w:rPr>
                <w:rFonts w:asciiTheme="minorHAnsi" w:eastAsia="Arial" w:hAnsiTheme="minorHAnsi" w:cstheme="minorHAnsi"/>
              </w:rPr>
              <w:t>efleja la tabla</w:t>
            </w:r>
            <w:r>
              <w:rPr>
                <w:rFonts w:asciiTheme="minorHAnsi" w:eastAsia="Arial" w:hAnsiTheme="minorHAnsi" w:cstheme="minorHAnsi"/>
              </w:rPr>
              <w:t xml:space="preserve"> sin </w:t>
            </w:r>
            <w:r w:rsidR="001C1954">
              <w:rPr>
                <w:rFonts w:asciiTheme="minorHAnsi" w:eastAsia="Arial" w:hAnsiTheme="minorHAnsi" w:cstheme="minorHAnsi"/>
              </w:rPr>
              <w:t>la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Reparación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12464B0E" w14:textId="77777777" w:rsidTr="001C1954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8CB8E" w14:textId="783CB0D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12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56D5C03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54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3B7EE1" w14:textId="77777777" w:rsidR="00203802" w:rsidRPr="0054396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427F5E79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B580E8B" w14:textId="54157363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no acepta la eliminación de</w:t>
            </w:r>
            <w:r w:rsidR="001C1954">
              <w:rPr>
                <w:rFonts w:asciiTheme="minorHAnsi" w:eastAsia="Arial" w:hAnsiTheme="minorHAnsi" w:cstheme="minorHAnsi"/>
              </w:rPr>
              <w:t xml:space="preserve"> la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C32A204" w14:textId="77777777" w:rsidR="00203802" w:rsidRPr="00E75F95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D7E6425" w14:textId="158B3748" w:rsidR="00203802" w:rsidRPr="006F78C7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>de están todos l</w:t>
            </w:r>
            <w:r w:rsidR="001C1954">
              <w:rPr>
                <w:rFonts w:asciiTheme="minorHAnsi" w:eastAsia="Arial" w:hAnsiTheme="minorHAnsi" w:cstheme="minorHAnsi"/>
              </w:rPr>
              <w:t>a</w:t>
            </w:r>
            <w:r w:rsidRPr="006F78C7">
              <w:rPr>
                <w:rFonts w:asciiTheme="minorHAnsi" w:eastAsia="Arial" w:hAnsiTheme="minorHAnsi" w:cstheme="minorHAnsi"/>
              </w:rPr>
              <w:t xml:space="preserve">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4D4C07A" w14:textId="7A5EC44C" w:rsidR="00203802" w:rsidRPr="006F78C7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0E8C47E" w14:textId="77777777" w:rsidR="00203802" w:rsidRPr="00E063FD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4CC6C3C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051975E" w14:textId="77777777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55289E1B" w14:textId="77777777" w:rsidR="00203802" w:rsidRPr="00023D44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03802" w:rsidRPr="0039736F" w14:paraId="701D4733" w14:textId="77777777" w:rsidTr="001C1954">
        <w:trPr>
          <w:trHeight w:val="105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BA006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3AE1841" w14:textId="77777777" w:rsidR="00203802" w:rsidRPr="004F3874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58E54F3A" w14:textId="77777777" w:rsidR="00203802" w:rsidRPr="0039736F" w:rsidRDefault="00203802" w:rsidP="0037750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E26B6F2" w14:textId="77777777" w:rsidR="00037A55" w:rsidRPr="0039736F" w:rsidRDefault="00037A55" w:rsidP="008810D6"/>
    <w:p w14:paraId="022F023D" w14:textId="074CF4FF" w:rsidR="00083C1B" w:rsidRPr="0039736F" w:rsidRDefault="00083C1B" w:rsidP="00083C1B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49" w:name="_Toc127927453"/>
      <w:r w:rsidRPr="0039736F">
        <w:rPr>
          <w:rFonts w:asciiTheme="minorHAnsi" w:hAnsiTheme="minorHAnsi" w:cstheme="minorHAnsi"/>
          <w:i w:val="0"/>
          <w:sz w:val="24"/>
        </w:rPr>
        <w:lastRenderedPageBreak/>
        <w:t>Vista Funcional</w:t>
      </w:r>
      <w:bookmarkEnd w:id="49"/>
    </w:p>
    <w:p w14:paraId="6075923C" w14:textId="786AB6F7" w:rsidR="00083C1B" w:rsidRPr="0039736F" w:rsidRDefault="00083C1B" w:rsidP="00083C1B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>Modelo de Análisis</w:t>
      </w:r>
    </w:p>
    <w:p w14:paraId="2B68A8C5" w14:textId="77777777" w:rsidR="00E328FA" w:rsidRPr="00C97EDA" w:rsidRDefault="00E328FA" w:rsidP="00E328FA">
      <w:pPr>
        <w:ind w:left="360"/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E71A5A" w:rsidRPr="00C97EDA" w14:paraId="11B5FDD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0E57ACD" w14:textId="77777777" w:rsidR="00E71A5A" w:rsidRPr="00E328FA" w:rsidRDefault="00E71A5A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7EA4C211" w14:textId="1C560F01" w:rsidR="00E71A5A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E71A5A" w:rsidRPr="00E328FA">
              <w:rPr>
                <w:rFonts w:ascii="Calibri" w:hAnsi="Calibri" w:cs="Book Antiqua"/>
              </w:rPr>
              <w:t>-1</w:t>
            </w:r>
          </w:p>
        </w:tc>
      </w:tr>
      <w:tr w:rsidR="00E71A5A" w:rsidRPr="00C97EDA" w14:paraId="7E50896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DD7E345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2E369074" w14:textId="2AE8F930" w:rsidR="00E71A5A" w:rsidRPr="00E328FA" w:rsidRDefault="00E71A5A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r w:rsidR="006C220B">
              <w:rPr>
                <w:rFonts w:ascii="Calibri" w:hAnsi="Calibri" w:cs="Book Antiqua"/>
              </w:rPr>
              <w:t>Cliente</w:t>
            </w:r>
          </w:p>
        </w:tc>
      </w:tr>
      <w:tr w:rsidR="00E71A5A" w:rsidRPr="00C97EDA" w14:paraId="6EDA68A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2B53240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C55B3AB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RF-1</w:t>
            </w:r>
          </w:p>
        </w:tc>
      </w:tr>
      <w:tr w:rsidR="00E71A5A" w:rsidRPr="00C97EDA" w14:paraId="5B642E73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BEED8F1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25056799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CU-1</w:t>
            </w:r>
          </w:p>
        </w:tc>
      </w:tr>
      <w:tr w:rsidR="00E71A5A" w:rsidRPr="00C97EDA" w14:paraId="56BDFCF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D56D1C3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76B9F376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ES-1.1</w:t>
            </w:r>
            <w:r>
              <w:rPr>
                <w:rFonts w:ascii="Calibri" w:hAnsi="Calibri" w:cs="Book Antiqua"/>
              </w:rPr>
              <w:t>, 1.2, 1.3</w:t>
            </w:r>
          </w:p>
        </w:tc>
      </w:tr>
    </w:tbl>
    <w:p w14:paraId="5D1E07A9" w14:textId="77777777" w:rsidR="00E328FA" w:rsidRPr="00E328FA" w:rsidRDefault="00E328FA" w:rsidP="00E328FA">
      <w:pPr>
        <w:ind w:left="360"/>
        <w:jc w:val="both"/>
        <w:rPr>
          <w:rFonts w:ascii="Calibri" w:hAnsi="Calibri" w:cs="Book Antiqua"/>
          <w:color w:val="595959"/>
        </w:rPr>
      </w:pPr>
    </w:p>
    <w:p w14:paraId="6418D3BB" w14:textId="147676A5" w:rsidR="00E328FA" w:rsidRDefault="001A6E6F" w:rsidP="001A6E6F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1FB25709" wp14:editId="7AE6B2C7">
            <wp:extent cx="3411921" cy="3533775"/>
            <wp:effectExtent l="0" t="0" r="0" b="0"/>
            <wp:docPr id="1878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3258" cy="35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E1D" w14:textId="77777777" w:rsidR="006D03E1" w:rsidRDefault="006D03E1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1FAE3D9A" w14:textId="7174A8F1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4D0FCA4F" w14:textId="71D1262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FB227EB" w14:textId="70B25C9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5967D80" w14:textId="795941F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0453A02" w14:textId="2ACF5A6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FCD29F7" w14:textId="2CCFDA2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CF1A420" w14:textId="1D3226C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8079C1B" w14:textId="46FC878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0E8506F" w14:textId="4B629EF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1797879" w14:textId="4C0F6E6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E202F72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ED089D6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07F751A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F244571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6F4D7BD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5401445C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C31D88F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70B6B52" w14:textId="5C20CC9A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77F9802" w14:textId="77777777" w:rsidR="00E328FA" w:rsidRPr="00E328FA" w:rsidRDefault="00E328FA" w:rsidP="006D03E1">
      <w:pPr>
        <w:rPr>
          <w:rFonts w:ascii="Calibri" w:hAnsi="Calibri" w:cs="Book Antiqua"/>
          <w:color w:val="595959"/>
        </w:rPr>
      </w:pPr>
    </w:p>
    <w:p w14:paraId="7F283B50" w14:textId="63811CE6" w:rsidR="00E328FA" w:rsidRPr="00C97EDA" w:rsidRDefault="00E328FA" w:rsidP="00E328FA">
      <w:pPr>
        <w:ind w:left="360"/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6D03E1" w:rsidRPr="00C97EDA" w14:paraId="2728FEF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E4EFF35" w14:textId="77777777" w:rsidR="006D03E1" w:rsidRPr="00E328FA" w:rsidRDefault="006D03E1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17A16EEC" w14:textId="392B9856" w:rsidR="006D03E1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6D03E1" w:rsidRPr="00E328FA">
              <w:rPr>
                <w:rFonts w:ascii="Calibri" w:hAnsi="Calibri" w:cs="Book Antiqua"/>
              </w:rPr>
              <w:t>-</w:t>
            </w:r>
            <w:r w:rsidR="006D03E1"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3654196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ACA4283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6C66944C" w14:textId="54411FE9" w:rsidR="006D03E1" w:rsidRPr="00E328FA" w:rsidRDefault="006D03E1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Actualizar </w:t>
            </w:r>
            <w:r w:rsidR="001A6E6F">
              <w:rPr>
                <w:rFonts w:ascii="Calibri" w:hAnsi="Calibri" w:cs="Book Antiqua"/>
              </w:rPr>
              <w:t>Cliente</w:t>
            </w:r>
          </w:p>
        </w:tc>
      </w:tr>
      <w:tr w:rsidR="006D03E1" w:rsidRPr="00C97EDA" w14:paraId="2A66C5A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3604124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EAFD40D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424A10C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B848DE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FD039E7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424CCFC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E73B063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2742A1FB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1, 2.2, 2.3</w:t>
            </w:r>
          </w:p>
        </w:tc>
      </w:tr>
    </w:tbl>
    <w:p w14:paraId="252F3387" w14:textId="77777777" w:rsidR="00400E93" w:rsidRDefault="00400E93" w:rsidP="00400E93">
      <w:pPr>
        <w:ind w:left="360"/>
        <w:jc w:val="center"/>
        <w:rPr>
          <w:noProof/>
        </w:rPr>
      </w:pPr>
    </w:p>
    <w:p w14:paraId="396AEC9B" w14:textId="371E6C58" w:rsidR="00E328FA" w:rsidRDefault="00400E93" w:rsidP="00400E93">
      <w:pPr>
        <w:ind w:left="360"/>
        <w:jc w:val="center"/>
      </w:pPr>
      <w:r>
        <w:rPr>
          <w:noProof/>
        </w:rPr>
        <w:drawing>
          <wp:inline distT="0" distB="0" distL="0" distR="0" wp14:anchorId="027718BC" wp14:editId="37E178BB">
            <wp:extent cx="4235501" cy="5474974"/>
            <wp:effectExtent l="0" t="0" r="0" b="0"/>
            <wp:docPr id="109017113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71132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549" cy="54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4969" w14:textId="77777777" w:rsidR="006D03E1" w:rsidRDefault="006D03E1" w:rsidP="00E328FA">
      <w:pPr>
        <w:ind w:left="360"/>
      </w:pPr>
    </w:p>
    <w:p w14:paraId="25962C8B" w14:textId="77777777" w:rsidR="00E328FA" w:rsidRPr="0039736F" w:rsidRDefault="00E328FA" w:rsidP="00400E93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2959D358" w14:textId="760D930F" w:rsidR="00E328FA" w:rsidRDefault="00E328FA" w:rsidP="00E328FA">
      <w:pPr>
        <w:ind w:left="360"/>
      </w:pPr>
    </w:p>
    <w:p w14:paraId="01CF9A38" w14:textId="145BFBE3" w:rsidR="00E328FA" w:rsidRDefault="00E328FA" w:rsidP="00E328FA">
      <w:pPr>
        <w:ind w:left="360"/>
      </w:pPr>
    </w:p>
    <w:p w14:paraId="27DAE705" w14:textId="13DD7419" w:rsidR="00E328FA" w:rsidRDefault="00E328FA" w:rsidP="00E328FA">
      <w:pPr>
        <w:ind w:left="360"/>
      </w:pPr>
    </w:p>
    <w:p w14:paraId="31BBAF49" w14:textId="084052F2" w:rsidR="00E328FA" w:rsidRDefault="00E328FA" w:rsidP="00E328FA">
      <w:pPr>
        <w:ind w:left="360"/>
      </w:pPr>
    </w:p>
    <w:p w14:paraId="26BAD612" w14:textId="68B3474E" w:rsidR="00E328FA" w:rsidRDefault="00E328FA" w:rsidP="00E328FA">
      <w:pPr>
        <w:ind w:left="360"/>
      </w:pPr>
    </w:p>
    <w:p w14:paraId="40C36236" w14:textId="229B9A85" w:rsidR="00E328FA" w:rsidRDefault="00E328FA" w:rsidP="00E328FA">
      <w:pPr>
        <w:ind w:left="360"/>
      </w:pPr>
    </w:p>
    <w:p w14:paraId="46839F2E" w14:textId="427E90C3" w:rsidR="00E328FA" w:rsidRDefault="00E328FA" w:rsidP="00E328FA">
      <w:pPr>
        <w:ind w:left="360"/>
      </w:pPr>
    </w:p>
    <w:p w14:paraId="0C8455A5" w14:textId="4BD65563" w:rsidR="00E328FA" w:rsidRDefault="00E328FA" w:rsidP="00E328FA">
      <w:pPr>
        <w:ind w:left="360"/>
      </w:pPr>
    </w:p>
    <w:p w14:paraId="78968483" w14:textId="416695B8" w:rsidR="00E328FA" w:rsidRDefault="00E328FA" w:rsidP="00E328FA">
      <w:pPr>
        <w:ind w:left="360"/>
      </w:pPr>
    </w:p>
    <w:p w14:paraId="178A7EB3" w14:textId="372B5E1D" w:rsidR="00E328FA" w:rsidRDefault="00E328FA" w:rsidP="00E328FA">
      <w:pPr>
        <w:ind w:left="360"/>
      </w:pPr>
    </w:p>
    <w:p w14:paraId="15C64425" w14:textId="72310F76" w:rsidR="00E328FA" w:rsidRDefault="00E328FA" w:rsidP="00E328FA">
      <w:pPr>
        <w:ind w:left="360"/>
      </w:pPr>
    </w:p>
    <w:p w14:paraId="5F2B21C5" w14:textId="14BB5ECE" w:rsidR="00E328FA" w:rsidRDefault="00E328FA" w:rsidP="00E328FA">
      <w:pPr>
        <w:ind w:left="360"/>
      </w:pPr>
    </w:p>
    <w:p w14:paraId="1503767C" w14:textId="77777777" w:rsidR="00E328FA" w:rsidRPr="00C97EDA" w:rsidRDefault="00E328FA" w:rsidP="00400E93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8F6759" w:rsidRPr="00C97EDA" w14:paraId="1C55D20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E00395" w14:textId="77777777" w:rsidR="008F6759" w:rsidRPr="00E328FA" w:rsidRDefault="008F675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03F65635" w14:textId="217CE6E9" w:rsidR="008F6759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8F6759" w:rsidRPr="00E328FA">
              <w:rPr>
                <w:rFonts w:ascii="Calibri" w:hAnsi="Calibri" w:cs="Book Antiqua"/>
              </w:rPr>
              <w:t>-</w:t>
            </w:r>
            <w:r w:rsidR="008F6759"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41A3E40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366EE72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3ED66315" w14:textId="673C4CA2" w:rsidR="008F6759" w:rsidRPr="00E328FA" w:rsidRDefault="008F675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Eliminar </w:t>
            </w:r>
            <w:r w:rsidR="00F5054D">
              <w:rPr>
                <w:rFonts w:ascii="Calibri" w:hAnsi="Calibri" w:cs="Book Antiqua"/>
              </w:rPr>
              <w:t>Cliente</w:t>
            </w:r>
          </w:p>
        </w:tc>
      </w:tr>
      <w:tr w:rsidR="008F6759" w:rsidRPr="00C97EDA" w14:paraId="5081BA1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7700B14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3065E7FE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337EF3F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BCBD9E5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7672F71C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37BCDA3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862423E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C94137F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1, 3.2</w:t>
            </w:r>
          </w:p>
        </w:tc>
      </w:tr>
    </w:tbl>
    <w:p w14:paraId="0AED5DE2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F375E79" w14:textId="42C1687F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10D2A9FB" wp14:editId="0BE88FC1">
            <wp:extent cx="4631887" cy="6209414"/>
            <wp:effectExtent l="0" t="0" r="0" b="1270"/>
            <wp:docPr id="5228375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7531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584" cy="62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37C4" w14:textId="77777777" w:rsidR="008F6759" w:rsidRDefault="008F675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1A302AB7" w14:textId="59B2D5A6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349036FF" w14:textId="1B9A9F4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5DCCA40" w14:textId="5247A4D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29FAE58" w14:textId="22F05FA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A9262E8" w14:textId="5CE944EE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C0658F7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0336F" w:rsidRPr="00C97EDA" w14:paraId="744926C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762770D" w14:textId="77777777" w:rsidR="0050336F" w:rsidRPr="00E328FA" w:rsidRDefault="0050336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77DE864" w14:textId="6726DF59" w:rsidR="0050336F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50336F" w:rsidRPr="00E328FA">
              <w:rPr>
                <w:rFonts w:ascii="Calibri" w:hAnsi="Calibri" w:cs="Book Antiqua"/>
              </w:rPr>
              <w:t>-</w:t>
            </w:r>
            <w:r w:rsidR="0050336F"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17E851A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561BA6C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01398D24" w14:textId="1216B052" w:rsidR="0050336F" w:rsidRPr="00E328FA" w:rsidRDefault="0050336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proofErr w:type="spellStart"/>
            <w:r w:rsidR="00400E9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50336F" w:rsidRPr="00C97EDA" w14:paraId="327D4FB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6906621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CAAE0C2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7D6C1A4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C66EB48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35CE28D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3CCC131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73A0F6F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496EDAC8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1, 4.2, 4.3</w:t>
            </w:r>
          </w:p>
        </w:tc>
      </w:tr>
    </w:tbl>
    <w:p w14:paraId="5BA9C21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A8850E4" w14:textId="3F3F38F3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77788A6E" wp14:editId="50CCD7F8">
            <wp:extent cx="4816549" cy="4941451"/>
            <wp:effectExtent l="0" t="0" r="3175" b="0"/>
            <wp:docPr id="10173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7" cy="4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D19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3A1C41C4" w14:textId="4D63D321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7A93EE73" w14:textId="668F33E7" w:rsidR="00E328FA" w:rsidRDefault="00E328FA" w:rsidP="00E328FA">
      <w:pPr>
        <w:rPr>
          <w:rFonts w:ascii="Calibri" w:hAnsi="Calibri" w:cs="Book Antiqua"/>
          <w:color w:val="595959"/>
        </w:rPr>
      </w:pPr>
    </w:p>
    <w:p w14:paraId="1EC709D9" w14:textId="54D1970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79B0504" w14:textId="611C236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86DBB2" w14:textId="43A6F4C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708A00C" w14:textId="20F0E9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54B8683" w14:textId="4D741FC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AF36350" w14:textId="6635EE5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E059098" w14:textId="7688DCE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8F60E8" w14:textId="4685A02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5D424C" w14:textId="07C5207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6CB0292" w14:textId="77777777" w:rsidR="003F392E" w:rsidRDefault="003F392E" w:rsidP="003F392E">
      <w:pPr>
        <w:rPr>
          <w:rFonts w:ascii="Calibri" w:hAnsi="Calibri" w:cs="Book Antiqua"/>
          <w:color w:val="595959"/>
        </w:rPr>
      </w:pPr>
    </w:p>
    <w:p w14:paraId="0054D41E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F392E" w:rsidRPr="00C97EDA" w14:paraId="378EAD4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AD7EB1A" w14:textId="77777777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6862F645" w14:textId="721C63B1" w:rsidR="003F392E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3F392E" w:rsidRPr="00E328FA">
              <w:rPr>
                <w:rFonts w:ascii="Calibri" w:hAnsi="Calibri" w:cs="Book Antiqua"/>
              </w:rPr>
              <w:t>-</w:t>
            </w:r>
            <w:r w:rsidR="003F392E"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2C8E286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7995793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50C18EBF" w14:textId="540F1FFB" w:rsidR="003F392E" w:rsidRPr="00E328FA" w:rsidRDefault="003F392E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Actualizar </w:t>
            </w:r>
            <w:proofErr w:type="spellStart"/>
            <w:r w:rsidR="00400E9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3F392E" w:rsidRPr="00C97EDA" w14:paraId="49D01BD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4B0CA49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6D4D4EAC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1E6FD8C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FC9BF08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9B27645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560093B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DD4954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1B52E3F9" w14:textId="3D19DF50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1, 5.2</w:t>
            </w:r>
          </w:p>
        </w:tc>
      </w:tr>
    </w:tbl>
    <w:p w14:paraId="02BA6AA3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499A264" w14:textId="1163A869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7407C44" wp14:editId="2920352B">
            <wp:extent cx="6120130" cy="6214745"/>
            <wp:effectExtent l="0" t="0" r="0" b="0"/>
            <wp:docPr id="124517225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72253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27E" w14:textId="4060B59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923F30B" w14:textId="26919560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</w:t>
      </w:r>
      <w:r>
        <w:rPr>
          <w:i/>
          <w:iCs/>
          <w:color w:val="808080" w:themeColor="background1" w:themeShade="80"/>
        </w:rPr>
        <w:t>s</w:t>
      </w:r>
    </w:p>
    <w:p w14:paraId="6C6D0015" w14:textId="2CA9163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C74906" w14:textId="114958B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5DDA0A0" w14:textId="6267F7C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C21D428" w14:textId="48D4E0DE" w:rsidR="00E328FA" w:rsidRDefault="00E328FA" w:rsidP="00400E93">
      <w:pPr>
        <w:rPr>
          <w:rFonts w:ascii="Calibri" w:hAnsi="Calibri" w:cs="Book Antiqua"/>
          <w:color w:val="595959"/>
        </w:rPr>
      </w:pPr>
    </w:p>
    <w:p w14:paraId="29C3726D" w14:textId="4A0987E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AAF8D9F" w14:textId="6BD8EB6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CB6B56" w14:textId="45E1C6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5F6447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F392E" w:rsidRPr="00C97EDA" w14:paraId="4D1BF1E3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D478E4F" w14:textId="77777777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0D2B31A3" w14:textId="34036A60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00E93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16FFB36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41B69BB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6AB403B9" w14:textId="51F4974B" w:rsidR="003F392E" w:rsidRPr="00E328FA" w:rsidRDefault="003F392E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Eliminar </w:t>
            </w:r>
            <w:r w:rsidR="00400E93">
              <w:rPr>
                <w:rFonts w:ascii="Calibri" w:hAnsi="Calibri" w:cs="Book Antiqua"/>
              </w:rPr>
              <w:t>Técnico</w:t>
            </w:r>
          </w:p>
        </w:tc>
      </w:tr>
      <w:tr w:rsidR="003F392E" w:rsidRPr="00C97EDA" w14:paraId="5A2C172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A92AFDD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1871A0A2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265236B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8821F9E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303DD6B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3BC253F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B0A43C7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13D70AB4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1, 6.2, 6.3</w:t>
            </w:r>
          </w:p>
        </w:tc>
      </w:tr>
    </w:tbl>
    <w:p w14:paraId="63A76DD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92E2095" w14:textId="7272D484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A4FAF75" wp14:editId="2DD4BAAB">
            <wp:extent cx="6120130" cy="5332730"/>
            <wp:effectExtent l="0" t="0" r="0" b="1270"/>
            <wp:docPr id="126839748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97484" name="Imagen 1" descr="Dia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B77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69A4CC8B" w14:textId="12A37B97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152D552A" w14:textId="0728F6E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9943902" w14:textId="565BD3B2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BD548EE" w14:textId="605B9033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3B7E825" w14:textId="3151915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1414512" w14:textId="60037930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1FAD72C" w14:textId="4F1D92AB" w:rsidR="00E328FA" w:rsidRDefault="00E328FA" w:rsidP="00E972ED">
      <w:pPr>
        <w:rPr>
          <w:rFonts w:ascii="Calibri" w:hAnsi="Calibri" w:cs="Book Antiqua"/>
          <w:color w:val="595959"/>
        </w:rPr>
      </w:pPr>
    </w:p>
    <w:p w14:paraId="3C90823D" w14:textId="0EE1290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5D6F5BB3" w14:textId="77777777" w:rsidR="00303CE4" w:rsidRDefault="00303CE4" w:rsidP="00303CE4">
      <w:pPr>
        <w:rPr>
          <w:rFonts w:ascii="Calibri" w:hAnsi="Calibri" w:cs="Book Antiqua"/>
          <w:color w:val="595959"/>
        </w:rPr>
      </w:pPr>
    </w:p>
    <w:p w14:paraId="09F3BFC2" w14:textId="77777777" w:rsidR="000242FF" w:rsidRDefault="000242FF" w:rsidP="00303CE4">
      <w:pPr>
        <w:rPr>
          <w:rFonts w:ascii="Calibri" w:hAnsi="Calibri" w:cs="Book Antiqua"/>
          <w:color w:val="595959"/>
        </w:rPr>
      </w:pPr>
    </w:p>
    <w:p w14:paraId="08368816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03CE4" w:rsidRPr="00C97EDA" w14:paraId="2397217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41BF19A" w14:textId="77777777" w:rsidR="00303CE4" w:rsidRPr="00E328FA" w:rsidRDefault="00303CE4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2F1068F4" w14:textId="2E06D52B" w:rsidR="00303CE4" w:rsidRPr="00E328FA" w:rsidRDefault="00303CE4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E972ED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1A47322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7EBE7B6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30251945" w14:textId="7D3E22AE" w:rsidR="00303CE4" w:rsidRPr="00E328FA" w:rsidRDefault="00303CE4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r w:rsidR="00E972ED">
              <w:rPr>
                <w:rFonts w:ascii="Calibri" w:hAnsi="Calibri" w:cs="Book Antiqua"/>
              </w:rPr>
              <w:t>Dispositivo</w:t>
            </w:r>
          </w:p>
        </w:tc>
      </w:tr>
      <w:tr w:rsidR="00303CE4" w:rsidRPr="00C97EDA" w14:paraId="1FB4239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85AC919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0DE184E6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69B7331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CC69FB0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4AE90D7C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70BA597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4312DBD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DB480B4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1, 7.2, 7.3</w:t>
            </w:r>
          </w:p>
        </w:tc>
      </w:tr>
    </w:tbl>
    <w:p w14:paraId="18FBC690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DFD3006" w14:textId="3B79F620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50E3F347" wp14:editId="7289B953">
            <wp:extent cx="6120130" cy="5999480"/>
            <wp:effectExtent l="0" t="0" r="0" b="1270"/>
            <wp:docPr id="50393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3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288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6E545652" w14:textId="2897977F" w:rsidR="00E328FA" w:rsidRPr="00487F48" w:rsidRDefault="00E328FA" w:rsidP="00487F48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41C88EC7" w14:textId="461A38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6F514B4" w14:textId="332837AD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09A50CC" w14:textId="77777777" w:rsidR="006C220B" w:rsidRDefault="006C220B" w:rsidP="00487F48">
      <w:pPr>
        <w:rPr>
          <w:rFonts w:ascii="Calibri" w:hAnsi="Calibri" w:cs="Book Antiqua"/>
          <w:color w:val="595959"/>
        </w:rPr>
      </w:pPr>
    </w:p>
    <w:p w14:paraId="063C95A7" w14:textId="77777777" w:rsidR="000242FF" w:rsidRDefault="000242FF" w:rsidP="00E328FA">
      <w:pPr>
        <w:ind w:left="360"/>
        <w:rPr>
          <w:rFonts w:ascii="Calibri" w:hAnsi="Calibri" w:cs="Book Antiqua"/>
          <w:color w:val="595959"/>
        </w:rPr>
      </w:pPr>
    </w:p>
    <w:p w14:paraId="2C0A99E1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0242FF" w:rsidRPr="00C97EDA" w14:paraId="0FDEE6C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FFEA1E9" w14:textId="77777777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46965244" w14:textId="336421C1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0F951B9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5472ABD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463F9071" w14:textId="3A964552" w:rsidR="000242FF" w:rsidRPr="00E328FA" w:rsidRDefault="000242F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Actualizar </w:t>
            </w:r>
            <w:r w:rsidR="00487F48">
              <w:rPr>
                <w:rFonts w:ascii="Calibri" w:hAnsi="Calibri" w:cs="Book Antiqua"/>
              </w:rPr>
              <w:t>Dispositivo</w:t>
            </w:r>
          </w:p>
        </w:tc>
      </w:tr>
      <w:tr w:rsidR="000242FF" w:rsidRPr="00C97EDA" w14:paraId="4A301F5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6502FD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D484FF4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42FABC1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32FA620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4604D8B7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5C679D1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80DE55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38241C8A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1, 8.2, 8.3</w:t>
            </w:r>
          </w:p>
        </w:tc>
      </w:tr>
    </w:tbl>
    <w:p w14:paraId="1B5062F2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5F09402" w14:textId="7B06AD33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4A2F8A3E" wp14:editId="4031E86F">
            <wp:extent cx="5589767" cy="4625274"/>
            <wp:effectExtent l="0" t="0" r="0" b="4445"/>
            <wp:docPr id="37897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1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2597" cy="46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167A" w14:textId="5B84FB7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7AF1963" w14:textId="74DD9C11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0F476805" w14:textId="416E3DB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D4179C8" w14:textId="13E9B64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802028F" w14:textId="5028CFB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8B64A72" w14:textId="1452C78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6BCCD19" w14:textId="5415101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7185F83" w14:textId="0D14EDC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6F37057" w14:textId="7429B38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ED896CE" w14:textId="561E648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7038D72" w14:textId="0E5638A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CC89AF7" w14:textId="56EDBAF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7B47B85" w14:textId="51F360E7" w:rsidR="00E328FA" w:rsidRDefault="00E328FA" w:rsidP="00487F48">
      <w:pPr>
        <w:rPr>
          <w:rFonts w:ascii="Calibri" w:hAnsi="Calibri" w:cs="Book Antiqua"/>
          <w:color w:val="595959"/>
        </w:rPr>
      </w:pPr>
    </w:p>
    <w:p w14:paraId="00D9519E" w14:textId="2C1CC9C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774C329" w14:textId="056FDD4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F8841EF" w14:textId="19564B9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E9D8FB5" w14:textId="1D9ED5A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177BC76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0242FF" w:rsidRPr="00C97EDA" w14:paraId="7D23AA2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7EE164" w14:textId="77777777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4996E27" w14:textId="2CF5ED70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146F0965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C4482A6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4B54EF59" w14:textId="78DEF19D" w:rsidR="000242FF" w:rsidRPr="00E328FA" w:rsidRDefault="000242F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Eliminar </w:t>
            </w:r>
            <w:r w:rsidR="00487F48">
              <w:rPr>
                <w:rFonts w:ascii="Calibri" w:hAnsi="Calibri" w:cs="Book Antiqua"/>
              </w:rPr>
              <w:t>Dispositivo</w:t>
            </w:r>
          </w:p>
        </w:tc>
      </w:tr>
      <w:tr w:rsidR="000242FF" w:rsidRPr="00C97EDA" w14:paraId="35D4AC4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2C815ED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50FDDB5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394560C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AE28440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1EF85E46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54FE88E5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59F42E2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39D5AA99" w14:textId="74FC3F56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1, 9.2</w:t>
            </w:r>
          </w:p>
        </w:tc>
      </w:tr>
    </w:tbl>
    <w:p w14:paraId="300D8558" w14:textId="77777777" w:rsidR="00E328FA" w:rsidRPr="00E328FA" w:rsidRDefault="00E328FA" w:rsidP="00487F48">
      <w:pPr>
        <w:rPr>
          <w:rFonts w:ascii="Calibri" w:hAnsi="Calibri" w:cs="Book Antiqua"/>
          <w:color w:val="595959"/>
        </w:rPr>
      </w:pPr>
    </w:p>
    <w:p w14:paraId="11C15FAE" w14:textId="58040806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2DB4B834" wp14:editId="56597589">
            <wp:extent cx="5502303" cy="5309340"/>
            <wp:effectExtent l="0" t="0" r="3175" b="5715"/>
            <wp:docPr id="14423281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810" name="Imagen 1" descr="Diagram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382" cy="53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077" w14:textId="200A44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4E382A5" w14:textId="1F596C3E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1760C1C7" w14:textId="75F6BD9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5D442F1" w14:textId="0B18DF6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43F7A0A" w14:textId="2239A2A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820E1E4" w14:textId="4086B4C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AD2250A" w14:textId="3AE3B5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3409A70" w14:textId="50719739" w:rsidR="00E328FA" w:rsidRDefault="00E328FA" w:rsidP="00487F48">
      <w:pPr>
        <w:rPr>
          <w:rFonts w:ascii="Calibri" w:hAnsi="Calibri" w:cs="Book Antiqua"/>
          <w:color w:val="595959"/>
        </w:rPr>
      </w:pPr>
    </w:p>
    <w:p w14:paraId="5A6EE189" w14:textId="6ACF2B32" w:rsidR="00E328FA" w:rsidRDefault="00E328FA" w:rsidP="005C1CC9">
      <w:pPr>
        <w:rPr>
          <w:rFonts w:ascii="Calibri" w:hAnsi="Calibri" w:cs="Book Antiqua"/>
          <w:color w:val="595959"/>
        </w:rPr>
      </w:pPr>
    </w:p>
    <w:p w14:paraId="7E7AB65C" w14:textId="77777777" w:rsidR="005C1CC9" w:rsidRDefault="005C1CC9" w:rsidP="005C1CC9">
      <w:pPr>
        <w:rPr>
          <w:rFonts w:ascii="Calibri" w:hAnsi="Calibri" w:cs="Book Antiqua"/>
          <w:color w:val="595959"/>
        </w:rPr>
      </w:pPr>
    </w:p>
    <w:p w14:paraId="28B9029E" w14:textId="5CA63F2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C1CC9" w:rsidRPr="00C97EDA" w14:paraId="61E310C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B0304E9" w14:textId="77777777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DE05329" w14:textId="11645D03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03941F8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F06932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1A49281A" w14:textId="16B97460" w:rsidR="005C1CC9" w:rsidRPr="00E328FA" w:rsidRDefault="005C1CC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5C1CC9" w:rsidRPr="00C97EDA" w14:paraId="15A44C5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48931DD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7E4AC63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5662263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B12276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27FA823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27389DC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622F6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67C2620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1, 10.2, 10.3</w:t>
            </w:r>
          </w:p>
        </w:tc>
      </w:tr>
    </w:tbl>
    <w:p w14:paraId="7D4E1B7C" w14:textId="77777777" w:rsidR="00E328FA" w:rsidRPr="00E328FA" w:rsidRDefault="00E328FA" w:rsidP="005C1CC9">
      <w:pPr>
        <w:rPr>
          <w:rFonts w:ascii="Calibri" w:hAnsi="Calibri" w:cs="Book Antiqua"/>
          <w:color w:val="595959"/>
        </w:rPr>
      </w:pPr>
    </w:p>
    <w:p w14:paraId="38816BE5" w14:textId="07A89FC3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6B05C185" wp14:editId="36E290D2">
            <wp:extent cx="6120130" cy="4815840"/>
            <wp:effectExtent l="0" t="0" r="0" b="3810"/>
            <wp:docPr id="13229034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3431" name="Imagen 1" descr="Diagram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A41" w14:textId="77777777" w:rsidR="005C1CC9" w:rsidRDefault="005C1CC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5AEECF49" w14:textId="44B2EEE4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5814EFCE" w14:textId="059CDEF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E22ADFA" w14:textId="4379408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DACC2A0" w14:textId="07B3303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04DA1C0" w14:textId="3D42E83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AD358ED" w14:textId="2907673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C10ABFD" w14:textId="46A2C30E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21C820" w14:textId="44075DE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9A923BA" w14:textId="18CC90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AC1271C" w14:textId="5F064C1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A0FB6D" w14:textId="2DDA308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683AFA3" w14:textId="24F5D3D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5E40ECE" w14:textId="7918D03F" w:rsidR="00E328FA" w:rsidRDefault="00E328FA" w:rsidP="00487F48">
      <w:pPr>
        <w:rPr>
          <w:rFonts w:ascii="Calibri" w:hAnsi="Calibri" w:cs="Book Antiqua"/>
          <w:color w:val="595959"/>
        </w:rPr>
      </w:pPr>
    </w:p>
    <w:p w14:paraId="4EFCE11B" w14:textId="77777777" w:rsidR="00E328FA" w:rsidRPr="00E328FA" w:rsidRDefault="00E328FA" w:rsidP="00E328FA">
      <w:pPr>
        <w:rPr>
          <w:rFonts w:ascii="Calibri" w:hAnsi="Calibri" w:cs="Book Antiqua"/>
          <w:color w:val="595959"/>
        </w:rPr>
      </w:pPr>
    </w:p>
    <w:p w14:paraId="2973C03F" w14:textId="777777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1EB1388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6F6FA8F9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35FB0B71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C1CC9" w:rsidRPr="00C97EDA" w14:paraId="79BBF66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C99D1D8" w14:textId="77777777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64144C32" w14:textId="57AD9EA3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1FDC8DD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AE897E6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08181B50" w14:textId="0CE854B0" w:rsidR="005C1CC9" w:rsidRPr="00E328FA" w:rsidRDefault="005C1CC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Actualizar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5C1CC9" w:rsidRPr="00C97EDA" w14:paraId="45CD600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B3AAA1A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449C9358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7F28FA4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2E9A3D6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83F4AE5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493A6A1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2171DE8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2BE3477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1, 11.2, 11.3</w:t>
            </w:r>
          </w:p>
        </w:tc>
      </w:tr>
    </w:tbl>
    <w:p w14:paraId="4CC64033" w14:textId="77777777" w:rsidR="005C1CC9" w:rsidRPr="00E328FA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58A30A0D" w14:textId="0C59F916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72B57849" wp14:editId="5F265D7E">
            <wp:extent cx="6120130" cy="4754880"/>
            <wp:effectExtent l="0" t="0" r="0" b="7620"/>
            <wp:docPr id="148067221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2219" name="Imagen 1" descr="Diagram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12E4" w14:textId="77777777" w:rsidR="005C1CC9" w:rsidRDefault="005C1CC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34DE9B0B" w14:textId="1CAD0E0F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01C57469" w14:textId="4CDF5123" w:rsidR="00E328FA" w:rsidRDefault="00E328FA" w:rsidP="00E328FA">
      <w:pPr>
        <w:rPr>
          <w:rFonts w:ascii="Calibri" w:hAnsi="Calibri" w:cs="Book Antiqua"/>
          <w:color w:val="595959"/>
        </w:rPr>
      </w:pPr>
    </w:p>
    <w:p w14:paraId="2E38810F" w14:textId="48BBF20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406DEC" w14:textId="5BC5FB3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542FF7D" w14:textId="0650331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DC469D8" w14:textId="031D6CA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A56AB3" w14:textId="77777777" w:rsidR="002009DC" w:rsidRDefault="002009DC" w:rsidP="00487F48">
      <w:pPr>
        <w:rPr>
          <w:rFonts w:ascii="Calibri" w:hAnsi="Calibri" w:cs="Book Antiqua"/>
          <w:color w:val="595959"/>
        </w:rPr>
      </w:pPr>
    </w:p>
    <w:p w14:paraId="7D883E11" w14:textId="6EC212F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65EE3F4" w14:textId="215BC7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90008CF" w14:textId="77777777" w:rsidR="00E328FA" w:rsidRPr="00E328FA" w:rsidRDefault="00E328FA" w:rsidP="00E328FA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2009DC" w:rsidRPr="00C97EDA" w14:paraId="406C4B3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5DA2887" w14:textId="77777777" w:rsidR="002009DC" w:rsidRPr="00E328FA" w:rsidRDefault="002009DC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7D51A678" w14:textId="77777777" w:rsidR="002009DC" w:rsidRPr="00E328FA" w:rsidRDefault="002009DC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DG-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304CD43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58E867A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17C9B5B6" w14:textId="25C34DA5" w:rsidR="002009DC" w:rsidRPr="00E328FA" w:rsidRDefault="002009DC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Eliminar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2009DC" w:rsidRPr="00C97EDA" w14:paraId="0CAEC5E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763EAA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694EBCD2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399D75E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7EB84FD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1159B5BB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088ADB7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8C16793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EAF5CE0" w14:textId="05DAC5FF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1, 12.2</w:t>
            </w:r>
          </w:p>
        </w:tc>
      </w:tr>
    </w:tbl>
    <w:p w14:paraId="6517DB78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F4B6E66" w14:textId="7A15B8A5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2E599C56" wp14:editId="776152A0">
            <wp:extent cx="6120130" cy="4551045"/>
            <wp:effectExtent l="0" t="0" r="0" b="1905"/>
            <wp:docPr id="163150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02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2E3B" w14:textId="77777777" w:rsidR="00E328FA" w:rsidRPr="0039736F" w:rsidRDefault="00E328FA" w:rsidP="00E328FA">
      <w:pPr>
        <w:rPr>
          <w:rFonts w:asciiTheme="minorHAnsi" w:hAnsiTheme="minorHAnsi" w:cstheme="minorHAnsi"/>
          <w:b/>
          <w:bCs/>
        </w:rPr>
      </w:pPr>
    </w:p>
    <w:p w14:paraId="4013061F" w14:textId="77777777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6D056060" w14:textId="64CA4DAE" w:rsidR="00E328FA" w:rsidRPr="0039736F" w:rsidRDefault="00E328FA" w:rsidP="00E328FA">
      <w:pPr>
        <w:tabs>
          <w:tab w:val="left" w:pos="0"/>
        </w:tabs>
        <w:rPr>
          <w:i/>
          <w:iCs/>
          <w:color w:val="808080" w:themeColor="background1" w:themeShade="80"/>
        </w:rPr>
      </w:pPr>
    </w:p>
    <w:p w14:paraId="6BD716CB" w14:textId="60574892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F87F1DE" w14:textId="6D56898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BE786AB" w14:textId="6C261A9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CD83110" w14:textId="5CDEEA7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ED66F4F" w14:textId="337928D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A21167A" w14:textId="726813A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DC68C2B" w14:textId="64FBFE66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25B7269" w14:textId="7940FA70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CD481CA" w14:textId="0F83F9D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ABF3A79" w14:textId="0532F466" w:rsidR="00E328FA" w:rsidRDefault="00E328FA" w:rsidP="00E328FA">
      <w:pPr>
        <w:rPr>
          <w:rFonts w:ascii="Calibri" w:hAnsi="Calibri" w:cs="Book Antiqua"/>
          <w:color w:val="595959"/>
        </w:rPr>
      </w:pPr>
    </w:p>
    <w:p w14:paraId="78FEF194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701213B" w14:textId="777777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16F911F" w14:textId="3D8FC079" w:rsidR="00492E20" w:rsidRDefault="003859FA" w:rsidP="00492E20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bookmarkStart w:id="50" w:name="_Toc61560576"/>
      <w:bookmarkStart w:id="51" w:name="_Toc127927454"/>
      <w:bookmarkEnd w:id="4"/>
      <w:r w:rsidRPr="00944810">
        <w:rPr>
          <w:rFonts w:ascii="Calibri" w:hAnsi="Calibri" w:cs="Calibri"/>
          <w:sz w:val="24"/>
          <w:szCs w:val="24"/>
        </w:rPr>
        <w:t>Interfaces con el usuario</w:t>
      </w:r>
      <w:bookmarkStart w:id="52" w:name="_Toc34121080"/>
      <w:bookmarkStart w:id="53" w:name="_Toc44907579"/>
      <w:bookmarkStart w:id="54" w:name="_Toc202244546"/>
      <w:bookmarkStart w:id="55" w:name="_Toc391994529"/>
      <w:bookmarkStart w:id="56" w:name="_Toc61560577"/>
      <w:bookmarkStart w:id="57" w:name="_Toc127927455"/>
      <w:bookmarkEnd w:id="50"/>
      <w:bookmarkEnd w:id="51"/>
    </w:p>
    <w:p w14:paraId="12BEB506" w14:textId="52C056DD" w:rsidR="005F247E" w:rsidRPr="005F247E" w:rsidRDefault="005F247E" w:rsidP="005F247E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930D37" w:rsidRPr="005219A9" w14:paraId="06F1059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57B957F" w14:textId="77777777" w:rsidR="00930D37" w:rsidRPr="005219A9" w:rsidRDefault="00930D37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1123012E" w14:textId="77777777" w:rsidR="00930D37" w:rsidRPr="005219A9" w:rsidRDefault="00930D37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UI-01</w:t>
            </w:r>
          </w:p>
        </w:tc>
      </w:tr>
      <w:tr w:rsidR="00930D37" w:rsidRPr="005219A9" w14:paraId="614821F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77087C9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316159D" w14:textId="6027AD0C" w:rsidR="00930D37" w:rsidRPr="005219A9" w:rsidRDefault="00930D37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Cliente</w:t>
            </w:r>
            <w:r>
              <w:rPr>
                <w:rFonts w:ascii="Calibri" w:hAnsi="Calibri" w:cs="Book Antiqua"/>
              </w:rPr>
              <w:t xml:space="preserve"> </w:t>
            </w:r>
          </w:p>
        </w:tc>
      </w:tr>
      <w:tr w:rsidR="00930D37" w:rsidRPr="005219A9" w14:paraId="0D425BC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74B08B2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4996EF5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RF-1</w:t>
            </w:r>
          </w:p>
        </w:tc>
      </w:tr>
      <w:tr w:rsidR="00930D37" w:rsidRPr="005219A9" w14:paraId="6D72793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5C70881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F9E0D55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CU-1</w:t>
            </w:r>
          </w:p>
        </w:tc>
      </w:tr>
      <w:tr w:rsidR="00930D37" w:rsidRPr="005219A9" w14:paraId="2DC7644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BA18FF1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01C03B7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ES-1.1</w:t>
            </w:r>
          </w:p>
        </w:tc>
      </w:tr>
    </w:tbl>
    <w:p w14:paraId="44AA5649" w14:textId="07131952" w:rsidR="00DE6738" w:rsidRPr="005219A9" w:rsidRDefault="00DE6738" w:rsidP="00DE6738"/>
    <w:p w14:paraId="7C9F2E85" w14:textId="77777777" w:rsidR="00487F48" w:rsidRDefault="00487F48" w:rsidP="00DE6738">
      <w:pPr>
        <w:jc w:val="both"/>
        <w:rPr>
          <w:noProof/>
        </w:rPr>
      </w:pPr>
    </w:p>
    <w:p w14:paraId="1E3BC96C" w14:textId="22C534F1" w:rsidR="00DE6738" w:rsidRDefault="00487F48" w:rsidP="00487F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0DF5A2" wp14:editId="60CC4FF5">
            <wp:extent cx="4858247" cy="2553629"/>
            <wp:effectExtent l="0" t="0" r="0" b="0"/>
            <wp:docPr id="5923384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8431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6402" cy="25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12">
        <w:rPr>
          <w:noProof/>
        </w:rPr>
        <w:drawing>
          <wp:inline distT="0" distB="0" distL="0" distR="0" wp14:anchorId="028CBC13" wp14:editId="7C416685">
            <wp:extent cx="6120130" cy="3147695"/>
            <wp:effectExtent l="0" t="0" r="0" b="0"/>
            <wp:docPr id="20938867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6725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1C2" w14:textId="55B3CF9A" w:rsidR="00591E39" w:rsidRDefault="00591E39" w:rsidP="00DE6738">
      <w:pPr>
        <w:jc w:val="both"/>
        <w:rPr>
          <w:noProof/>
        </w:rPr>
      </w:pPr>
    </w:p>
    <w:p w14:paraId="6150DBC7" w14:textId="471934EE" w:rsidR="00591E39" w:rsidRDefault="00591E39" w:rsidP="00DE6738">
      <w:pPr>
        <w:jc w:val="both"/>
        <w:rPr>
          <w:noProof/>
        </w:rPr>
      </w:pPr>
    </w:p>
    <w:p w14:paraId="503F4243" w14:textId="0F87EA23" w:rsidR="00591E39" w:rsidRDefault="00591E39" w:rsidP="00DE6738">
      <w:pPr>
        <w:jc w:val="both"/>
        <w:rPr>
          <w:noProof/>
        </w:rPr>
      </w:pPr>
    </w:p>
    <w:p w14:paraId="4C1FD6B1" w14:textId="23E76792" w:rsidR="00591E39" w:rsidRDefault="00591E39" w:rsidP="00DE6738">
      <w:pPr>
        <w:jc w:val="both"/>
        <w:rPr>
          <w:noProof/>
        </w:rPr>
      </w:pPr>
    </w:p>
    <w:p w14:paraId="421E4B6C" w14:textId="2D1D8F25" w:rsidR="00591E39" w:rsidRDefault="00591E39" w:rsidP="00DE6738">
      <w:pPr>
        <w:jc w:val="both"/>
        <w:rPr>
          <w:noProof/>
        </w:rPr>
      </w:pPr>
    </w:p>
    <w:p w14:paraId="5EDB2B46" w14:textId="70065E0F" w:rsidR="00591E39" w:rsidRDefault="00591E39" w:rsidP="00DE6738">
      <w:pPr>
        <w:jc w:val="both"/>
        <w:rPr>
          <w:noProof/>
        </w:rPr>
      </w:pPr>
    </w:p>
    <w:p w14:paraId="476F2551" w14:textId="30BA3B1D" w:rsidR="00591E39" w:rsidRDefault="00591E39" w:rsidP="00DE6738">
      <w:pPr>
        <w:jc w:val="both"/>
        <w:rPr>
          <w:noProof/>
        </w:rPr>
      </w:pPr>
    </w:p>
    <w:p w14:paraId="6731652D" w14:textId="7DDB1D12" w:rsidR="00591E39" w:rsidRDefault="00591E39" w:rsidP="00DE6738">
      <w:pPr>
        <w:jc w:val="both"/>
        <w:rPr>
          <w:noProof/>
        </w:rPr>
      </w:pPr>
    </w:p>
    <w:p w14:paraId="67B9BBB8" w14:textId="6BF319C8" w:rsidR="00591E39" w:rsidRDefault="00591E39" w:rsidP="00DE6738">
      <w:pPr>
        <w:jc w:val="both"/>
        <w:rPr>
          <w:noProof/>
        </w:rPr>
      </w:pPr>
    </w:p>
    <w:p w14:paraId="0F3109B2" w14:textId="4D9023CA" w:rsidR="00591E39" w:rsidRDefault="00591E39" w:rsidP="00DE6738">
      <w:pPr>
        <w:jc w:val="both"/>
        <w:rPr>
          <w:noProof/>
        </w:rPr>
      </w:pPr>
    </w:p>
    <w:p w14:paraId="57D0321C" w14:textId="1F003AC9" w:rsidR="00591E39" w:rsidRDefault="00591E39" w:rsidP="00DE6738">
      <w:pPr>
        <w:jc w:val="both"/>
        <w:rPr>
          <w:noProof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652B87" w:rsidRPr="005219A9" w14:paraId="179B5F1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2D4B080" w14:textId="77777777" w:rsidR="00652B87" w:rsidRPr="005219A9" w:rsidRDefault="00652B87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4840407" w14:textId="251C844E" w:rsidR="00652B87" w:rsidRPr="005219A9" w:rsidRDefault="00652B87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UI-01</w:t>
            </w:r>
          </w:p>
        </w:tc>
      </w:tr>
      <w:tr w:rsidR="00652B87" w:rsidRPr="005219A9" w14:paraId="11604C4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E9C4B20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CFAECEF" w14:textId="551337BE" w:rsidR="00652B87" w:rsidRPr="005219A9" w:rsidRDefault="00652B87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Cliente</w:t>
            </w:r>
            <w:r>
              <w:rPr>
                <w:rFonts w:ascii="Calibri" w:hAnsi="Calibri" w:cs="Book Antiqua"/>
              </w:rPr>
              <w:t xml:space="preserve"> </w:t>
            </w:r>
          </w:p>
        </w:tc>
      </w:tr>
      <w:tr w:rsidR="00652B87" w:rsidRPr="005219A9" w14:paraId="0A73C58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65B86F4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05510D6" w14:textId="28381D84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RF-1</w:t>
            </w:r>
          </w:p>
        </w:tc>
      </w:tr>
      <w:tr w:rsidR="00652B87" w:rsidRPr="005219A9" w14:paraId="4370F87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66E639A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3EFD953" w14:textId="7A774C4A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CU-1</w:t>
            </w:r>
          </w:p>
        </w:tc>
      </w:tr>
      <w:tr w:rsidR="00652B87" w:rsidRPr="005219A9" w14:paraId="5BBA3E5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F94A6B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9A8CC80" w14:textId="73EE056F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ES-1.</w:t>
            </w:r>
            <w:r w:rsidR="00871784">
              <w:rPr>
                <w:rFonts w:ascii="Calibri" w:hAnsi="Calibri" w:cs="Book Antiqua"/>
              </w:rPr>
              <w:t>3</w:t>
            </w:r>
          </w:p>
        </w:tc>
      </w:tr>
    </w:tbl>
    <w:p w14:paraId="710B38DC" w14:textId="670CD646" w:rsidR="00591E39" w:rsidRDefault="00591E39" w:rsidP="00DE6738">
      <w:pPr>
        <w:jc w:val="both"/>
        <w:rPr>
          <w:noProof/>
        </w:rPr>
      </w:pPr>
    </w:p>
    <w:p w14:paraId="78E3AED6" w14:textId="77777777" w:rsidR="00C91E66" w:rsidRDefault="00C91E66" w:rsidP="00DE6738">
      <w:pPr>
        <w:jc w:val="both"/>
        <w:rPr>
          <w:noProof/>
        </w:rPr>
      </w:pPr>
    </w:p>
    <w:p w14:paraId="70A1E808" w14:textId="77777777" w:rsidR="00C91E66" w:rsidRDefault="00C91E66" w:rsidP="00DE6738">
      <w:pPr>
        <w:jc w:val="both"/>
        <w:rPr>
          <w:noProof/>
        </w:rPr>
      </w:pPr>
    </w:p>
    <w:p w14:paraId="197D9AFE" w14:textId="6FC4DC5C" w:rsidR="00C91E66" w:rsidRDefault="00C91E66" w:rsidP="00C91E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46B266" wp14:editId="18C5C5BA">
            <wp:extent cx="6120130" cy="3257550"/>
            <wp:effectExtent l="0" t="0" r="0" b="0"/>
            <wp:docPr id="400419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9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C660" w14:textId="77777777" w:rsidR="00C91E66" w:rsidRDefault="00C91E66" w:rsidP="00DE6738">
      <w:pPr>
        <w:jc w:val="both"/>
        <w:rPr>
          <w:noProof/>
        </w:rPr>
      </w:pPr>
    </w:p>
    <w:p w14:paraId="73371DD2" w14:textId="77777777" w:rsidR="00C91E66" w:rsidRDefault="00C91E66" w:rsidP="00DE6738">
      <w:pPr>
        <w:jc w:val="both"/>
        <w:rPr>
          <w:noProof/>
        </w:rPr>
      </w:pPr>
    </w:p>
    <w:p w14:paraId="5D08590E" w14:textId="77777777" w:rsidR="00C91E66" w:rsidRDefault="00C91E66" w:rsidP="00DE6738">
      <w:pPr>
        <w:jc w:val="both"/>
        <w:rPr>
          <w:noProof/>
        </w:rPr>
      </w:pPr>
    </w:p>
    <w:p w14:paraId="454B6F92" w14:textId="77777777" w:rsidR="00C91E66" w:rsidRDefault="00C91E66" w:rsidP="00DE6738">
      <w:pPr>
        <w:jc w:val="both"/>
        <w:rPr>
          <w:noProof/>
        </w:rPr>
      </w:pPr>
    </w:p>
    <w:p w14:paraId="06DD7633" w14:textId="77777777" w:rsidR="00C91E66" w:rsidRDefault="00C91E66" w:rsidP="00DE6738">
      <w:pPr>
        <w:jc w:val="both"/>
        <w:rPr>
          <w:noProof/>
        </w:rPr>
      </w:pPr>
    </w:p>
    <w:p w14:paraId="66F339D7" w14:textId="77777777" w:rsidR="00C91E66" w:rsidRDefault="00C91E66" w:rsidP="00DE6738">
      <w:pPr>
        <w:jc w:val="both"/>
        <w:rPr>
          <w:noProof/>
        </w:rPr>
      </w:pPr>
    </w:p>
    <w:p w14:paraId="1B6A5DD3" w14:textId="77777777" w:rsidR="00C91E66" w:rsidRDefault="00C91E66" w:rsidP="00DE6738">
      <w:pPr>
        <w:jc w:val="both"/>
        <w:rPr>
          <w:noProof/>
        </w:rPr>
      </w:pPr>
    </w:p>
    <w:p w14:paraId="0215A98A" w14:textId="77777777" w:rsidR="00C91E66" w:rsidRDefault="00C91E66" w:rsidP="00DE6738">
      <w:pPr>
        <w:jc w:val="both"/>
        <w:rPr>
          <w:noProof/>
        </w:rPr>
      </w:pPr>
    </w:p>
    <w:p w14:paraId="21742BBB" w14:textId="77777777" w:rsidR="00C91E66" w:rsidRDefault="00C91E66" w:rsidP="00DE6738">
      <w:pPr>
        <w:jc w:val="both"/>
        <w:rPr>
          <w:noProof/>
        </w:rPr>
      </w:pPr>
    </w:p>
    <w:p w14:paraId="218EE31A" w14:textId="77777777" w:rsidR="00C91E66" w:rsidRDefault="00C91E66" w:rsidP="00DE6738">
      <w:pPr>
        <w:jc w:val="both"/>
        <w:rPr>
          <w:noProof/>
        </w:rPr>
      </w:pPr>
    </w:p>
    <w:p w14:paraId="1EC49D6A" w14:textId="77777777" w:rsidR="00C91E66" w:rsidRDefault="00C91E66" w:rsidP="00DE6738">
      <w:pPr>
        <w:jc w:val="both"/>
        <w:rPr>
          <w:noProof/>
        </w:rPr>
      </w:pPr>
    </w:p>
    <w:p w14:paraId="267AFC78" w14:textId="77777777" w:rsidR="00C91E66" w:rsidRDefault="00C91E66" w:rsidP="00DE6738">
      <w:pPr>
        <w:jc w:val="both"/>
        <w:rPr>
          <w:noProof/>
        </w:rPr>
      </w:pPr>
    </w:p>
    <w:p w14:paraId="0C8293EB" w14:textId="77777777" w:rsidR="00C91E66" w:rsidRDefault="00C91E66" w:rsidP="00DE6738">
      <w:pPr>
        <w:jc w:val="both"/>
        <w:rPr>
          <w:noProof/>
        </w:rPr>
      </w:pPr>
    </w:p>
    <w:p w14:paraId="7E524405" w14:textId="77777777" w:rsidR="00C91E66" w:rsidRDefault="00C91E66" w:rsidP="00DE6738">
      <w:pPr>
        <w:jc w:val="both"/>
        <w:rPr>
          <w:noProof/>
        </w:rPr>
      </w:pPr>
    </w:p>
    <w:p w14:paraId="1B0A236F" w14:textId="7DD717EB" w:rsidR="00591E39" w:rsidRDefault="00591E39" w:rsidP="00DE6738">
      <w:pPr>
        <w:jc w:val="both"/>
        <w:rPr>
          <w:noProof/>
        </w:rPr>
      </w:pPr>
    </w:p>
    <w:p w14:paraId="23A8415D" w14:textId="4FE70760" w:rsidR="00591E39" w:rsidRDefault="00591E39" w:rsidP="00DE6738">
      <w:pPr>
        <w:jc w:val="both"/>
        <w:rPr>
          <w:noProof/>
        </w:rPr>
      </w:pPr>
    </w:p>
    <w:p w14:paraId="1E251AFB" w14:textId="1CF0881E" w:rsidR="00591E39" w:rsidRDefault="00591E39" w:rsidP="00DE6738">
      <w:pPr>
        <w:jc w:val="both"/>
        <w:rPr>
          <w:noProof/>
        </w:rPr>
      </w:pPr>
    </w:p>
    <w:p w14:paraId="6A5E5687" w14:textId="4793E678" w:rsidR="00591E39" w:rsidRDefault="00591E39" w:rsidP="00DE6738">
      <w:pPr>
        <w:jc w:val="both"/>
        <w:rPr>
          <w:noProof/>
        </w:rPr>
      </w:pPr>
    </w:p>
    <w:p w14:paraId="140E56EF" w14:textId="07D48E8F" w:rsidR="00652B87" w:rsidRDefault="00652B87" w:rsidP="00531412">
      <w:pPr>
        <w:rPr>
          <w:rFonts w:ascii="Calibri" w:hAnsi="Calibri" w:cs="Book Antiqua"/>
          <w:color w:val="595959"/>
        </w:rPr>
      </w:pPr>
    </w:p>
    <w:p w14:paraId="36A631A5" w14:textId="77777777" w:rsidR="00591E39" w:rsidRPr="005219A9" w:rsidRDefault="00591E39" w:rsidP="00930D37">
      <w:pPr>
        <w:rPr>
          <w:rFonts w:ascii="Calibri" w:hAnsi="Calibri" w:cs="Book Antiqua"/>
          <w:color w:val="595959"/>
        </w:rPr>
      </w:pPr>
    </w:p>
    <w:p w14:paraId="45D6B301" w14:textId="7DC26517" w:rsidR="00DE6738" w:rsidRDefault="00DE6738" w:rsidP="00DE6738">
      <w:pPr>
        <w:ind w:left="993"/>
        <w:rPr>
          <w:rFonts w:ascii="Calibri" w:hAnsi="Calibri" w:cs="Book Antiqua"/>
          <w:color w:val="595959"/>
        </w:rPr>
      </w:pPr>
    </w:p>
    <w:p w14:paraId="611CFCA2" w14:textId="39C5116C" w:rsidR="00871784" w:rsidRPr="005219A9" w:rsidRDefault="00871784" w:rsidP="00DE6738">
      <w:pPr>
        <w:ind w:left="993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765BF" w:rsidRPr="005219A9" w14:paraId="4805086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E756F81" w14:textId="77777777" w:rsidR="00F765BF" w:rsidRPr="005219A9" w:rsidRDefault="00F765BF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A436EF9" w14:textId="77777777" w:rsidR="00F765BF" w:rsidRPr="005219A9" w:rsidRDefault="00F765BF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520E4C6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41FDE8A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5A9116C" w14:textId="33EF3357" w:rsidR="00F765BF" w:rsidRPr="005219A9" w:rsidRDefault="00F765BF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Actualizar </w:t>
            </w:r>
            <w:r w:rsidR="009C5F77">
              <w:rPr>
                <w:rFonts w:ascii="Calibri" w:hAnsi="Calibri" w:cs="Book Antiqua"/>
              </w:rPr>
              <w:t>Cliente</w:t>
            </w:r>
          </w:p>
        </w:tc>
      </w:tr>
      <w:tr w:rsidR="00F765BF" w:rsidRPr="005219A9" w14:paraId="57317E6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995E20A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60D4C35" w14:textId="0D4FD263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3D2C6E2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0CACD2C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F2DDAB7" w14:textId="5BD41D27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091709B4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C89C50C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C594E20" w14:textId="77777777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6F5E390D" w14:textId="77777777" w:rsidR="009C5F77" w:rsidRDefault="009C5F77" w:rsidP="00DE6738">
      <w:pPr>
        <w:rPr>
          <w:noProof/>
        </w:rPr>
      </w:pPr>
    </w:p>
    <w:p w14:paraId="2DAB9717" w14:textId="77777777" w:rsidR="009C5F77" w:rsidRDefault="009C5F77" w:rsidP="00DE6738">
      <w:pPr>
        <w:rPr>
          <w:noProof/>
        </w:rPr>
      </w:pPr>
    </w:p>
    <w:p w14:paraId="1B935118" w14:textId="43511470" w:rsidR="00DE6738" w:rsidRPr="005219A9" w:rsidRDefault="000E2CAA" w:rsidP="00DE6738">
      <w:r>
        <w:rPr>
          <w:noProof/>
        </w:rPr>
        <w:drawing>
          <wp:inline distT="0" distB="0" distL="0" distR="0" wp14:anchorId="1889F597" wp14:editId="5071F5AA">
            <wp:extent cx="6120130" cy="3187065"/>
            <wp:effectExtent l="0" t="0" r="0" b="0"/>
            <wp:docPr id="14125181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8141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22F" w14:textId="5546EA9D" w:rsidR="00DE6738" w:rsidRPr="005219A9" w:rsidRDefault="00DE6738" w:rsidP="00DE6738">
      <w:pPr>
        <w:jc w:val="center"/>
      </w:pPr>
    </w:p>
    <w:p w14:paraId="35187551" w14:textId="297EE027" w:rsidR="00DE6738" w:rsidRDefault="00DE6738" w:rsidP="00DE6738">
      <w:pPr>
        <w:jc w:val="center"/>
        <w:rPr>
          <w:noProof/>
        </w:rPr>
      </w:pPr>
    </w:p>
    <w:p w14:paraId="2451CE4C" w14:textId="7B8A0BE3" w:rsidR="00F765BF" w:rsidRDefault="00F765BF" w:rsidP="00DE6738">
      <w:pPr>
        <w:jc w:val="center"/>
        <w:rPr>
          <w:noProof/>
        </w:rPr>
      </w:pPr>
    </w:p>
    <w:p w14:paraId="63A5E4C5" w14:textId="05386DB7" w:rsidR="00F765BF" w:rsidRDefault="00F765BF" w:rsidP="00DE6738">
      <w:pPr>
        <w:jc w:val="center"/>
        <w:rPr>
          <w:noProof/>
        </w:rPr>
      </w:pPr>
    </w:p>
    <w:p w14:paraId="1A3F7FA4" w14:textId="4CA8623E" w:rsidR="00F765BF" w:rsidRDefault="00F765BF" w:rsidP="00DE6738">
      <w:pPr>
        <w:jc w:val="center"/>
        <w:rPr>
          <w:noProof/>
        </w:rPr>
      </w:pPr>
    </w:p>
    <w:p w14:paraId="3E56E609" w14:textId="67E3A08A" w:rsidR="00F765BF" w:rsidRDefault="00F765BF" w:rsidP="00DE6738">
      <w:pPr>
        <w:jc w:val="center"/>
        <w:rPr>
          <w:noProof/>
        </w:rPr>
      </w:pPr>
    </w:p>
    <w:p w14:paraId="3B64886B" w14:textId="17F8B273" w:rsidR="00F765BF" w:rsidRDefault="00F765BF" w:rsidP="00DE6738">
      <w:pPr>
        <w:jc w:val="center"/>
        <w:rPr>
          <w:noProof/>
        </w:rPr>
      </w:pPr>
    </w:p>
    <w:p w14:paraId="0FBA031B" w14:textId="47935D10" w:rsidR="00F765BF" w:rsidRDefault="00F765BF" w:rsidP="00DE6738">
      <w:pPr>
        <w:jc w:val="center"/>
        <w:rPr>
          <w:noProof/>
        </w:rPr>
      </w:pPr>
    </w:p>
    <w:p w14:paraId="5532528E" w14:textId="2FA42351" w:rsidR="00F765BF" w:rsidRDefault="00F765BF" w:rsidP="00DE6738">
      <w:pPr>
        <w:jc w:val="center"/>
        <w:rPr>
          <w:noProof/>
        </w:rPr>
      </w:pPr>
    </w:p>
    <w:p w14:paraId="41D9F63C" w14:textId="55C6387C" w:rsidR="00F765BF" w:rsidRDefault="00F765BF" w:rsidP="00DE6738">
      <w:pPr>
        <w:jc w:val="center"/>
        <w:rPr>
          <w:noProof/>
        </w:rPr>
      </w:pPr>
    </w:p>
    <w:p w14:paraId="56D5D5DF" w14:textId="1FCF9A9A" w:rsidR="00F765BF" w:rsidRDefault="00F765BF" w:rsidP="00DE6738">
      <w:pPr>
        <w:jc w:val="center"/>
        <w:rPr>
          <w:noProof/>
        </w:rPr>
      </w:pPr>
    </w:p>
    <w:p w14:paraId="51A95D50" w14:textId="6350788E" w:rsidR="00F765BF" w:rsidRDefault="00F765BF" w:rsidP="00DE6738">
      <w:pPr>
        <w:jc w:val="center"/>
        <w:rPr>
          <w:noProof/>
        </w:rPr>
      </w:pPr>
    </w:p>
    <w:p w14:paraId="2EFAE2D0" w14:textId="207E69B0" w:rsidR="00F765BF" w:rsidRDefault="00F765BF" w:rsidP="00DE6738">
      <w:pPr>
        <w:jc w:val="center"/>
        <w:rPr>
          <w:noProof/>
        </w:rPr>
      </w:pPr>
    </w:p>
    <w:p w14:paraId="3C010BDA" w14:textId="77777777" w:rsidR="00F765BF" w:rsidRDefault="00F765BF" w:rsidP="00DE6738">
      <w:pPr>
        <w:jc w:val="center"/>
        <w:rPr>
          <w:noProof/>
        </w:rPr>
      </w:pPr>
    </w:p>
    <w:p w14:paraId="50048472" w14:textId="6A077610" w:rsidR="00F765BF" w:rsidRDefault="00F765BF" w:rsidP="00DE6738">
      <w:pPr>
        <w:jc w:val="center"/>
        <w:rPr>
          <w:noProof/>
        </w:rPr>
      </w:pPr>
    </w:p>
    <w:p w14:paraId="0C3EFCFA" w14:textId="6B718242" w:rsidR="00F765BF" w:rsidRDefault="00F765BF" w:rsidP="00DE6738">
      <w:pPr>
        <w:jc w:val="center"/>
        <w:rPr>
          <w:noProof/>
        </w:rPr>
      </w:pPr>
    </w:p>
    <w:p w14:paraId="723D1488" w14:textId="7D707C50" w:rsidR="00A0206E" w:rsidRDefault="00A0206E" w:rsidP="00DE6738"/>
    <w:p w14:paraId="0E99753D" w14:textId="77777777" w:rsidR="0026600F" w:rsidRDefault="0026600F" w:rsidP="00DE6738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871784" w:rsidRPr="005219A9" w14:paraId="48AE4C3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218D8F7" w14:textId="77777777" w:rsidR="00871784" w:rsidRPr="005219A9" w:rsidRDefault="00871784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E4859EA" w14:textId="77777777" w:rsidR="00871784" w:rsidRPr="005219A9" w:rsidRDefault="00871784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4F80B44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AE842A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F112335" w14:textId="22068F6E" w:rsidR="00871784" w:rsidRPr="005219A9" w:rsidRDefault="00871784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Actualizar </w:t>
            </w:r>
            <w:r w:rsidR="009C5F77">
              <w:rPr>
                <w:rFonts w:ascii="Calibri" w:hAnsi="Calibri" w:cs="Book Antiqua"/>
              </w:rPr>
              <w:t>Cliente</w:t>
            </w:r>
          </w:p>
        </w:tc>
      </w:tr>
      <w:tr w:rsidR="00871784" w:rsidRPr="005219A9" w14:paraId="331AD7D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7918DD2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45FA6C55" w14:textId="02CE0CD2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784066F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7D625B9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D71F7E8" w14:textId="468F1AC9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3FC5069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9BB9402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0C29EF11" w14:textId="73A4C127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2.3</w:t>
            </w:r>
          </w:p>
        </w:tc>
      </w:tr>
    </w:tbl>
    <w:p w14:paraId="2E597D2F" w14:textId="77777777" w:rsidR="009C5F77" w:rsidRDefault="009C5F77" w:rsidP="00DE6738">
      <w:pPr>
        <w:rPr>
          <w:noProof/>
        </w:rPr>
      </w:pPr>
    </w:p>
    <w:p w14:paraId="68093A78" w14:textId="77777777" w:rsidR="009C5F77" w:rsidRDefault="009C5F77" w:rsidP="00DE6738">
      <w:pPr>
        <w:rPr>
          <w:noProof/>
        </w:rPr>
      </w:pPr>
    </w:p>
    <w:p w14:paraId="501EA68E" w14:textId="77777777" w:rsidR="009C5F77" w:rsidRDefault="009C5F77" w:rsidP="00DE6738">
      <w:pPr>
        <w:rPr>
          <w:noProof/>
        </w:rPr>
      </w:pPr>
    </w:p>
    <w:p w14:paraId="1C35D388" w14:textId="4514F598" w:rsidR="00A0206E" w:rsidRDefault="009C5F77" w:rsidP="00DE6738">
      <w:r>
        <w:rPr>
          <w:noProof/>
        </w:rPr>
        <w:drawing>
          <wp:inline distT="0" distB="0" distL="0" distR="0" wp14:anchorId="5BBAF294" wp14:editId="3A2443B9">
            <wp:extent cx="6120130" cy="3153410"/>
            <wp:effectExtent l="0" t="0" r="0" b="8890"/>
            <wp:docPr id="2080359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9126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61C" w14:textId="5A157245" w:rsidR="00A0206E" w:rsidRDefault="00A0206E" w:rsidP="00DE6738"/>
    <w:p w14:paraId="71387499" w14:textId="681D919C" w:rsidR="00A0206E" w:rsidRDefault="00A0206E" w:rsidP="00DE6738"/>
    <w:p w14:paraId="68663FE8" w14:textId="77777777" w:rsidR="00A0206E" w:rsidRDefault="00A0206E" w:rsidP="00DE6738"/>
    <w:p w14:paraId="05A750E4" w14:textId="34A71963" w:rsidR="00A0206E" w:rsidRDefault="00A0206E" w:rsidP="00DE6738"/>
    <w:p w14:paraId="15CBE029" w14:textId="6CAD5920" w:rsidR="00A0206E" w:rsidRDefault="00A0206E" w:rsidP="00DE6738"/>
    <w:p w14:paraId="7D11F637" w14:textId="667943FF" w:rsidR="00A0206E" w:rsidRDefault="00A0206E" w:rsidP="00DE6738"/>
    <w:p w14:paraId="1A7DB464" w14:textId="77777777" w:rsidR="00A0206E" w:rsidRDefault="00A0206E" w:rsidP="00DE6738"/>
    <w:p w14:paraId="77ECEA71" w14:textId="77777777" w:rsidR="00A0206E" w:rsidRDefault="00A0206E" w:rsidP="00DE6738"/>
    <w:p w14:paraId="0F023342" w14:textId="1C43E47B" w:rsidR="00A0206E" w:rsidRDefault="00A0206E" w:rsidP="00DE6738"/>
    <w:p w14:paraId="4088CC0C" w14:textId="77777777" w:rsidR="00A0206E" w:rsidRDefault="00A0206E" w:rsidP="00DE6738"/>
    <w:p w14:paraId="7AD54746" w14:textId="41854A9C" w:rsidR="00A0206E" w:rsidRDefault="00A0206E" w:rsidP="00DE6738"/>
    <w:p w14:paraId="4CAB7CBD" w14:textId="77777777" w:rsidR="00A0206E" w:rsidRDefault="00A0206E" w:rsidP="00DE6738"/>
    <w:p w14:paraId="64DC0E8B" w14:textId="77777777" w:rsidR="00A0206E" w:rsidRDefault="00A0206E" w:rsidP="00DE6738"/>
    <w:p w14:paraId="12912306" w14:textId="77777777" w:rsidR="00A0206E" w:rsidRDefault="00A0206E" w:rsidP="00DE6738"/>
    <w:p w14:paraId="080B139A" w14:textId="77777777" w:rsidR="009C5F77" w:rsidRDefault="009C5F77" w:rsidP="00DE6738"/>
    <w:p w14:paraId="72452C8F" w14:textId="77777777" w:rsidR="009C5F77" w:rsidRDefault="009C5F77" w:rsidP="00DE6738"/>
    <w:p w14:paraId="2D391402" w14:textId="77777777" w:rsidR="009C5F77" w:rsidRDefault="009C5F77" w:rsidP="00DE6738"/>
    <w:p w14:paraId="4AA89CCD" w14:textId="77777777" w:rsidR="00A0206E" w:rsidRDefault="00A0206E" w:rsidP="00DE6738"/>
    <w:p w14:paraId="2A8A59BD" w14:textId="77777777" w:rsidR="00A0206E" w:rsidRDefault="00A0206E" w:rsidP="00DE6738"/>
    <w:p w14:paraId="6C86D57C" w14:textId="15A46EA1" w:rsidR="00341005" w:rsidRPr="005219A9" w:rsidRDefault="00341005" w:rsidP="00DE6738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20301C" w:rsidRPr="005219A9" w14:paraId="36A349C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34C2E87" w14:textId="77777777" w:rsidR="0020301C" w:rsidRPr="005219A9" w:rsidRDefault="0020301C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CA1CF88" w14:textId="1F91113C" w:rsidR="0020301C" w:rsidRPr="005219A9" w:rsidRDefault="0020301C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21400816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151578B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8982E97" w14:textId="1BBE8D6D" w:rsidR="0020301C" w:rsidRPr="005219A9" w:rsidRDefault="0020301C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Eliminar </w:t>
            </w:r>
            <w:r w:rsidR="00C51B73">
              <w:rPr>
                <w:rFonts w:ascii="Calibri" w:hAnsi="Calibri" w:cs="Book Antiqua"/>
              </w:rPr>
              <w:t>Cliente</w:t>
            </w:r>
          </w:p>
        </w:tc>
      </w:tr>
      <w:tr w:rsidR="0020301C" w:rsidRPr="005219A9" w14:paraId="219D712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82F46F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AE801E5" w14:textId="0C83F126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213395E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0BB406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>CU asociados:</w:t>
            </w:r>
          </w:p>
        </w:tc>
        <w:tc>
          <w:tcPr>
            <w:tcW w:w="5087" w:type="dxa"/>
          </w:tcPr>
          <w:p w14:paraId="4C061A81" w14:textId="7BB126D0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5B2AE1EB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30AFDAF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7B30DF2" w14:textId="104913AF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F4FCDC8" w14:textId="5D1E6C8A" w:rsidR="00DE6738" w:rsidRPr="005219A9" w:rsidRDefault="00DE6738" w:rsidP="00DE6738">
      <w:pPr>
        <w:ind w:left="993"/>
        <w:rPr>
          <w:rFonts w:ascii="Calibri" w:hAnsi="Calibri" w:cs="Book Antiqua"/>
          <w:color w:val="595959"/>
        </w:rPr>
      </w:pPr>
    </w:p>
    <w:p w14:paraId="13966E1D" w14:textId="37B0F177" w:rsidR="00DE6738" w:rsidRPr="005219A9" w:rsidRDefault="009C5F77" w:rsidP="00DE6738">
      <w:pPr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69B876F5" wp14:editId="36CC4CC9">
            <wp:extent cx="6120130" cy="3251835"/>
            <wp:effectExtent l="0" t="0" r="0" b="5715"/>
            <wp:docPr id="6966617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61755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12">
        <w:rPr>
          <w:noProof/>
        </w:rPr>
        <w:drawing>
          <wp:inline distT="0" distB="0" distL="0" distR="0" wp14:anchorId="1A2C2704" wp14:editId="758C4BBC">
            <wp:extent cx="6120130" cy="3155950"/>
            <wp:effectExtent l="0" t="0" r="0" b="6350"/>
            <wp:docPr id="20123346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34628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D10" w14:textId="7CF15484" w:rsidR="00DE6738" w:rsidRPr="005219A9" w:rsidRDefault="00DE6738" w:rsidP="00DE6738">
      <w:pPr>
        <w:jc w:val="center"/>
        <w:rPr>
          <w:rFonts w:ascii="Calibri" w:hAnsi="Calibri" w:cs="Book Antiqua"/>
          <w:color w:val="595959"/>
        </w:rPr>
      </w:pPr>
    </w:p>
    <w:p w14:paraId="7E66B012" w14:textId="768194F4" w:rsidR="00DE6738" w:rsidRDefault="00DE6738" w:rsidP="00DE6738">
      <w:pPr>
        <w:jc w:val="center"/>
        <w:rPr>
          <w:noProof/>
        </w:rPr>
      </w:pPr>
    </w:p>
    <w:p w14:paraId="1487D837" w14:textId="148B27CE" w:rsidR="0020301C" w:rsidRDefault="0020301C" w:rsidP="00DE6738">
      <w:pPr>
        <w:jc w:val="center"/>
        <w:rPr>
          <w:noProof/>
        </w:rPr>
      </w:pPr>
    </w:p>
    <w:p w14:paraId="0784B78A" w14:textId="4EDD08A7" w:rsidR="0020301C" w:rsidRDefault="0020301C" w:rsidP="00DE6738">
      <w:pPr>
        <w:jc w:val="center"/>
        <w:rPr>
          <w:noProof/>
        </w:rPr>
      </w:pPr>
    </w:p>
    <w:p w14:paraId="542D3309" w14:textId="783498B6" w:rsidR="0020301C" w:rsidRDefault="0020301C" w:rsidP="00DE6738">
      <w:pPr>
        <w:jc w:val="center"/>
        <w:rPr>
          <w:noProof/>
        </w:rPr>
      </w:pPr>
    </w:p>
    <w:p w14:paraId="0EF24A35" w14:textId="77777777" w:rsidR="0020301C" w:rsidRDefault="0020301C" w:rsidP="00DE6738">
      <w:pPr>
        <w:jc w:val="center"/>
        <w:rPr>
          <w:noProof/>
        </w:rPr>
      </w:pPr>
    </w:p>
    <w:p w14:paraId="56B5F065" w14:textId="77777777" w:rsidR="0020301C" w:rsidRDefault="0020301C" w:rsidP="00DE6738">
      <w:pPr>
        <w:jc w:val="center"/>
        <w:rPr>
          <w:noProof/>
        </w:rPr>
      </w:pPr>
    </w:p>
    <w:p w14:paraId="14DF6425" w14:textId="73263953" w:rsidR="0020301C" w:rsidRDefault="0020301C" w:rsidP="00DE6738">
      <w:pPr>
        <w:jc w:val="center"/>
        <w:rPr>
          <w:noProof/>
        </w:rPr>
      </w:pPr>
    </w:p>
    <w:p w14:paraId="15E728E3" w14:textId="77777777" w:rsidR="0020301C" w:rsidRDefault="0020301C" w:rsidP="00DE6738">
      <w:pPr>
        <w:jc w:val="center"/>
        <w:rPr>
          <w:noProof/>
        </w:rPr>
      </w:pPr>
    </w:p>
    <w:p w14:paraId="1D2BD44B" w14:textId="77777777" w:rsidR="0020301C" w:rsidRDefault="0020301C" w:rsidP="00DE6738">
      <w:pPr>
        <w:jc w:val="center"/>
        <w:rPr>
          <w:noProof/>
        </w:rPr>
      </w:pPr>
    </w:p>
    <w:p w14:paraId="7378C00F" w14:textId="77777777" w:rsidR="0020301C" w:rsidRDefault="0020301C" w:rsidP="00DE6738">
      <w:pPr>
        <w:jc w:val="center"/>
        <w:rPr>
          <w:noProof/>
        </w:rPr>
      </w:pPr>
    </w:p>
    <w:p w14:paraId="432DF4B1" w14:textId="77777777" w:rsidR="0020301C" w:rsidRDefault="0020301C" w:rsidP="00DE6738">
      <w:pPr>
        <w:jc w:val="center"/>
        <w:rPr>
          <w:noProof/>
        </w:rPr>
      </w:pPr>
    </w:p>
    <w:p w14:paraId="0677462C" w14:textId="77777777" w:rsidR="0020301C" w:rsidRDefault="0020301C" w:rsidP="00DE6738">
      <w:pPr>
        <w:jc w:val="center"/>
        <w:rPr>
          <w:noProof/>
        </w:rPr>
      </w:pPr>
    </w:p>
    <w:p w14:paraId="2056A9A2" w14:textId="77777777" w:rsidR="00A0206E" w:rsidRDefault="00A0206E" w:rsidP="009C5F77">
      <w:pPr>
        <w:rPr>
          <w:noProof/>
        </w:rPr>
      </w:pPr>
    </w:p>
    <w:p w14:paraId="7FD56FEE" w14:textId="77777777" w:rsidR="00A0206E" w:rsidRDefault="00A0206E" w:rsidP="00DE6738">
      <w:pPr>
        <w:jc w:val="center"/>
        <w:rPr>
          <w:noProof/>
        </w:rPr>
      </w:pPr>
    </w:p>
    <w:p w14:paraId="481EE3BE" w14:textId="09436A0C" w:rsidR="00A0206E" w:rsidRDefault="00A0206E" w:rsidP="00FC0211">
      <w:pPr>
        <w:rPr>
          <w:noProof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C0211" w:rsidRPr="005219A9" w14:paraId="0A1D05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21EE4E2" w14:textId="77777777" w:rsidR="00FC0211" w:rsidRPr="005219A9" w:rsidRDefault="00FC0211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63F6BF2" w14:textId="5A6F98D7" w:rsidR="00FC0211" w:rsidRPr="005219A9" w:rsidRDefault="00FC0211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0BDC4AE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666BAC9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E1878B9" w14:textId="2E28A8F7" w:rsidR="00FC0211" w:rsidRPr="005219A9" w:rsidRDefault="00FC0211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Eliminar </w:t>
            </w:r>
            <w:r w:rsidR="00C51B73">
              <w:rPr>
                <w:rFonts w:ascii="Calibri" w:hAnsi="Calibri" w:cs="Book Antiqua"/>
              </w:rPr>
              <w:t>Cliente</w:t>
            </w:r>
          </w:p>
        </w:tc>
      </w:tr>
      <w:tr w:rsidR="00FC0211" w:rsidRPr="005219A9" w14:paraId="17B0990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D31E612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E5400D4" w14:textId="1A4F203A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79FBFE2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CEAD351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07B9B25B" w14:textId="4F7FC526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0BEAFF8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3515D94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37FE116" w14:textId="7C0112F9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3.2</w:t>
            </w:r>
          </w:p>
        </w:tc>
      </w:tr>
    </w:tbl>
    <w:p w14:paraId="648A8818" w14:textId="083DD21B" w:rsidR="00A0206E" w:rsidRDefault="00A0206E" w:rsidP="00DE6738">
      <w:pPr>
        <w:jc w:val="center"/>
        <w:rPr>
          <w:noProof/>
        </w:rPr>
      </w:pPr>
    </w:p>
    <w:p w14:paraId="1CEFD22B" w14:textId="36C7351C" w:rsidR="0020301C" w:rsidRDefault="00531412" w:rsidP="00DE67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4D5747" wp14:editId="5B8D6E5E">
            <wp:extent cx="6120130" cy="2023110"/>
            <wp:effectExtent l="0" t="0" r="0" b="0"/>
            <wp:docPr id="20169429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29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EF08" w14:textId="0097D127" w:rsidR="00B427E7" w:rsidRDefault="00B427E7" w:rsidP="00DE6738">
      <w:pPr>
        <w:jc w:val="center"/>
        <w:rPr>
          <w:noProof/>
        </w:rPr>
      </w:pPr>
    </w:p>
    <w:p w14:paraId="084CEB1A" w14:textId="01E81544" w:rsidR="00B427E7" w:rsidRDefault="00B427E7" w:rsidP="00DE6738">
      <w:pPr>
        <w:jc w:val="center"/>
        <w:rPr>
          <w:noProof/>
        </w:rPr>
      </w:pPr>
    </w:p>
    <w:p w14:paraId="079A0235" w14:textId="77777777" w:rsidR="00B427E7" w:rsidRDefault="00B427E7" w:rsidP="00DE6738">
      <w:pPr>
        <w:jc w:val="center"/>
        <w:rPr>
          <w:noProof/>
        </w:rPr>
      </w:pPr>
    </w:p>
    <w:p w14:paraId="29FBCDE7" w14:textId="5A1C2396" w:rsidR="00B427E7" w:rsidRDefault="00B427E7" w:rsidP="00DE6738">
      <w:pPr>
        <w:jc w:val="center"/>
        <w:rPr>
          <w:noProof/>
        </w:rPr>
      </w:pPr>
    </w:p>
    <w:p w14:paraId="5461B3B4" w14:textId="77777777" w:rsidR="00B427E7" w:rsidRDefault="00B427E7" w:rsidP="00DE6738">
      <w:pPr>
        <w:jc w:val="center"/>
        <w:rPr>
          <w:noProof/>
        </w:rPr>
      </w:pPr>
    </w:p>
    <w:p w14:paraId="51E10DEA" w14:textId="77777777" w:rsidR="00B427E7" w:rsidRDefault="00B427E7" w:rsidP="00DE6738">
      <w:pPr>
        <w:jc w:val="center"/>
        <w:rPr>
          <w:noProof/>
        </w:rPr>
      </w:pPr>
    </w:p>
    <w:p w14:paraId="3BCB8B6F" w14:textId="1C98E53B" w:rsidR="00B427E7" w:rsidRDefault="00B427E7" w:rsidP="00DE6738">
      <w:pPr>
        <w:jc w:val="center"/>
        <w:rPr>
          <w:noProof/>
        </w:rPr>
      </w:pPr>
    </w:p>
    <w:p w14:paraId="442CFA15" w14:textId="77777777" w:rsidR="00B427E7" w:rsidRDefault="00B427E7" w:rsidP="00DE6738">
      <w:pPr>
        <w:jc w:val="center"/>
        <w:rPr>
          <w:noProof/>
        </w:rPr>
      </w:pPr>
    </w:p>
    <w:p w14:paraId="129C2F68" w14:textId="3927FDE7" w:rsidR="00B427E7" w:rsidRDefault="00B427E7" w:rsidP="00DE6738">
      <w:pPr>
        <w:jc w:val="center"/>
        <w:rPr>
          <w:noProof/>
        </w:rPr>
      </w:pPr>
    </w:p>
    <w:p w14:paraId="235363FA" w14:textId="489035AA" w:rsidR="00B427E7" w:rsidRDefault="00B427E7" w:rsidP="00DE6738">
      <w:pPr>
        <w:jc w:val="center"/>
        <w:rPr>
          <w:noProof/>
        </w:rPr>
      </w:pPr>
    </w:p>
    <w:p w14:paraId="1D69F53E" w14:textId="77777777" w:rsidR="00B427E7" w:rsidRDefault="00B427E7" w:rsidP="00DE6738">
      <w:pPr>
        <w:jc w:val="center"/>
        <w:rPr>
          <w:noProof/>
        </w:rPr>
      </w:pPr>
    </w:p>
    <w:p w14:paraId="547421CA" w14:textId="77777777" w:rsidR="00B427E7" w:rsidRDefault="00B427E7" w:rsidP="00DE6738">
      <w:pPr>
        <w:jc w:val="center"/>
        <w:rPr>
          <w:noProof/>
        </w:rPr>
      </w:pPr>
    </w:p>
    <w:p w14:paraId="05773289" w14:textId="77777777" w:rsidR="00496F42" w:rsidRDefault="00496F42" w:rsidP="00DE6738">
      <w:pPr>
        <w:jc w:val="center"/>
        <w:rPr>
          <w:noProof/>
        </w:rPr>
      </w:pPr>
    </w:p>
    <w:p w14:paraId="0143D412" w14:textId="77777777" w:rsidR="00496F42" w:rsidRDefault="00496F42" w:rsidP="00DE6738">
      <w:pPr>
        <w:jc w:val="center"/>
        <w:rPr>
          <w:noProof/>
        </w:rPr>
      </w:pPr>
    </w:p>
    <w:p w14:paraId="76A8CBF6" w14:textId="77777777" w:rsidR="00496F42" w:rsidRDefault="00496F42" w:rsidP="00DE6738">
      <w:pPr>
        <w:jc w:val="center"/>
        <w:rPr>
          <w:noProof/>
        </w:rPr>
      </w:pPr>
    </w:p>
    <w:p w14:paraId="1C8D7BB1" w14:textId="77777777" w:rsidR="00496F42" w:rsidRDefault="00496F42" w:rsidP="00DE6738">
      <w:pPr>
        <w:jc w:val="center"/>
        <w:rPr>
          <w:noProof/>
        </w:rPr>
      </w:pPr>
    </w:p>
    <w:p w14:paraId="711DB0EF" w14:textId="77777777" w:rsidR="00496F42" w:rsidRDefault="00496F42" w:rsidP="00DE6738">
      <w:pPr>
        <w:jc w:val="center"/>
        <w:rPr>
          <w:noProof/>
        </w:rPr>
      </w:pPr>
    </w:p>
    <w:p w14:paraId="436899D0" w14:textId="77777777" w:rsidR="00496F42" w:rsidRDefault="00496F42" w:rsidP="00DE6738">
      <w:pPr>
        <w:jc w:val="center"/>
        <w:rPr>
          <w:noProof/>
        </w:rPr>
      </w:pPr>
    </w:p>
    <w:p w14:paraId="4D2CF2C6" w14:textId="77777777" w:rsidR="00496F42" w:rsidRDefault="00496F42" w:rsidP="00DE6738">
      <w:pPr>
        <w:jc w:val="center"/>
        <w:rPr>
          <w:noProof/>
        </w:rPr>
      </w:pPr>
    </w:p>
    <w:p w14:paraId="0CA4F435" w14:textId="5B74FA26" w:rsidR="00B427E7" w:rsidRDefault="00B427E7" w:rsidP="00DE6738">
      <w:pPr>
        <w:jc w:val="center"/>
        <w:rPr>
          <w:noProof/>
        </w:rPr>
      </w:pPr>
    </w:p>
    <w:p w14:paraId="44FB3058" w14:textId="77777777" w:rsidR="00B427E7" w:rsidRDefault="00B427E7" w:rsidP="00DE6738">
      <w:pPr>
        <w:jc w:val="center"/>
        <w:rPr>
          <w:noProof/>
        </w:rPr>
      </w:pPr>
    </w:p>
    <w:p w14:paraId="3E6BB72E" w14:textId="77777777" w:rsidR="00B427E7" w:rsidRDefault="00B427E7" w:rsidP="00DE6738">
      <w:pPr>
        <w:jc w:val="center"/>
        <w:rPr>
          <w:noProof/>
        </w:rPr>
      </w:pPr>
    </w:p>
    <w:p w14:paraId="7FA23083" w14:textId="335ECA9F" w:rsidR="00B11347" w:rsidRDefault="00B11347" w:rsidP="00EE48F0">
      <w:pPr>
        <w:rPr>
          <w:rFonts w:ascii="Calibri" w:hAnsi="Calibri" w:cs="Book Antiqua"/>
          <w:color w:val="595959"/>
        </w:rPr>
      </w:pPr>
    </w:p>
    <w:p w14:paraId="447DAAC2" w14:textId="13D9CF0C" w:rsidR="00DE6738" w:rsidRPr="005219A9" w:rsidRDefault="00DE6738" w:rsidP="00DD19F5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E48F0" w:rsidRPr="005219A9" w14:paraId="1B449E1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FFAD618" w14:textId="77777777" w:rsidR="00EE48F0" w:rsidRPr="005219A9" w:rsidRDefault="00EE48F0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4F44D42" w14:textId="6BB20824" w:rsidR="00EE48F0" w:rsidRPr="005219A9" w:rsidRDefault="00EE48F0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473BB2C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271AC47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>Descripción:</w:t>
            </w:r>
          </w:p>
        </w:tc>
        <w:tc>
          <w:tcPr>
            <w:tcW w:w="5087" w:type="dxa"/>
          </w:tcPr>
          <w:p w14:paraId="4DEAE40D" w14:textId="2FCD8537" w:rsidR="00EE48F0" w:rsidRPr="005219A9" w:rsidRDefault="00EE48F0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Registrar </w:t>
            </w:r>
            <w:r w:rsidR="00496F42">
              <w:rPr>
                <w:rFonts w:ascii="Calibri" w:hAnsi="Calibri" w:cs="Book Antiqua"/>
              </w:rPr>
              <w:t>Técnico</w:t>
            </w:r>
          </w:p>
        </w:tc>
      </w:tr>
      <w:tr w:rsidR="00EE48F0" w:rsidRPr="005219A9" w14:paraId="07E7FFB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846068F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176715F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129D1BD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A48C2ED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046ADC96" w14:textId="26CF400B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4964528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41ED89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C425FDB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5F96315" w14:textId="0701CF80" w:rsidR="00DE6738" w:rsidRPr="005219A9" w:rsidRDefault="00DE6738" w:rsidP="00DE6738">
      <w:pPr>
        <w:rPr>
          <w:rFonts w:ascii="Calibri" w:hAnsi="Calibri" w:cs="Book Antiqua"/>
          <w:color w:val="595959"/>
        </w:rPr>
      </w:pPr>
    </w:p>
    <w:p w14:paraId="5B5AEE86" w14:textId="6EF2C70A" w:rsidR="00DE6738" w:rsidRDefault="00DE6738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4F4922E" w14:textId="36248D90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  <w:r>
        <w:rPr>
          <w:noProof/>
        </w:rPr>
        <w:drawing>
          <wp:inline distT="0" distB="0" distL="0" distR="0" wp14:anchorId="30B24235" wp14:editId="3357A49B">
            <wp:extent cx="6120130" cy="3166110"/>
            <wp:effectExtent l="0" t="0" r="0" b="0"/>
            <wp:docPr id="11117821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21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B407" w14:textId="30A224F1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0B427BE" w14:textId="59B9CD44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05B72D4" w14:textId="652C764C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A05B05D" w14:textId="79FE9FB4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139687C" w14:textId="7E9FB37A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E9D8196" w14:textId="708C4D5F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73A27F2" w14:textId="3AB24346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02F4752" w14:textId="646AD02E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149AC14F" w14:textId="2A236DDF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62A477F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0B3F619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9613C8A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5881DD7A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59D2246C" w14:textId="74B578F6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B7B6874" w14:textId="67F6B6D8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E27DBFF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9B665AC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9B8971A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143B96C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7462101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05B8038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0032F7A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1876431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03BF80F" w14:textId="3C9ACC38" w:rsidR="00341005" w:rsidRDefault="00341005" w:rsidP="00DE6738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DD19F5" w:rsidRPr="005219A9" w14:paraId="116301D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F29EEF1" w14:textId="77777777" w:rsidR="00DD19F5" w:rsidRPr="005219A9" w:rsidRDefault="00DD19F5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6C07C08" w14:textId="049311EC" w:rsidR="00DD19F5" w:rsidRPr="005219A9" w:rsidRDefault="00DD19F5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00A7114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E4990A2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73E6B4D" w14:textId="75F3975D" w:rsidR="00DD19F5" w:rsidRPr="005219A9" w:rsidRDefault="00DD19F5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Registrar </w:t>
            </w:r>
            <w:r w:rsidR="00C51B73">
              <w:rPr>
                <w:rFonts w:ascii="Calibri" w:hAnsi="Calibri" w:cs="Book Antiqua"/>
              </w:rPr>
              <w:t xml:space="preserve">Técnico </w:t>
            </w:r>
          </w:p>
        </w:tc>
      </w:tr>
      <w:tr w:rsidR="00DD19F5" w:rsidRPr="005219A9" w14:paraId="5308FF2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44EECB9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2DC2877" w14:textId="77777777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09A087F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B30AFC2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5D36398" w14:textId="77777777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406190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E8C44EC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63D1529" w14:textId="6E9061C9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4.3</w:t>
            </w:r>
          </w:p>
        </w:tc>
      </w:tr>
    </w:tbl>
    <w:p w14:paraId="75FFC4CB" w14:textId="77777777" w:rsidR="00496F42" w:rsidRDefault="00496F42" w:rsidP="00DE6738">
      <w:pPr>
        <w:rPr>
          <w:noProof/>
        </w:rPr>
      </w:pPr>
    </w:p>
    <w:p w14:paraId="21BCDAAF" w14:textId="77777777" w:rsidR="00496F42" w:rsidRDefault="00496F42" w:rsidP="00DE6738">
      <w:pPr>
        <w:rPr>
          <w:noProof/>
        </w:rPr>
      </w:pPr>
    </w:p>
    <w:p w14:paraId="1CD35A79" w14:textId="702DA26B" w:rsidR="00341005" w:rsidRDefault="00496F42" w:rsidP="00DE6738">
      <w:pPr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5C2D499C" wp14:editId="170EE161">
            <wp:extent cx="6120130" cy="3176270"/>
            <wp:effectExtent l="0" t="0" r="0" b="5080"/>
            <wp:docPr id="10087623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23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3684" w14:textId="474B7592" w:rsidR="00341005" w:rsidRDefault="00341005" w:rsidP="00DE6738">
      <w:pPr>
        <w:rPr>
          <w:rFonts w:ascii="Calibri" w:hAnsi="Calibri" w:cs="Book Antiqua"/>
          <w:color w:val="595959"/>
        </w:rPr>
      </w:pPr>
    </w:p>
    <w:p w14:paraId="6D16881A" w14:textId="1B6BA9BD" w:rsidR="00341005" w:rsidRDefault="00341005" w:rsidP="00DE6738">
      <w:pPr>
        <w:rPr>
          <w:rFonts w:ascii="Calibri" w:hAnsi="Calibri" w:cs="Book Antiqua"/>
          <w:color w:val="595959"/>
        </w:rPr>
      </w:pPr>
    </w:p>
    <w:p w14:paraId="3234B881" w14:textId="7ACC3658" w:rsidR="00341005" w:rsidRDefault="00341005" w:rsidP="00DE6738">
      <w:pPr>
        <w:rPr>
          <w:rFonts w:ascii="Calibri" w:hAnsi="Calibri" w:cs="Book Antiqua"/>
          <w:color w:val="595959"/>
        </w:rPr>
      </w:pPr>
    </w:p>
    <w:p w14:paraId="582044A5" w14:textId="7A3B20F6" w:rsidR="00341005" w:rsidRDefault="00341005" w:rsidP="00DE6738">
      <w:pPr>
        <w:rPr>
          <w:rFonts w:ascii="Calibri" w:hAnsi="Calibri" w:cs="Book Antiqua"/>
          <w:color w:val="595959"/>
        </w:rPr>
      </w:pPr>
    </w:p>
    <w:p w14:paraId="4C4368C8" w14:textId="168936F5" w:rsidR="00341005" w:rsidRDefault="00341005" w:rsidP="00DE6738">
      <w:pPr>
        <w:rPr>
          <w:rFonts w:ascii="Calibri" w:hAnsi="Calibri" w:cs="Book Antiqua"/>
          <w:color w:val="595959"/>
        </w:rPr>
      </w:pPr>
    </w:p>
    <w:p w14:paraId="14D3462D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66C2A315" w14:textId="3A8275CB" w:rsidR="00341005" w:rsidRDefault="00341005" w:rsidP="00DE6738">
      <w:pPr>
        <w:rPr>
          <w:rFonts w:ascii="Calibri" w:hAnsi="Calibri" w:cs="Book Antiqua"/>
          <w:color w:val="595959"/>
        </w:rPr>
      </w:pPr>
    </w:p>
    <w:p w14:paraId="533B4E5A" w14:textId="666B8AD5" w:rsidR="00341005" w:rsidRDefault="00341005" w:rsidP="00DE6738">
      <w:pPr>
        <w:rPr>
          <w:rFonts w:ascii="Calibri" w:hAnsi="Calibri" w:cs="Book Antiqua"/>
          <w:color w:val="595959"/>
        </w:rPr>
      </w:pPr>
    </w:p>
    <w:p w14:paraId="32DE9B73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6EE9B08" w14:textId="7B9AC786" w:rsidR="00341005" w:rsidRDefault="00341005" w:rsidP="00DE6738">
      <w:pPr>
        <w:rPr>
          <w:rFonts w:ascii="Calibri" w:hAnsi="Calibri" w:cs="Book Antiqua"/>
          <w:color w:val="595959"/>
        </w:rPr>
      </w:pPr>
    </w:p>
    <w:p w14:paraId="14DDD409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8B86130" w14:textId="3DE9D28F" w:rsidR="00341005" w:rsidRDefault="00341005" w:rsidP="00DE6738">
      <w:pPr>
        <w:rPr>
          <w:rFonts w:ascii="Calibri" w:hAnsi="Calibri" w:cs="Book Antiqua"/>
          <w:color w:val="595959"/>
        </w:rPr>
      </w:pPr>
    </w:p>
    <w:p w14:paraId="12EF7722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050F76ED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11D8D127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22969E8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54BA28FB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4781FD91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79E85275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64DAF8AC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395D1D76" w14:textId="1B9C1A1C" w:rsidR="00341005" w:rsidRDefault="00341005" w:rsidP="00DE6738">
      <w:pPr>
        <w:rPr>
          <w:rFonts w:ascii="Calibri" w:hAnsi="Calibri" w:cs="Book Antiqua"/>
          <w:color w:val="595959"/>
        </w:rPr>
      </w:pPr>
    </w:p>
    <w:p w14:paraId="5CD14241" w14:textId="7C36011A" w:rsidR="00341005" w:rsidRDefault="00341005" w:rsidP="00DE6738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E48F0" w:rsidRPr="005219A9" w14:paraId="029CEE3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B373B57" w14:textId="77777777" w:rsidR="00EE48F0" w:rsidRPr="005219A9" w:rsidRDefault="00EE48F0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0EC4197" w14:textId="77777777" w:rsidR="00EE48F0" w:rsidRPr="005219A9" w:rsidRDefault="00EE48F0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5C0B56E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96A60FB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>Descripción:</w:t>
            </w:r>
          </w:p>
        </w:tc>
        <w:tc>
          <w:tcPr>
            <w:tcW w:w="5087" w:type="dxa"/>
          </w:tcPr>
          <w:p w14:paraId="611775B4" w14:textId="2DD73A07" w:rsidR="00EE48F0" w:rsidRPr="005219A9" w:rsidRDefault="00EE48F0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EE48F0" w:rsidRPr="005219A9" w14:paraId="2390400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A12A873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8D52242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72F037B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FF61926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4F2FAC42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58F99EBF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4965C39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75CAA30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2D8E6F5E" w14:textId="34E67FF8" w:rsidR="00DE6738" w:rsidRPr="005219A9" w:rsidRDefault="00DE6738" w:rsidP="00DE6738">
      <w:pPr>
        <w:rPr>
          <w:rFonts w:ascii="Calibri" w:hAnsi="Calibri" w:cs="Book Antiqua"/>
          <w:color w:val="595959"/>
        </w:rPr>
      </w:pPr>
    </w:p>
    <w:p w14:paraId="4C533739" w14:textId="6A00DF14" w:rsidR="00DE6738" w:rsidRPr="005219A9" w:rsidRDefault="00496F42" w:rsidP="00DE6738">
      <w:pPr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E7AEB34" wp14:editId="31612EA6">
            <wp:extent cx="6120130" cy="3140075"/>
            <wp:effectExtent l="0" t="0" r="0" b="3175"/>
            <wp:docPr id="4903610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10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C48" w14:textId="1CCDB0A7" w:rsidR="00492E20" w:rsidRDefault="00492E20" w:rsidP="00044498">
      <w:pPr>
        <w:rPr>
          <w:lang w:val="es-MX"/>
        </w:rPr>
      </w:pPr>
    </w:p>
    <w:p w14:paraId="4F16ED1D" w14:textId="2C13F685" w:rsidR="00EE48F0" w:rsidRDefault="00EE48F0" w:rsidP="00044498">
      <w:pPr>
        <w:rPr>
          <w:lang w:val="es-MX"/>
        </w:rPr>
      </w:pPr>
    </w:p>
    <w:p w14:paraId="582C831F" w14:textId="77777777" w:rsidR="00EE48F0" w:rsidRDefault="00EE48F0" w:rsidP="00044498">
      <w:pPr>
        <w:rPr>
          <w:lang w:val="es-MX"/>
        </w:rPr>
      </w:pPr>
    </w:p>
    <w:p w14:paraId="5FEC7E3A" w14:textId="5D95CAF2" w:rsidR="00EE48F0" w:rsidRDefault="00EE48F0" w:rsidP="00044498">
      <w:pPr>
        <w:rPr>
          <w:lang w:val="es-MX"/>
        </w:rPr>
      </w:pPr>
    </w:p>
    <w:p w14:paraId="100E6E00" w14:textId="4C909608" w:rsidR="00EE48F0" w:rsidRDefault="00EE48F0" w:rsidP="00044498">
      <w:pPr>
        <w:rPr>
          <w:lang w:val="es-MX"/>
        </w:rPr>
      </w:pPr>
    </w:p>
    <w:p w14:paraId="280EC584" w14:textId="77777777" w:rsidR="00EE48F0" w:rsidRDefault="00EE48F0" w:rsidP="00044498">
      <w:pPr>
        <w:rPr>
          <w:lang w:val="es-MX"/>
        </w:rPr>
      </w:pPr>
    </w:p>
    <w:p w14:paraId="22F592EE" w14:textId="45F60DC6" w:rsidR="00EE48F0" w:rsidRDefault="00EE48F0" w:rsidP="00044498">
      <w:pPr>
        <w:rPr>
          <w:lang w:val="es-MX"/>
        </w:rPr>
      </w:pPr>
    </w:p>
    <w:p w14:paraId="7C2F3BC1" w14:textId="523CCBDB" w:rsidR="00EE48F0" w:rsidRDefault="00EE48F0" w:rsidP="00044498">
      <w:pPr>
        <w:rPr>
          <w:lang w:val="es-MX"/>
        </w:rPr>
      </w:pPr>
    </w:p>
    <w:p w14:paraId="7664B29F" w14:textId="77777777" w:rsidR="00EE48F0" w:rsidRDefault="00EE48F0" w:rsidP="00044498">
      <w:pPr>
        <w:rPr>
          <w:lang w:val="es-MX"/>
        </w:rPr>
      </w:pPr>
    </w:p>
    <w:p w14:paraId="07057996" w14:textId="6FFCD993" w:rsidR="00EE48F0" w:rsidRDefault="00EE48F0" w:rsidP="00044498">
      <w:pPr>
        <w:rPr>
          <w:lang w:val="es-MX"/>
        </w:rPr>
      </w:pPr>
    </w:p>
    <w:p w14:paraId="032602D5" w14:textId="77777777" w:rsidR="00EE48F0" w:rsidRDefault="00EE48F0" w:rsidP="00044498">
      <w:pPr>
        <w:rPr>
          <w:lang w:val="es-MX"/>
        </w:rPr>
      </w:pPr>
    </w:p>
    <w:p w14:paraId="1F3CE5D7" w14:textId="77777777" w:rsidR="00EE48F0" w:rsidRDefault="00EE48F0" w:rsidP="00044498">
      <w:pPr>
        <w:rPr>
          <w:lang w:val="es-MX"/>
        </w:rPr>
      </w:pPr>
    </w:p>
    <w:p w14:paraId="7E7ED78B" w14:textId="77777777" w:rsidR="00EE48F0" w:rsidRDefault="00EE48F0" w:rsidP="00044498">
      <w:pPr>
        <w:rPr>
          <w:lang w:val="es-MX"/>
        </w:rPr>
      </w:pPr>
    </w:p>
    <w:p w14:paraId="5C49AB9E" w14:textId="77777777" w:rsidR="00EE48F0" w:rsidRDefault="00EE48F0" w:rsidP="00044498">
      <w:pPr>
        <w:rPr>
          <w:lang w:val="es-MX"/>
        </w:rPr>
      </w:pPr>
    </w:p>
    <w:p w14:paraId="10025BCB" w14:textId="77777777" w:rsidR="00341005" w:rsidRDefault="00341005" w:rsidP="00044498">
      <w:pPr>
        <w:rPr>
          <w:lang w:val="es-MX"/>
        </w:rPr>
      </w:pPr>
    </w:p>
    <w:p w14:paraId="66D9F64B" w14:textId="77777777" w:rsidR="00496F42" w:rsidRDefault="00496F42" w:rsidP="00044498">
      <w:pPr>
        <w:rPr>
          <w:lang w:val="es-MX"/>
        </w:rPr>
      </w:pPr>
    </w:p>
    <w:p w14:paraId="39F518CF" w14:textId="77777777" w:rsidR="00496F42" w:rsidRDefault="00496F42" w:rsidP="00044498">
      <w:pPr>
        <w:rPr>
          <w:lang w:val="es-MX"/>
        </w:rPr>
      </w:pPr>
    </w:p>
    <w:p w14:paraId="570705E9" w14:textId="77777777" w:rsidR="00496F42" w:rsidRDefault="00496F42" w:rsidP="00044498">
      <w:pPr>
        <w:rPr>
          <w:lang w:val="es-MX"/>
        </w:rPr>
      </w:pPr>
    </w:p>
    <w:p w14:paraId="5240F6A6" w14:textId="77777777" w:rsidR="00496F42" w:rsidRDefault="00496F42" w:rsidP="00044498">
      <w:pPr>
        <w:rPr>
          <w:lang w:val="es-MX"/>
        </w:rPr>
      </w:pPr>
    </w:p>
    <w:p w14:paraId="24E861CA" w14:textId="77777777" w:rsidR="00496F42" w:rsidRDefault="00496F42" w:rsidP="00044498">
      <w:pPr>
        <w:rPr>
          <w:lang w:val="es-MX"/>
        </w:rPr>
      </w:pPr>
    </w:p>
    <w:p w14:paraId="46A1E874" w14:textId="77777777" w:rsidR="00496F42" w:rsidRDefault="00496F42" w:rsidP="00044498">
      <w:pPr>
        <w:rPr>
          <w:lang w:val="es-MX"/>
        </w:rPr>
      </w:pPr>
    </w:p>
    <w:p w14:paraId="0534F56F" w14:textId="77777777" w:rsidR="00496F42" w:rsidRDefault="00496F42" w:rsidP="00044498">
      <w:pPr>
        <w:rPr>
          <w:lang w:val="es-MX"/>
        </w:rPr>
      </w:pPr>
    </w:p>
    <w:p w14:paraId="4AD55D69" w14:textId="77777777" w:rsidR="00496F42" w:rsidRDefault="00496F42" w:rsidP="00044498">
      <w:pPr>
        <w:rPr>
          <w:lang w:val="es-MX"/>
        </w:rPr>
      </w:pPr>
    </w:p>
    <w:p w14:paraId="5D4C166F" w14:textId="77777777" w:rsidR="00496F42" w:rsidRDefault="00496F42" w:rsidP="00044498">
      <w:pPr>
        <w:rPr>
          <w:lang w:val="es-MX"/>
        </w:rPr>
      </w:pPr>
    </w:p>
    <w:p w14:paraId="51E59F0C" w14:textId="77777777" w:rsidR="00EE48F0" w:rsidRDefault="00EE48F0" w:rsidP="00044498">
      <w:pPr>
        <w:rPr>
          <w:lang w:val="es-MX"/>
        </w:rPr>
      </w:pPr>
    </w:p>
    <w:p w14:paraId="4C1741D4" w14:textId="0B6D0281" w:rsidR="00341005" w:rsidRDefault="00341005" w:rsidP="00044498">
      <w:pPr>
        <w:rPr>
          <w:lang w:val="es-MX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D24723" w:rsidRPr="005219A9" w14:paraId="06BF7D2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045FD29" w14:textId="77777777" w:rsidR="00D24723" w:rsidRPr="005219A9" w:rsidRDefault="00D24723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80DDC0C" w14:textId="77777777" w:rsidR="00D24723" w:rsidRPr="005219A9" w:rsidRDefault="00D24723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6767E59E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B30C489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8F0C2A5" w14:textId="35818874" w:rsidR="00D24723" w:rsidRPr="005219A9" w:rsidRDefault="00D24723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D24723" w:rsidRPr="005219A9" w14:paraId="7A09D3D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7E0C8A6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57E5183" w14:textId="5D01CE2F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25A76DDC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6101932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2A38163" w14:textId="77777777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5C2087E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32E61EC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56F5BC6" w14:textId="79EAA75A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5.3</w:t>
            </w:r>
          </w:p>
        </w:tc>
      </w:tr>
    </w:tbl>
    <w:p w14:paraId="03216635" w14:textId="73A51D27" w:rsidR="00341005" w:rsidRDefault="00341005" w:rsidP="00044498">
      <w:pPr>
        <w:rPr>
          <w:lang w:val="es-MX"/>
        </w:rPr>
      </w:pPr>
    </w:p>
    <w:p w14:paraId="625E3D27" w14:textId="77777777" w:rsidR="00496F42" w:rsidRDefault="00496F42" w:rsidP="00044498">
      <w:pPr>
        <w:rPr>
          <w:noProof/>
        </w:rPr>
      </w:pPr>
    </w:p>
    <w:p w14:paraId="3984A1BD" w14:textId="6C35ADED" w:rsidR="00341005" w:rsidRDefault="00496F42" w:rsidP="00044498">
      <w:pPr>
        <w:rPr>
          <w:lang w:val="es-MX"/>
        </w:rPr>
      </w:pPr>
      <w:r>
        <w:rPr>
          <w:noProof/>
        </w:rPr>
        <w:drawing>
          <wp:inline distT="0" distB="0" distL="0" distR="0" wp14:anchorId="68804EFC" wp14:editId="545CFC46">
            <wp:extent cx="6120130" cy="3201035"/>
            <wp:effectExtent l="0" t="0" r="0" b="0"/>
            <wp:docPr id="14740044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4461" name="Imagen 1" descr="Interfaz de usuario gráfica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959" w14:textId="24893AE1" w:rsidR="00341005" w:rsidRDefault="00341005" w:rsidP="00044498">
      <w:pPr>
        <w:rPr>
          <w:lang w:val="es-MX"/>
        </w:rPr>
      </w:pPr>
    </w:p>
    <w:p w14:paraId="25CCAB78" w14:textId="7E763D4B" w:rsidR="00341005" w:rsidRDefault="00341005" w:rsidP="00044498">
      <w:pPr>
        <w:rPr>
          <w:lang w:val="es-MX"/>
        </w:rPr>
      </w:pPr>
    </w:p>
    <w:p w14:paraId="659B1B19" w14:textId="70C41703" w:rsidR="00341005" w:rsidRDefault="00341005" w:rsidP="00044498">
      <w:pPr>
        <w:rPr>
          <w:lang w:val="es-MX"/>
        </w:rPr>
      </w:pPr>
    </w:p>
    <w:p w14:paraId="58C034E7" w14:textId="569567D7" w:rsidR="00341005" w:rsidRDefault="00341005" w:rsidP="00044498">
      <w:pPr>
        <w:rPr>
          <w:lang w:val="es-MX"/>
        </w:rPr>
      </w:pPr>
    </w:p>
    <w:p w14:paraId="676D7E02" w14:textId="77777777" w:rsidR="00341005" w:rsidRDefault="00341005" w:rsidP="00044498">
      <w:pPr>
        <w:rPr>
          <w:lang w:val="es-MX"/>
        </w:rPr>
      </w:pPr>
    </w:p>
    <w:p w14:paraId="755C455B" w14:textId="77777777" w:rsidR="00341005" w:rsidRDefault="00341005" w:rsidP="00044498">
      <w:pPr>
        <w:rPr>
          <w:lang w:val="es-MX"/>
        </w:rPr>
      </w:pPr>
    </w:p>
    <w:p w14:paraId="23936B8B" w14:textId="4C52A29C" w:rsidR="00341005" w:rsidRDefault="00341005" w:rsidP="00044498">
      <w:pPr>
        <w:rPr>
          <w:lang w:val="es-MX"/>
        </w:rPr>
      </w:pPr>
    </w:p>
    <w:p w14:paraId="0BAF1E8B" w14:textId="77777777" w:rsidR="00341005" w:rsidRDefault="00341005" w:rsidP="00044498">
      <w:pPr>
        <w:rPr>
          <w:lang w:val="es-MX"/>
        </w:rPr>
      </w:pPr>
    </w:p>
    <w:p w14:paraId="4A3C620A" w14:textId="2E5A2B36" w:rsidR="00341005" w:rsidRDefault="00341005" w:rsidP="00044498">
      <w:pPr>
        <w:rPr>
          <w:lang w:val="es-MX"/>
        </w:rPr>
      </w:pPr>
    </w:p>
    <w:p w14:paraId="0D28B0CE" w14:textId="77777777" w:rsidR="00341005" w:rsidRDefault="00341005" w:rsidP="00044498">
      <w:pPr>
        <w:rPr>
          <w:lang w:val="es-MX"/>
        </w:rPr>
      </w:pPr>
    </w:p>
    <w:p w14:paraId="1F785460" w14:textId="77777777" w:rsidR="00341005" w:rsidRDefault="00341005" w:rsidP="00044498">
      <w:pPr>
        <w:rPr>
          <w:lang w:val="es-MX"/>
        </w:rPr>
      </w:pPr>
    </w:p>
    <w:p w14:paraId="347914EA" w14:textId="2EE38561" w:rsidR="00341005" w:rsidRDefault="00341005" w:rsidP="00044498">
      <w:pPr>
        <w:rPr>
          <w:lang w:val="es-MX"/>
        </w:rPr>
      </w:pPr>
    </w:p>
    <w:p w14:paraId="1A8AD37D" w14:textId="77777777" w:rsidR="00341005" w:rsidRDefault="00341005" w:rsidP="00044498">
      <w:pPr>
        <w:rPr>
          <w:lang w:val="es-MX"/>
        </w:rPr>
      </w:pPr>
    </w:p>
    <w:p w14:paraId="663DC2E3" w14:textId="111E001D" w:rsidR="00341005" w:rsidRDefault="00341005" w:rsidP="00044498">
      <w:pPr>
        <w:rPr>
          <w:lang w:val="es-MX"/>
        </w:rPr>
      </w:pPr>
    </w:p>
    <w:p w14:paraId="102E92F4" w14:textId="2E53ED4F" w:rsidR="00341005" w:rsidRDefault="00341005" w:rsidP="00044498">
      <w:pPr>
        <w:rPr>
          <w:lang w:val="es-MX"/>
        </w:rPr>
      </w:pPr>
    </w:p>
    <w:p w14:paraId="530AA2E6" w14:textId="77777777" w:rsidR="00496F42" w:rsidRDefault="00496F42" w:rsidP="00044498">
      <w:pPr>
        <w:rPr>
          <w:lang w:val="es-MX"/>
        </w:rPr>
      </w:pPr>
    </w:p>
    <w:p w14:paraId="549792B3" w14:textId="77777777" w:rsidR="00496F42" w:rsidRDefault="00496F42" w:rsidP="00044498">
      <w:pPr>
        <w:rPr>
          <w:lang w:val="es-MX"/>
        </w:rPr>
      </w:pPr>
    </w:p>
    <w:p w14:paraId="1C1EF1FF" w14:textId="77777777" w:rsidR="00496F42" w:rsidRDefault="00496F42" w:rsidP="00044498">
      <w:pPr>
        <w:rPr>
          <w:lang w:val="es-MX"/>
        </w:rPr>
      </w:pPr>
    </w:p>
    <w:p w14:paraId="46D4E196" w14:textId="77777777" w:rsidR="00496F42" w:rsidRDefault="00496F42" w:rsidP="00044498">
      <w:pPr>
        <w:rPr>
          <w:lang w:val="es-MX"/>
        </w:rPr>
      </w:pPr>
    </w:p>
    <w:p w14:paraId="5B8BFCD8" w14:textId="77777777" w:rsidR="00496F42" w:rsidRDefault="00496F42" w:rsidP="00044498">
      <w:pPr>
        <w:rPr>
          <w:lang w:val="es-MX"/>
        </w:rPr>
      </w:pPr>
    </w:p>
    <w:p w14:paraId="538E825C" w14:textId="29B2136C" w:rsidR="00341005" w:rsidRDefault="00341005" w:rsidP="00044498">
      <w:pPr>
        <w:rPr>
          <w:lang w:val="es-MX"/>
        </w:rPr>
      </w:pPr>
    </w:p>
    <w:p w14:paraId="364FEAF6" w14:textId="77777777" w:rsidR="00341005" w:rsidRDefault="00341005" w:rsidP="00044498">
      <w:pPr>
        <w:rPr>
          <w:lang w:val="es-MX"/>
        </w:rPr>
      </w:pPr>
    </w:p>
    <w:p w14:paraId="799EFA55" w14:textId="24EAED37" w:rsidR="00341005" w:rsidRDefault="00341005" w:rsidP="00044498">
      <w:pPr>
        <w:rPr>
          <w:lang w:val="es-MX"/>
        </w:rPr>
      </w:pPr>
    </w:p>
    <w:tbl>
      <w:tblPr>
        <w:tblpPr w:leftFromText="141" w:rightFromText="141" w:vertAnchor="text" w:horzAnchor="margin" w:tblpXSpec="center" w:tblpY="10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516646" w:rsidRPr="005219A9" w14:paraId="036879E0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B2F5AB7" w14:textId="77777777" w:rsidR="00516646" w:rsidRPr="005219A9" w:rsidRDefault="00516646" w:rsidP="00516646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22B7E211" w14:textId="57D07A34" w:rsidR="00516646" w:rsidRPr="005219A9" w:rsidRDefault="00516646" w:rsidP="00516646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30152B0D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5A1835BA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>Descripción:</w:t>
            </w:r>
          </w:p>
        </w:tc>
        <w:tc>
          <w:tcPr>
            <w:tcW w:w="5087" w:type="dxa"/>
          </w:tcPr>
          <w:p w14:paraId="6DD218FA" w14:textId="755A4F37" w:rsidR="00516646" w:rsidRPr="005219A9" w:rsidRDefault="00516646" w:rsidP="00516646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516646" w:rsidRPr="005219A9" w14:paraId="0B060FC1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72171DB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919BA20" w14:textId="77777777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5FB83D75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02972673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BAABA41" w14:textId="3E98EC73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4D13B754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A1AAD5C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C7985EE" w14:textId="1E6BAB69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A51EF84" w14:textId="35B3BBC0" w:rsidR="00EE48F0" w:rsidRDefault="00EE48F0" w:rsidP="00044498">
      <w:pPr>
        <w:rPr>
          <w:lang w:val="es-MX"/>
        </w:rPr>
      </w:pPr>
    </w:p>
    <w:p w14:paraId="0B50CC45" w14:textId="612D2B99" w:rsidR="00EE48F0" w:rsidRDefault="00EE48F0" w:rsidP="00044498">
      <w:pPr>
        <w:rPr>
          <w:lang w:val="es-MX"/>
        </w:rPr>
      </w:pPr>
    </w:p>
    <w:p w14:paraId="09B52D50" w14:textId="01F84921" w:rsidR="00DE6738" w:rsidRPr="0039736F" w:rsidRDefault="00DE6738" w:rsidP="00DE6738">
      <w:pPr>
        <w:rPr>
          <w:rFonts w:asciiTheme="minorHAnsi" w:hAnsiTheme="minorHAnsi" w:cstheme="minorHAnsi"/>
          <w:b/>
          <w:bCs/>
        </w:rPr>
      </w:pPr>
    </w:p>
    <w:p w14:paraId="37C78F71" w14:textId="51AC1BC0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7DD6A123" w14:textId="06F93B21" w:rsidR="00DE6738" w:rsidRDefault="00DE6738" w:rsidP="00DE6738">
      <w:pPr>
        <w:ind w:left="993"/>
        <w:jc w:val="center"/>
        <w:rPr>
          <w:rFonts w:ascii="Book Antiqua" w:hAnsi="Book Antiqua" w:cs="Book Antiqua"/>
          <w:b/>
          <w:noProof/>
        </w:rPr>
      </w:pPr>
      <w:r w:rsidRPr="00656376">
        <w:rPr>
          <w:rFonts w:ascii="Book Antiqua" w:hAnsi="Book Antiqua" w:cs="Book Antiqua"/>
          <w:b/>
          <w:noProof/>
        </w:rPr>
        <w:t xml:space="preserve"> </w:t>
      </w:r>
    </w:p>
    <w:p w14:paraId="4613A6FB" w14:textId="33EB7A95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3BBAB0F" w14:textId="77777777" w:rsidR="00496F42" w:rsidRDefault="00496F42" w:rsidP="00DE6738">
      <w:pPr>
        <w:ind w:left="993"/>
        <w:jc w:val="center"/>
        <w:rPr>
          <w:noProof/>
        </w:rPr>
      </w:pPr>
    </w:p>
    <w:p w14:paraId="6F26D83B" w14:textId="6F7056B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  <w:r>
        <w:rPr>
          <w:noProof/>
        </w:rPr>
        <w:drawing>
          <wp:inline distT="0" distB="0" distL="0" distR="0" wp14:anchorId="1F34995C" wp14:editId="79DC97BA">
            <wp:extent cx="2894665" cy="1019471"/>
            <wp:effectExtent l="0" t="0" r="1270" b="9525"/>
            <wp:docPr id="48962945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945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1556" cy="10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044" w14:textId="77777777" w:rsidR="00496F42" w:rsidRDefault="00496F42" w:rsidP="00DE6738">
      <w:pPr>
        <w:ind w:left="993"/>
        <w:jc w:val="center"/>
        <w:rPr>
          <w:noProof/>
        </w:rPr>
      </w:pPr>
    </w:p>
    <w:p w14:paraId="4E67F4DC" w14:textId="2422212F" w:rsidR="00516646" w:rsidRDefault="00496F42" w:rsidP="00496F42">
      <w:pPr>
        <w:jc w:val="center"/>
        <w:rPr>
          <w:rFonts w:ascii="Book Antiqua" w:hAnsi="Book Antiqua" w:cs="Book Antiqua"/>
          <w:b/>
          <w:noProof/>
        </w:rPr>
      </w:pPr>
      <w:r>
        <w:rPr>
          <w:noProof/>
        </w:rPr>
        <w:drawing>
          <wp:inline distT="0" distB="0" distL="0" distR="0" wp14:anchorId="4C5FC2D1" wp14:editId="03730AC2">
            <wp:extent cx="4212972" cy="2185605"/>
            <wp:effectExtent l="0" t="0" r="0" b="5715"/>
            <wp:docPr id="10817101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104" name="Imagen 1" descr="Interfaz de usuario gráfica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8785" cy="21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ACAE" w14:textId="436AB9D1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6A070E95" w14:textId="650BF32D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192AD460" w14:textId="21A02782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A0EF19" w14:textId="3967C453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A605AF" w14:textId="431A9B02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C3D2CD8" w14:textId="7CD068FF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A708B55" w14:textId="191A74BC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4317AD7" w14:textId="569D2093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376E749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23D17A5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17CB16" w14:textId="5B8094AF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07E687A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E427EA2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291F7616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C21D4BA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24BB457E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A6E0E00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675D18D7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79DE6CC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6D10C4D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5E04887B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09CE2E1" w14:textId="7F55FCE5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013FF1D" w14:textId="77777777" w:rsidR="00341005" w:rsidRPr="00EC485D" w:rsidRDefault="00341005" w:rsidP="00516646">
      <w:pPr>
        <w:rPr>
          <w:rFonts w:ascii="Calibri" w:hAnsi="Calibri" w:cs="Book Antiqua"/>
          <w:iCs/>
          <w:color w:val="595959"/>
        </w:rPr>
      </w:pPr>
    </w:p>
    <w:tbl>
      <w:tblPr>
        <w:tblpPr w:leftFromText="141" w:rightFromText="141" w:vertAnchor="text" w:horzAnchor="margin" w:tblpXSpec="center" w:tblpY="10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C485D" w:rsidRPr="005219A9" w14:paraId="733B1EF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3470414" w14:textId="77777777" w:rsidR="00EC485D" w:rsidRPr="005219A9" w:rsidRDefault="00EC485D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67435A7" w14:textId="77777777" w:rsidR="00EC485D" w:rsidRPr="005219A9" w:rsidRDefault="00EC485D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0E85CC4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E1F8E4C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BA2C5A9" w14:textId="26E1D3B9" w:rsidR="00EC485D" w:rsidRPr="005219A9" w:rsidRDefault="00EC485D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EC485D" w:rsidRPr="005219A9" w14:paraId="1F9B68B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DF95D49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27C8F8A" w14:textId="77777777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4EC7B8F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80C13B0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25C020E" w14:textId="77777777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158234E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109CF2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B61E45B" w14:textId="2D9B2C5A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6.2</w:t>
            </w:r>
          </w:p>
        </w:tc>
      </w:tr>
    </w:tbl>
    <w:p w14:paraId="409762BD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2D8271CB" w14:textId="585CCF4A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3DEB566C" w14:textId="36C83653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4B617683" w14:textId="2FA8C728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4097710" w14:textId="3CAE83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19D96ACA" w14:textId="7182875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22207D55" w14:textId="77777777" w:rsidR="00C51B73" w:rsidRDefault="00C51B73" w:rsidP="00C51B73">
      <w:pPr>
        <w:jc w:val="center"/>
        <w:rPr>
          <w:noProof/>
        </w:rPr>
      </w:pPr>
    </w:p>
    <w:p w14:paraId="320F7EB4" w14:textId="177C99AF" w:rsidR="00C51B73" w:rsidRDefault="00C51B73" w:rsidP="00C51B7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4535D4" wp14:editId="20EFB490">
            <wp:extent cx="2894665" cy="1019471"/>
            <wp:effectExtent l="0" t="0" r="1270" b="9525"/>
            <wp:docPr id="36194667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4667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1556" cy="10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2F8" w14:textId="77777777" w:rsidR="00C51B73" w:rsidRDefault="00C51B73" w:rsidP="00C51B73">
      <w:pPr>
        <w:jc w:val="center"/>
        <w:rPr>
          <w:noProof/>
        </w:rPr>
      </w:pPr>
    </w:p>
    <w:p w14:paraId="4164A684" w14:textId="5374E68B" w:rsidR="00341005" w:rsidRDefault="00C51B73" w:rsidP="00C51B73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6E124935" wp14:editId="264393D1">
            <wp:extent cx="6120130" cy="3162300"/>
            <wp:effectExtent l="0" t="0" r="0" b="0"/>
            <wp:docPr id="4100268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6866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2F3" w14:textId="0E394CC5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37224864" w14:textId="26510AFF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5A21954" w14:textId="57F3DB76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5B78F14C" w14:textId="4889AA88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6F36E69" w14:textId="765DC932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887898B" w14:textId="4C4E9635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5032367B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035D4CB" w14:textId="6DD818C1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0DE71DEF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BE5DC6D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035178E4" w14:textId="68A4D1E8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43274F22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4B5BD2F9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104AE952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36C2559C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272E34BD" w14:textId="3FB423E5" w:rsidR="00341005" w:rsidRPr="0039736F" w:rsidRDefault="00341005" w:rsidP="00516646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516646" w:rsidRPr="005219A9" w14:paraId="5E326DF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06B52C" w14:textId="77777777" w:rsidR="00516646" w:rsidRPr="005219A9" w:rsidRDefault="0051664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5A6134C6" w14:textId="50BE4C06" w:rsidR="00516646" w:rsidRPr="005219A9" w:rsidRDefault="0051664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31DBBFC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FB174FF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5E2336D" w14:textId="76662BE7" w:rsidR="00516646" w:rsidRPr="005219A9" w:rsidRDefault="00516646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C51B73">
              <w:rPr>
                <w:rFonts w:ascii="Calibri" w:hAnsi="Calibri" w:cs="Book Antiqua"/>
              </w:rPr>
              <w:t>Dispositivo</w:t>
            </w:r>
          </w:p>
        </w:tc>
      </w:tr>
      <w:tr w:rsidR="00516646" w:rsidRPr="005219A9" w14:paraId="3092752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5A0831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6F92F25" w14:textId="27688915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2FD4AC9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DA47942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9CCC600" w14:textId="77777777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1B2810FF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CED03DB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BB99F7A" w14:textId="02974220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2E2F73B" w14:textId="16F3ABCB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68337D34" w14:textId="4A08A178" w:rsidR="00DE6738" w:rsidRPr="0039736F" w:rsidRDefault="002A0B28" w:rsidP="002A0B28">
      <w:pPr>
        <w:jc w:val="center"/>
        <w:rPr>
          <w:rFonts w:ascii="Calibri" w:hAnsi="Calibri" w:cs="Book Antiqua"/>
          <w:i/>
          <w:color w:val="0000FF"/>
          <w:u w:val="single"/>
        </w:rPr>
      </w:pPr>
      <w:r>
        <w:rPr>
          <w:noProof/>
        </w:rPr>
        <w:drawing>
          <wp:inline distT="0" distB="0" distL="0" distR="0" wp14:anchorId="48274F23" wp14:editId="518E761D">
            <wp:extent cx="5419083" cy="2807375"/>
            <wp:effectExtent l="0" t="0" r="0" b="0"/>
            <wp:docPr id="21471631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3183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722" cy="28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6ADF" w14:textId="5A136BDF" w:rsidR="00341005" w:rsidRDefault="00341005" w:rsidP="003930CA">
      <w:pPr>
        <w:jc w:val="both"/>
        <w:rPr>
          <w:rFonts w:ascii="Calibri" w:hAnsi="Calibri" w:cs="Book Antiqua"/>
          <w:i/>
          <w:color w:val="595959"/>
        </w:rPr>
      </w:pPr>
    </w:p>
    <w:p w14:paraId="792E66BA" w14:textId="4899FB83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3930CA" w:rsidRPr="005219A9" w14:paraId="08B4C43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A78429B" w14:textId="77777777" w:rsidR="003930CA" w:rsidRPr="005219A9" w:rsidRDefault="003930CA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72A03F99" w14:textId="77777777" w:rsidR="003930CA" w:rsidRPr="005219A9" w:rsidRDefault="003930CA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0AAF1F5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9D7967F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EB541ED" w14:textId="191C8291" w:rsidR="003930CA" w:rsidRPr="005219A9" w:rsidRDefault="003930CA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3930CA" w:rsidRPr="005219A9" w14:paraId="049A4EB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B529C14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B3AAA0C" w14:textId="77777777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734797A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ECAEA2C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9866118" w14:textId="1401C922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6283509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C91DBE1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2AD041B" w14:textId="05D478ED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7.3</w:t>
            </w:r>
          </w:p>
        </w:tc>
      </w:tr>
    </w:tbl>
    <w:p w14:paraId="0844746D" w14:textId="74173A2A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569FEBB8" w14:textId="2C78700B" w:rsidR="00341005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236F3109" wp14:editId="06DF4B81">
            <wp:extent cx="5217129" cy="2705459"/>
            <wp:effectExtent l="0" t="0" r="3175" b="0"/>
            <wp:docPr id="6418995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9532" name="Imagen 1" descr="Interfaz de usuario gráfica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2768" cy="27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435" w14:textId="239F8D2E" w:rsidR="00341005" w:rsidRDefault="00341005" w:rsidP="002A0B28">
      <w:pPr>
        <w:jc w:val="both"/>
        <w:rPr>
          <w:rFonts w:ascii="Calibri" w:hAnsi="Calibri" w:cs="Book Antiqua"/>
          <w:i/>
          <w:color w:val="595959"/>
        </w:rPr>
      </w:pPr>
    </w:p>
    <w:p w14:paraId="15E386CC" w14:textId="5C2C1856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0C99D16A" w14:textId="79CB40CA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57CF274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BD3D575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A1B9F84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5A277BE0" w14:textId="37A643AA" w:rsidR="00341005" w:rsidRPr="0039736F" w:rsidRDefault="00341005" w:rsidP="00D657D8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341005" w:rsidRPr="005219A9" w14:paraId="6A52D0F5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652DF460" w14:textId="77777777" w:rsidR="00341005" w:rsidRPr="005219A9" w:rsidRDefault="00341005" w:rsidP="00B13268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2F04E85C" w14:textId="496F9C30" w:rsidR="00341005" w:rsidRPr="005219A9" w:rsidRDefault="00341005" w:rsidP="00B13268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382F34BD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6274869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2C118BDC" w14:textId="598FF8BF" w:rsidR="00341005" w:rsidRPr="005219A9" w:rsidRDefault="00341005" w:rsidP="00B13268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341005" w:rsidRPr="005219A9" w14:paraId="496DFB93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6070AE2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73939DF" w14:textId="594B38F6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230EA186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1B590EE5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429D2E86" w14:textId="49382B84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47B0D216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357592A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9045EAC" w14:textId="5DA662A9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6055AABD" w14:textId="1C32168F" w:rsidR="00DE6738" w:rsidRDefault="00DE6738" w:rsidP="002A0B28">
      <w:pPr>
        <w:jc w:val="both"/>
        <w:rPr>
          <w:noProof/>
        </w:rPr>
      </w:pPr>
    </w:p>
    <w:p w14:paraId="11F42800" w14:textId="5EAF4F7B" w:rsidR="002A0B28" w:rsidRPr="0039736F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06890677" wp14:editId="7AB67AC8">
            <wp:extent cx="6120130" cy="3089275"/>
            <wp:effectExtent l="0" t="0" r="0" b="0"/>
            <wp:docPr id="831544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44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DEF" w14:textId="184B4322" w:rsidR="00DE6738" w:rsidRPr="005864F3" w:rsidRDefault="00DE673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4855143" w14:textId="04070F0E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9324FDE" w14:textId="16E3F07D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5210C61" w14:textId="77777777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0954CB5" w14:textId="4F347BF6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08B0E20" w14:textId="6EF8740C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593BA25F" w14:textId="36EC8503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0366AA70" w14:textId="6483347B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F5053F6" w14:textId="77777777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293F9BA0" w14:textId="481D1C72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20B2B8A" w14:textId="77777777" w:rsidR="0021332E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05C74E7" w14:textId="77777777" w:rsidR="002A0B28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382CBA2" w14:textId="77777777" w:rsidR="002A0B28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E901685" w14:textId="77777777" w:rsidR="002A0B28" w:rsidRPr="005864F3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535D5D32" w14:textId="3992D596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3B021A57" w14:textId="77777777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6BA884D9" w14:textId="77777777" w:rsidR="00DE6738" w:rsidRPr="0039736F" w:rsidRDefault="00DE6738" w:rsidP="00DE6738">
      <w:pPr>
        <w:jc w:val="both"/>
        <w:rPr>
          <w:rFonts w:ascii="Calibri" w:hAnsi="Calibri" w:cs="Book Antiqua"/>
          <w:i/>
          <w:color w:val="0000FF"/>
        </w:rPr>
      </w:pPr>
    </w:p>
    <w:p w14:paraId="4C226CC4" w14:textId="77777777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0607D15B" w14:textId="5E12BFE1" w:rsidR="00DE6738" w:rsidRPr="0039736F" w:rsidRDefault="00DE6738" w:rsidP="00F36118">
      <w:pPr>
        <w:jc w:val="both"/>
        <w:rPr>
          <w:rFonts w:ascii="Calibri" w:hAnsi="Calibri" w:cs="Book Antiqua"/>
          <w:i/>
          <w:color w:val="595959"/>
        </w:rPr>
      </w:pPr>
    </w:p>
    <w:p w14:paraId="2D20DD34" w14:textId="3FDAA34E" w:rsidR="0021332E" w:rsidRDefault="0021332E" w:rsidP="00F36118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36118" w:rsidRPr="005219A9" w14:paraId="4E6860D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9653AD7" w14:textId="77777777" w:rsidR="00F36118" w:rsidRPr="005219A9" w:rsidRDefault="00F36118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B8F2AC3" w14:textId="1A2E5FD4" w:rsidR="00F36118" w:rsidRPr="005219A9" w:rsidRDefault="00F36118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6A1393D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55713EF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48A481C7" w14:textId="702A959C" w:rsidR="00F36118" w:rsidRPr="005219A9" w:rsidRDefault="00F36118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F36118" w:rsidRPr="005219A9" w14:paraId="2258464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C1BBC89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F1C78F0" w14:textId="77777777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7E6862A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F8C3F39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262411A" w14:textId="77777777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6AD4922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59D8334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06BF0FFA" w14:textId="579D87E9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8.3</w:t>
            </w:r>
          </w:p>
        </w:tc>
      </w:tr>
    </w:tbl>
    <w:p w14:paraId="1408B25D" w14:textId="75988615" w:rsidR="0021332E" w:rsidRDefault="0021332E" w:rsidP="00DE6738">
      <w:pPr>
        <w:rPr>
          <w:rFonts w:ascii="Calibri" w:hAnsi="Calibri" w:cs="Book Antiqua"/>
          <w:i/>
          <w:color w:val="595959"/>
        </w:rPr>
      </w:pPr>
    </w:p>
    <w:p w14:paraId="4E5A4A18" w14:textId="7C40E452" w:rsidR="00D657D8" w:rsidRDefault="002A0B28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02067921" wp14:editId="73B8311C">
            <wp:extent cx="6120130" cy="3185160"/>
            <wp:effectExtent l="0" t="0" r="0" b="0"/>
            <wp:docPr id="8296228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22891" name="Imagen 1" descr="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C9D9" w14:textId="0C08E923" w:rsidR="00D657D8" w:rsidRDefault="00D657D8" w:rsidP="00DE6738">
      <w:pPr>
        <w:rPr>
          <w:rFonts w:ascii="Calibri" w:hAnsi="Calibri" w:cs="Book Antiqua"/>
          <w:i/>
          <w:color w:val="595959"/>
        </w:rPr>
      </w:pPr>
    </w:p>
    <w:p w14:paraId="68D9E9EE" w14:textId="049E2848" w:rsidR="00DE6738" w:rsidRDefault="00DE6738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21332E" w:rsidRPr="005219A9" w14:paraId="496BF3F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0036B1" w14:textId="77777777" w:rsidR="0021332E" w:rsidRPr="005219A9" w:rsidRDefault="0021332E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13F033C" w14:textId="0E40593F" w:rsidR="0021332E" w:rsidRPr="005219A9" w:rsidRDefault="0021332E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563B7B2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D7ACBB4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AE5A017" w14:textId="55AC0F9A" w:rsidR="0021332E" w:rsidRPr="005219A9" w:rsidRDefault="0021332E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21332E" w:rsidRPr="005219A9" w14:paraId="78F87B04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2F1720C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43B10423" w14:textId="311C060A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5E1F9B0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F945384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854F3F4" w14:textId="71D2A64D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1E66CE4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D8A3426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39FF9E40" w14:textId="5A081C5A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AC17BF3" w14:textId="77777777" w:rsidR="002A0B28" w:rsidRDefault="002A0B28" w:rsidP="002A0B28">
      <w:pPr>
        <w:jc w:val="center"/>
        <w:rPr>
          <w:noProof/>
        </w:rPr>
      </w:pPr>
    </w:p>
    <w:p w14:paraId="0AF04135" w14:textId="1D798A75" w:rsidR="00DE6738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13AC9AB7" wp14:editId="31DD9A69">
            <wp:extent cx="5200300" cy="2689178"/>
            <wp:effectExtent l="0" t="0" r="635" b="0"/>
            <wp:docPr id="3112736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8874" cy="2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764" w14:textId="77FCE492" w:rsidR="00DE6738" w:rsidRDefault="00DE6738" w:rsidP="00DE6738">
      <w:pPr>
        <w:rPr>
          <w:rFonts w:ascii="Calibri" w:hAnsi="Calibri" w:cs="Book Antiqua"/>
          <w:i/>
          <w:color w:val="595959"/>
        </w:rPr>
      </w:pPr>
    </w:p>
    <w:p w14:paraId="32CCFC64" w14:textId="483927D5" w:rsidR="00DE6738" w:rsidRPr="00274D59" w:rsidRDefault="00DE6738" w:rsidP="00DE6738">
      <w:pPr>
        <w:rPr>
          <w:rFonts w:ascii="Calibri" w:hAnsi="Calibri" w:cs="Book Antiqua"/>
          <w:iCs/>
          <w:color w:val="595959"/>
        </w:rPr>
      </w:pPr>
    </w:p>
    <w:p w14:paraId="319E4BF3" w14:textId="3ECEBE79" w:rsidR="00EA0606" w:rsidRPr="00274D59" w:rsidRDefault="002A0B28" w:rsidP="002A0B28">
      <w:pPr>
        <w:jc w:val="center"/>
        <w:rPr>
          <w:rFonts w:ascii="Calibri" w:hAnsi="Calibri" w:cs="Book Antiqua"/>
          <w:iCs/>
          <w:color w:val="595959"/>
        </w:rPr>
      </w:pPr>
      <w:r>
        <w:rPr>
          <w:noProof/>
        </w:rPr>
        <w:drawing>
          <wp:inline distT="0" distB="0" distL="0" distR="0" wp14:anchorId="1C6E0A1E" wp14:editId="402CDF82">
            <wp:extent cx="6120130" cy="3196590"/>
            <wp:effectExtent l="0" t="0" r="0" b="3810"/>
            <wp:docPr id="16556963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63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FB14" w14:textId="77777777" w:rsidR="00D657D8" w:rsidRPr="00274D59" w:rsidRDefault="00D657D8" w:rsidP="00DE6738">
      <w:pPr>
        <w:rPr>
          <w:rFonts w:ascii="Calibri" w:hAnsi="Calibri" w:cs="Book Antiqua"/>
          <w:iCs/>
          <w:color w:val="595959"/>
        </w:rPr>
      </w:pPr>
    </w:p>
    <w:p w14:paraId="16E0D6EB" w14:textId="26968CF3" w:rsidR="00EA0606" w:rsidRPr="00274D59" w:rsidRDefault="00EA0606" w:rsidP="00DE6738">
      <w:pPr>
        <w:rPr>
          <w:rFonts w:ascii="Calibri" w:hAnsi="Calibri" w:cs="Book Antiqua"/>
          <w:iCs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9A4B8F" w:rsidRPr="005219A9" w14:paraId="4F787F4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DE30D55" w14:textId="77777777" w:rsidR="009A4B8F" w:rsidRPr="005219A9" w:rsidRDefault="009A4B8F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A83704F" w14:textId="77777777" w:rsidR="009A4B8F" w:rsidRPr="005219A9" w:rsidRDefault="009A4B8F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40E9616E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CB6EAC8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059D265" w14:textId="2EA799DA" w:rsidR="009A4B8F" w:rsidRPr="005219A9" w:rsidRDefault="009A4B8F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9A4B8F" w:rsidRPr="005219A9" w14:paraId="587F28D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44B92CD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24B9424" w14:textId="77777777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29BDD2AF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14E41AE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23A82EE" w14:textId="77777777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5A1A525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2483E77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58915297" w14:textId="1A092EBC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9.2</w:t>
            </w:r>
          </w:p>
        </w:tc>
      </w:tr>
    </w:tbl>
    <w:p w14:paraId="7CFB5BDF" w14:textId="0101B272" w:rsidR="00DE6738" w:rsidRDefault="00DE6738" w:rsidP="00DE6738">
      <w:pPr>
        <w:ind w:left="993"/>
        <w:rPr>
          <w:rFonts w:ascii="Calibri" w:hAnsi="Calibri" w:cs="Book Antiqua"/>
          <w:i/>
          <w:color w:val="595959"/>
        </w:rPr>
      </w:pPr>
    </w:p>
    <w:p w14:paraId="7B7A76F2" w14:textId="24322650" w:rsidR="002A0B28" w:rsidRDefault="002A0B28" w:rsidP="002A0B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F4A367" wp14:editId="6E2D862D">
            <wp:extent cx="5200300" cy="2689178"/>
            <wp:effectExtent l="0" t="0" r="635" b="0"/>
            <wp:docPr id="9219754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8874" cy="2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D03" w14:textId="13B005C3" w:rsidR="00D657D8" w:rsidRDefault="002A0B28" w:rsidP="00DE6738">
      <w:pPr>
        <w:rPr>
          <w:rFonts w:ascii="Calibri" w:hAnsi="Calibri" w:cs="Book Antiqua"/>
          <w:iCs/>
          <w:color w:val="595959"/>
        </w:rPr>
      </w:pPr>
      <w:r>
        <w:rPr>
          <w:noProof/>
        </w:rPr>
        <w:lastRenderedPageBreak/>
        <w:drawing>
          <wp:inline distT="0" distB="0" distL="0" distR="0" wp14:anchorId="2684ED8C" wp14:editId="04163ECF">
            <wp:extent cx="6120130" cy="3194050"/>
            <wp:effectExtent l="0" t="0" r="0" b="6350"/>
            <wp:docPr id="21183368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68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4D99" w14:textId="77777777" w:rsidR="00D657D8" w:rsidRDefault="00D657D8" w:rsidP="00DE6738">
      <w:pPr>
        <w:rPr>
          <w:rFonts w:ascii="Calibri" w:hAnsi="Calibri" w:cs="Book Antiqua"/>
          <w:iCs/>
          <w:color w:val="595959"/>
        </w:rPr>
      </w:pPr>
    </w:p>
    <w:p w14:paraId="585F1396" w14:textId="50EBBB76" w:rsidR="00D657D8" w:rsidRPr="00D657D8" w:rsidRDefault="00D657D8" w:rsidP="00DE6738">
      <w:pPr>
        <w:rPr>
          <w:rFonts w:ascii="Calibri" w:hAnsi="Calibri" w:cs="Book Antiqua"/>
          <w:iCs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0C50A7E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940AC78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1253AE2" w14:textId="347D9F6C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178B756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D46EEF1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549493C" w14:textId="6B6C5426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2A0B28">
              <w:rPr>
                <w:rFonts w:ascii="Calibri" w:hAnsi="Calibri" w:cs="Book Antiqua"/>
              </w:rPr>
              <w:t>Reparaciones</w:t>
            </w:r>
          </w:p>
        </w:tc>
      </w:tr>
      <w:tr w:rsidR="00EA0606" w:rsidRPr="005219A9" w14:paraId="63C722B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C23B02E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602AC4A7" w14:textId="213A919E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42DFB8A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98CB853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688382B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43DE464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1BBC32F1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DFB1195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0B8B7F26" w14:textId="1F1CFEFE" w:rsidR="00DE6738" w:rsidRDefault="00DE6738" w:rsidP="00DE6738">
      <w:pPr>
        <w:rPr>
          <w:rFonts w:ascii="Calibri" w:hAnsi="Calibri" w:cs="Book Antiqua"/>
          <w:i/>
          <w:color w:val="595959"/>
        </w:rPr>
      </w:pPr>
    </w:p>
    <w:p w14:paraId="0199976C" w14:textId="15C57AD1" w:rsidR="00DE6738" w:rsidRDefault="007D21CB" w:rsidP="007D21CB">
      <w:pPr>
        <w:tabs>
          <w:tab w:val="left" w:pos="2993"/>
        </w:tabs>
        <w:rPr>
          <w:rFonts w:ascii="Calibri" w:hAnsi="Calibri" w:cs="Book Antiqua"/>
        </w:rPr>
      </w:pPr>
      <w:r>
        <w:rPr>
          <w:noProof/>
        </w:rPr>
        <w:drawing>
          <wp:inline distT="0" distB="0" distL="0" distR="0" wp14:anchorId="5405559A" wp14:editId="76C6E473">
            <wp:extent cx="6120130" cy="3016885"/>
            <wp:effectExtent l="0" t="0" r="0" b="0"/>
            <wp:docPr id="6564149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4946" name="Imagen 1" descr="Interfaz de usuario gráfica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738">
        <w:rPr>
          <w:rFonts w:ascii="Calibri" w:hAnsi="Calibri" w:cs="Book Antiqua"/>
        </w:rPr>
        <w:t xml:space="preserve">    </w:t>
      </w:r>
    </w:p>
    <w:p w14:paraId="3E50D89E" w14:textId="63EE479F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080F6353" w14:textId="4A214A82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3C2E5DF4" w14:textId="7D58475B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2EE7927B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4E576390" w14:textId="7896F68A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79A477EB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5AB6442F" w14:textId="0465F43C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6ABC38BD" w14:textId="5609D820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22E7BB37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10F9493D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19E0B880" w14:textId="479C9003" w:rsidR="00843FC0" w:rsidRDefault="00843FC0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8C28FC" w:rsidRPr="005219A9" w14:paraId="46D4CBC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7FE18A" w14:textId="77777777" w:rsidR="008C28FC" w:rsidRPr="005219A9" w:rsidRDefault="008C28FC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1FC4AF8" w14:textId="1F8AEBF4" w:rsidR="008C28FC" w:rsidRPr="005219A9" w:rsidRDefault="008C28FC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485E92E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C9AA0A1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31143B1" w14:textId="273B6C4A" w:rsidR="008C28FC" w:rsidRPr="005219A9" w:rsidRDefault="008C28FC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8C28FC" w:rsidRPr="005219A9" w14:paraId="28F1C57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F357058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023D00F" w14:textId="77777777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3581902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E311D00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D3280BD" w14:textId="77777777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7F4B2D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684ED0F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48722B3" w14:textId="5FB949BA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10.</w:t>
            </w:r>
            <w:r w:rsidR="000F3350">
              <w:rPr>
                <w:rFonts w:ascii="Calibri" w:hAnsi="Calibri" w:cs="Book Antiqua"/>
              </w:rPr>
              <w:t>4</w:t>
            </w:r>
          </w:p>
        </w:tc>
      </w:tr>
    </w:tbl>
    <w:p w14:paraId="270FC190" w14:textId="77777777" w:rsidR="007D21CB" w:rsidRDefault="007D21CB" w:rsidP="00DE6738">
      <w:pPr>
        <w:rPr>
          <w:noProof/>
        </w:rPr>
      </w:pPr>
    </w:p>
    <w:p w14:paraId="36456196" w14:textId="6D1A5A86" w:rsidR="00843FC0" w:rsidRDefault="007D21CB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6B095DA1" wp14:editId="228186F5">
            <wp:extent cx="6120130" cy="3004185"/>
            <wp:effectExtent l="0" t="0" r="0" b="5715"/>
            <wp:docPr id="13127314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1450" name="Imagen 1" descr="Interfaz de usuario gráfica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1A62" w14:textId="34ADDA65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C294C15" w14:textId="46F9700A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71F446DA" w14:textId="21510E73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A6368D6" w14:textId="5404717D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09A6C73E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5BA9E3A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309BDEED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2D37193C" w14:textId="149C7099" w:rsidR="00C26E52" w:rsidRDefault="00C26E52" w:rsidP="00DE6738">
      <w:pPr>
        <w:rPr>
          <w:rFonts w:ascii="Calibri" w:hAnsi="Calibri" w:cs="Book Antiqua"/>
          <w:i/>
          <w:color w:val="595959"/>
        </w:rPr>
      </w:pPr>
    </w:p>
    <w:p w14:paraId="04B8EF53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3F7DD4DF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63DEF87" w14:textId="1ADBC29E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11C2A951" w14:textId="1F5BC83E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FD541E2" w14:textId="77777777" w:rsidR="000F3350" w:rsidRDefault="000F3350" w:rsidP="00DE6738">
      <w:pPr>
        <w:rPr>
          <w:rFonts w:ascii="Calibri" w:hAnsi="Calibri" w:cs="Book Antiqua"/>
          <w:i/>
          <w:color w:val="595959"/>
        </w:rPr>
      </w:pPr>
    </w:p>
    <w:p w14:paraId="65609E63" w14:textId="23D20CF5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11AC178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06F86F9F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3428EB46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67C7EA7D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4FFE9D11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0A4471C5" w14:textId="0F1D6251" w:rsidR="00843FC0" w:rsidRDefault="00843FC0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19B2A5D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CC52338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11E5030C" w14:textId="13B03E21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4A82066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590478C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3B15B308" w14:textId="6D940738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EA0606" w:rsidRPr="005219A9" w14:paraId="5982125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93CAF13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815704D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07ABDAB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E0566D2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6046655F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0A5D44A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6F13800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EFE3C54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43F457F2" w14:textId="77777777" w:rsidR="007D21CB" w:rsidRDefault="007D21CB" w:rsidP="007D21CB">
      <w:pPr>
        <w:jc w:val="both"/>
        <w:rPr>
          <w:noProof/>
        </w:rPr>
      </w:pPr>
    </w:p>
    <w:p w14:paraId="48F58D3B" w14:textId="20CBC293" w:rsidR="00DE6738" w:rsidRPr="00843FC0" w:rsidRDefault="007D21CB" w:rsidP="007D21CB">
      <w:pPr>
        <w:jc w:val="both"/>
        <w:rPr>
          <w:rFonts w:ascii="Calibri" w:hAnsi="Calibri" w:cs="Book Antiqua"/>
          <w:iCs/>
          <w:color w:val="0000FF"/>
        </w:rPr>
      </w:pPr>
      <w:r>
        <w:rPr>
          <w:noProof/>
        </w:rPr>
        <w:drawing>
          <wp:inline distT="0" distB="0" distL="0" distR="0" wp14:anchorId="3675794E" wp14:editId="772D52BB">
            <wp:extent cx="6120130" cy="2949575"/>
            <wp:effectExtent l="0" t="0" r="0" b="3175"/>
            <wp:docPr id="20752649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4932" name="Imagen 1" descr="Interfaz de usuario gráfica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A9D1" w14:textId="77777777" w:rsidR="00EA0606" w:rsidRDefault="00EA0606" w:rsidP="00DE6738">
      <w:pPr>
        <w:pStyle w:val="Sinespaciado"/>
        <w:rPr>
          <w:lang w:eastAsia="ar-SA"/>
        </w:rPr>
      </w:pPr>
    </w:p>
    <w:p w14:paraId="21BBB8FF" w14:textId="5B71CFF6" w:rsidR="00843FC0" w:rsidRDefault="00843FC0" w:rsidP="00DE6738">
      <w:pPr>
        <w:pStyle w:val="Sinespaciado"/>
        <w:rPr>
          <w:lang w:eastAsia="ar-SA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7D6FE9" w:rsidRPr="005219A9" w14:paraId="7A31B0A9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DC1153D" w14:textId="77777777" w:rsidR="007D6FE9" w:rsidRPr="005219A9" w:rsidRDefault="007D6FE9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358A153" w14:textId="1180CA78" w:rsidR="007D6FE9" w:rsidRPr="005219A9" w:rsidRDefault="007D6FE9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3121322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53367C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65E0CE4" w14:textId="77777777" w:rsidR="007D6FE9" w:rsidRPr="005219A9" w:rsidRDefault="007D6FE9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ofertas</w:t>
            </w:r>
          </w:p>
        </w:tc>
      </w:tr>
      <w:tr w:rsidR="007D6FE9" w:rsidRPr="005219A9" w14:paraId="102C290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8D421A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32DD40A" w14:textId="0033719D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0593C15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92E972A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B69D16A" w14:textId="677F24BD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2E1C533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06C639F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93695C4" w14:textId="26FA7B15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11.4</w:t>
            </w:r>
          </w:p>
        </w:tc>
      </w:tr>
    </w:tbl>
    <w:p w14:paraId="6732827B" w14:textId="77777777" w:rsidR="007D21CB" w:rsidRDefault="007D21CB" w:rsidP="00DE6738">
      <w:pPr>
        <w:pStyle w:val="Sinespaciado"/>
        <w:rPr>
          <w:noProof/>
        </w:rPr>
      </w:pPr>
    </w:p>
    <w:p w14:paraId="6B7B4B2C" w14:textId="28D7505B" w:rsidR="00843FC0" w:rsidRDefault="007D21CB" w:rsidP="00DE6738">
      <w:pPr>
        <w:pStyle w:val="Sinespaciado"/>
        <w:rPr>
          <w:lang w:eastAsia="ar-SA"/>
        </w:rPr>
      </w:pPr>
      <w:r>
        <w:rPr>
          <w:noProof/>
        </w:rPr>
        <w:drawing>
          <wp:inline distT="0" distB="0" distL="0" distR="0" wp14:anchorId="2286E068" wp14:editId="522D2452">
            <wp:extent cx="6120130" cy="2944495"/>
            <wp:effectExtent l="0" t="0" r="0" b="8255"/>
            <wp:docPr id="15411853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5351" name="Imagen 1" descr="Interfaz de usuario gráfica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D7BD" w14:textId="32C73382" w:rsidR="00843FC0" w:rsidRDefault="00843FC0" w:rsidP="00DE6738">
      <w:pPr>
        <w:pStyle w:val="Sinespaciado"/>
        <w:rPr>
          <w:lang w:eastAsia="ar-SA"/>
        </w:rPr>
      </w:pPr>
    </w:p>
    <w:p w14:paraId="74745E35" w14:textId="77777777" w:rsidR="008F4F24" w:rsidRDefault="008F4F24" w:rsidP="00DE6738">
      <w:pPr>
        <w:pStyle w:val="Sinespaciado"/>
        <w:rPr>
          <w:lang w:eastAsia="ar-SA"/>
        </w:rPr>
      </w:pPr>
    </w:p>
    <w:p w14:paraId="08D92E88" w14:textId="77777777" w:rsidR="008F4F24" w:rsidRDefault="008F4F24" w:rsidP="00DE6738">
      <w:pPr>
        <w:pStyle w:val="Sinespaciado"/>
        <w:rPr>
          <w:lang w:eastAsia="ar-SA"/>
        </w:rPr>
      </w:pPr>
    </w:p>
    <w:p w14:paraId="71D7083B" w14:textId="33E01689" w:rsidR="00DE6738" w:rsidRPr="0039736F" w:rsidRDefault="00DE6738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7A4B271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A1FB519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D7345D6" w14:textId="5110CFA6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245CE92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2688A0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15426AF" w14:textId="356590B5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EA0606" w:rsidRPr="005219A9" w14:paraId="322AB78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1B6883DD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39765D7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49767B8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BD0A33F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E13677F" w14:textId="491D3B95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5BCC9A66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16CF42E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BE06D44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154934D" w14:textId="7D40EE5E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34A3C09F" w14:textId="79F96B6D" w:rsidR="00DE6738" w:rsidRPr="0039736F" w:rsidRDefault="007D21CB" w:rsidP="00DE6738">
      <w:pPr>
        <w:jc w:val="both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709B3B51" wp14:editId="4EA9E479">
            <wp:extent cx="6120130" cy="2130425"/>
            <wp:effectExtent l="0" t="0" r="0" b="3175"/>
            <wp:docPr id="15758295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9551" name="Imagen 1" descr="Interfaz de usuario gráfica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70D4" w14:textId="7B640A59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62F2190E" w14:textId="292A8760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7CB81615" w14:textId="19FA5DDA" w:rsidR="00DE6738" w:rsidRPr="0039736F" w:rsidRDefault="007D21CB" w:rsidP="00DE6738">
      <w:pPr>
        <w:jc w:val="both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34EF3E73" wp14:editId="0D8B663F">
            <wp:extent cx="6120130" cy="2989580"/>
            <wp:effectExtent l="0" t="0" r="0" b="1270"/>
            <wp:docPr id="32268551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551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2854" w14:textId="672C34A7" w:rsidR="00DE6738" w:rsidRPr="0039736F" w:rsidRDefault="00DE6738" w:rsidP="00DE6738">
      <w:pPr>
        <w:pStyle w:val="Sinespaciado"/>
        <w:rPr>
          <w:lang w:eastAsia="ar-SA"/>
        </w:rPr>
      </w:pPr>
    </w:p>
    <w:p w14:paraId="14FBEC5E" w14:textId="42459073" w:rsidR="00DE6738" w:rsidRPr="008F4F24" w:rsidRDefault="00DE6738" w:rsidP="00DE6738">
      <w:pPr>
        <w:rPr>
          <w:rFonts w:ascii="Calibri" w:hAnsi="Calibri" w:cs="Book Antiqua"/>
          <w:iCs/>
          <w:color w:val="595959"/>
        </w:rPr>
      </w:pPr>
    </w:p>
    <w:p w14:paraId="1FA7A16D" w14:textId="75A3350D" w:rsidR="00DE6738" w:rsidRDefault="00DE6738" w:rsidP="00DE6738">
      <w:pPr>
        <w:ind w:firstLine="708"/>
        <w:jc w:val="center"/>
        <w:rPr>
          <w:rFonts w:ascii="Calibri" w:hAnsi="Calibri" w:cs="Book Antiqua"/>
          <w:i/>
          <w:color w:val="595959"/>
        </w:rPr>
      </w:pPr>
    </w:p>
    <w:p w14:paraId="7CE88CD0" w14:textId="77777777" w:rsidR="00DE6738" w:rsidRPr="00247661" w:rsidRDefault="00DE6738" w:rsidP="00DE6738">
      <w:pPr>
        <w:ind w:firstLine="708"/>
        <w:rPr>
          <w:rFonts w:ascii="Calibri" w:hAnsi="Calibri" w:cs="Book Antiqua"/>
          <w:i/>
          <w:color w:val="595959"/>
          <w:sz w:val="16"/>
          <w:szCs w:val="16"/>
        </w:rPr>
      </w:pPr>
    </w:p>
    <w:p w14:paraId="006F0CF0" w14:textId="57EE04FF" w:rsidR="00DE6738" w:rsidRDefault="00DE6738" w:rsidP="00DE6738">
      <w:pPr>
        <w:ind w:left="993"/>
        <w:rPr>
          <w:rFonts w:ascii="Calibri" w:hAnsi="Calibri" w:cs="Book Antiqua"/>
          <w:i/>
          <w:color w:val="595959"/>
        </w:rPr>
      </w:pPr>
    </w:p>
    <w:p w14:paraId="6BE8A921" w14:textId="11255A45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231AAFAB" w14:textId="4414CEB3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00AA1DAB" w14:textId="212401AC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653C8F35" w14:textId="65D60A96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6BBE3667" w14:textId="69A8615E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53988545" w14:textId="4EA979A4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7666C5D" w14:textId="1F21B1B0" w:rsidR="008F4F24" w:rsidRDefault="008F4F24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00801" w:rsidRPr="005219A9" w14:paraId="38A703B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B91D784" w14:textId="77777777" w:rsidR="00F00801" w:rsidRPr="005219A9" w:rsidRDefault="00F00801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505C017" w14:textId="74AB99B6" w:rsidR="00F00801" w:rsidRPr="005219A9" w:rsidRDefault="00F00801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637E21A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A46DA7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B374C7E" w14:textId="77777777" w:rsidR="00F00801" w:rsidRPr="005219A9" w:rsidRDefault="00F00801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ofertas</w:t>
            </w:r>
          </w:p>
        </w:tc>
      </w:tr>
      <w:tr w:rsidR="00F00801" w:rsidRPr="005219A9" w14:paraId="47DD07C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8DE50D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3CF6EDF" w14:textId="6E7C548F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03DA079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57F271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A0A9A9A" w14:textId="77777777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32C5D1F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E614F2B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56270A5F" w14:textId="4B643425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12.2</w:t>
            </w:r>
          </w:p>
        </w:tc>
      </w:tr>
    </w:tbl>
    <w:p w14:paraId="794B1712" w14:textId="77777777" w:rsidR="007D21CB" w:rsidRDefault="007D21CB" w:rsidP="00DE6738">
      <w:pPr>
        <w:rPr>
          <w:noProof/>
        </w:rPr>
      </w:pPr>
    </w:p>
    <w:p w14:paraId="73EBD3AC" w14:textId="392470E9" w:rsidR="007D21CB" w:rsidRDefault="007D21CB" w:rsidP="00DE6738">
      <w:pPr>
        <w:rPr>
          <w:noProof/>
        </w:rPr>
      </w:pPr>
      <w:r>
        <w:rPr>
          <w:noProof/>
        </w:rPr>
        <w:drawing>
          <wp:inline distT="0" distB="0" distL="0" distR="0" wp14:anchorId="460C6533" wp14:editId="67317CAD">
            <wp:extent cx="6120130" cy="2130425"/>
            <wp:effectExtent l="0" t="0" r="0" b="3175"/>
            <wp:docPr id="20696907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9551" name="Imagen 1" descr="Interfaz de usuario gráfica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46CA" w14:textId="77777777" w:rsidR="007D21CB" w:rsidRDefault="007D21CB" w:rsidP="00DE6738">
      <w:pPr>
        <w:rPr>
          <w:noProof/>
        </w:rPr>
      </w:pPr>
    </w:p>
    <w:p w14:paraId="2FAB937D" w14:textId="7088DEBF" w:rsidR="008F4F24" w:rsidRDefault="007D21CB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5E7BFF2B" wp14:editId="6246ACEC">
            <wp:extent cx="6120130" cy="2904490"/>
            <wp:effectExtent l="0" t="0" r="0" b="0"/>
            <wp:docPr id="9755466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6633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652" w14:textId="39E5E2AE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757D7B64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92A06DA" w14:textId="5CD4BB8F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05A5F94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8783F92" w14:textId="7B336D79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A046D0D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7698F3A" w14:textId="568F364E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7E2AA45A" w14:textId="77777777" w:rsidR="00412DC6" w:rsidRDefault="00412DC6" w:rsidP="00044498">
      <w:pPr>
        <w:rPr>
          <w:lang w:val="es-MX"/>
        </w:rPr>
      </w:pPr>
    </w:p>
    <w:p w14:paraId="4A5A66FE" w14:textId="77777777" w:rsidR="00412DC6" w:rsidRDefault="00412DC6" w:rsidP="00044498">
      <w:pPr>
        <w:rPr>
          <w:lang w:val="es-MX"/>
        </w:rPr>
      </w:pPr>
    </w:p>
    <w:p w14:paraId="65F5F789" w14:textId="77777777" w:rsidR="008E4AEF" w:rsidRPr="00492E20" w:rsidRDefault="008E4AEF" w:rsidP="00044498">
      <w:pPr>
        <w:rPr>
          <w:lang w:val="es-MX"/>
        </w:rPr>
      </w:pPr>
    </w:p>
    <w:p w14:paraId="7D8994C0" w14:textId="12C1C2A3" w:rsidR="003859FA" w:rsidRPr="00A951E7" w:rsidRDefault="003859FA" w:rsidP="00A951E7">
      <w:pPr>
        <w:pStyle w:val="Ttulo2"/>
        <w:numPr>
          <w:ilvl w:val="1"/>
          <w:numId w:val="2"/>
        </w:numPr>
        <w:tabs>
          <w:tab w:val="num" w:pos="792"/>
        </w:tabs>
        <w:ind w:left="1418"/>
        <w:rPr>
          <w:rFonts w:ascii="Calibri" w:hAnsi="Calibri" w:cs="Book Antiqua"/>
          <w:i w:val="0"/>
          <w:sz w:val="24"/>
        </w:rPr>
      </w:pPr>
      <w:r w:rsidRPr="00C95560">
        <w:rPr>
          <w:rFonts w:ascii="Calibri" w:hAnsi="Calibri" w:cs="Book Antiqua"/>
          <w:i w:val="0"/>
          <w:sz w:val="24"/>
        </w:rPr>
        <w:t>Vista Lógica</w:t>
      </w:r>
      <w:bookmarkEnd w:id="52"/>
      <w:bookmarkEnd w:id="53"/>
      <w:bookmarkEnd w:id="54"/>
      <w:bookmarkEnd w:id="55"/>
      <w:bookmarkEnd w:id="56"/>
      <w:bookmarkEnd w:id="57"/>
      <w:r w:rsidRPr="00C95560">
        <w:rPr>
          <w:rFonts w:ascii="Calibri" w:hAnsi="Calibri" w:cs="Book Antiqua"/>
          <w:i w:val="0"/>
          <w:sz w:val="24"/>
        </w:rPr>
        <w:t xml:space="preserve"> </w:t>
      </w:r>
    </w:p>
    <w:p w14:paraId="221C7A25" w14:textId="77777777" w:rsidR="003859FA" w:rsidRPr="00A96743" w:rsidRDefault="003859FA" w:rsidP="003859FA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bookmarkStart w:id="58" w:name="_Toc34121081"/>
      <w:bookmarkStart w:id="59" w:name="_Toc44907580"/>
      <w:bookmarkStart w:id="60" w:name="_Toc202244547"/>
      <w:bookmarkStart w:id="61" w:name="_Toc391994530"/>
      <w:bookmarkStart w:id="62" w:name="_Toc61560578"/>
      <w:bookmarkStart w:id="63" w:name="_Toc127927456"/>
      <w:r w:rsidRPr="00A96743">
        <w:rPr>
          <w:rFonts w:ascii="Calibri" w:hAnsi="Calibri" w:cs="Calibri"/>
          <w:sz w:val="24"/>
          <w:szCs w:val="24"/>
        </w:rPr>
        <w:t>Descripción</w:t>
      </w:r>
      <w:bookmarkEnd w:id="58"/>
      <w:bookmarkEnd w:id="59"/>
      <w:bookmarkEnd w:id="60"/>
      <w:bookmarkEnd w:id="61"/>
      <w:bookmarkEnd w:id="62"/>
      <w:bookmarkEnd w:id="63"/>
    </w:p>
    <w:p w14:paraId="35BFAECD" w14:textId="7375A0B6" w:rsidR="007D045F" w:rsidRDefault="008B378C" w:rsidP="008B378C">
      <w:pPr>
        <w:ind w:left="981"/>
        <w:jc w:val="both"/>
        <w:rPr>
          <w:rFonts w:asciiTheme="minorHAnsi" w:hAnsiTheme="minorHAnsi" w:cstheme="minorHAnsi"/>
          <w:lang w:val="es-ES"/>
        </w:rPr>
      </w:pPr>
      <w:r w:rsidRPr="008B378C">
        <w:rPr>
          <w:rFonts w:asciiTheme="minorHAnsi" w:hAnsiTheme="minorHAnsi" w:cstheme="minorHAnsi"/>
        </w:rPr>
        <w:t xml:space="preserve">El </w:t>
      </w:r>
      <w:r w:rsidR="007D21CB">
        <w:rPr>
          <w:rFonts w:asciiTheme="minorHAnsi" w:hAnsiTheme="minorHAnsi" w:cstheme="minorHAnsi"/>
        </w:rPr>
        <w:t>sitio web para el registro de reparación del local</w:t>
      </w:r>
      <w:r w:rsidRPr="008B378C">
        <w:rPr>
          <w:rFonts w:asciiTheme="minorHAnsi" w:hAnsiTheme="minorHAnsi" w:cstheme="minorHAnsi"/>
        </w:rPr>
        <w:t xml:space="preserve"> respeta el modelo de arquitectura </w:t>
      </w:r>
      <w:r w:rsidR="007D21CB">
        <w:rPr>
          <w:rFonts w:asciiTheme="minorHAnsi" w:hAnsiTheme="minorHAnsi" w:cstheme="minorHAnsi"/>
        </w:rPr>
        <w:t>MVC</w:t>
      </w:r>
      <w:r w:rsidRPr="008B378C">
        <w:rPr>
          <w:rFonts w:asciiTheme="minorHAnsi" w:hAnsiTheme="minorHAnsi" w:cstheme="minorHAnsi"/>
          <w:b/>
          <w:bCs/>
        </w:rPr>
        <w:t xml:space="preserve"> </w:t>
      </w:r>
      <w:r w:rsidR="007D21CB">
        <w:rPr>
          <w:rFonts w:asciiTheme="minorHAnsi" w:hAnsiTheme="minorHAnsi" w:cstheme="minorHAnsi"/>
          <w:b/>
          <w:bCs/>
        </w:rPr>
        <w:t>(Modelos</w:t>
      </w:r>
      <w:r w:rsidRPr="008B378C">
        <w:rPr>
          <w:rFonts w:asciiTheme="minorHAnsi" w:hAnsiTheme="minorHAnsi" w:cstheme="minorHAnsi"/>
          <w:b/>
          <w:bCs/>
        </w:rPr>
        <w:t>,</w:t>
      </w:r>
      <w:r w:rsidR="007D21CB">
        <w:rPr>
          <w:rFonts w:asciiTheme="minorHAnsi" w:hAnsiTheme="minorHAnsi" w:cstheme="minorHAnsi"/>
          <w:b/>
          <w:bCs/>
        </w:rPr>
        <w:t xml:space="preserve"> Vista</w:t>
      </w:r>
      <w:r w:rsidRPr="008B378C">
        <w:rPr>
          <w:rFonts w:asciiTheme="minorHAnsi" w:hAnsiTheme="minorHAnsi" w:cstheme="minorHAnsi"/>
          <w:b/>
          <w:bCs/>
        </w:rPr>
        <w:t xml:space="preserve">, </w:t>
      </w:r>
      <w:r w:rsidR="007D21CB">
        <w:rPr>
          <w:rFonts w:asciiTheme="minorHAnsi" w:hAnsiTheme="minorHAnsi" w:cstheme="minorHAnsi"/>
          <w:b/>
          <w:bCs/>
        </w:rPr>
        <w:t>Controlador</w:t>
      </w:r>
      <w:r w:rsidRPr="008B378C">
        <w:rPr>
          <w:rFonts w:asciiTheme="minorHAnsi" w:hAnsiTheme="minorHAnsi" w:cstheme="minorHAnsi"/>
          <w:b/>
          <w:bCs/>
        </w:rPr>
        <w:t>)</w:t>
      </w:r>
      <w:r w:rsidRPr="008B378C">
        <w:rPr>
          <w:rFonts w:asciiTheme="minorHAnsi" w:hAnsiTheme="minorHAnsi" w:cstheme="minorHAnsi"/>
        </w:rPr>
        <w:t>, el cual facilita la separación de responsabilidades para mejorar la organización del código, la extensibilidad y el mantenimiento.</w:t>
      </w:r>
    </w:p>
    <w:p w14:paraId="0AF668F9" w14:textId="77777777" w:rsidR="007D045F" w:rsidRPr="007D045F" w:rsidRDefault="007D045F" w:rsidP="007D045F">
      <w:pPr>
        <w:rPr>
          <w:rFonts w:asciiTheme="minorHAnsi" w:hAnsiTheme="minorHAnsi" w:cstheme="minorHAnsi"/>
          <w:sz w:val="22"/>
          <w:szCs w:val="22"/>
          <w:lang w:val="es-ES" w:eastAsia="en-US"/>
        </w:rPr>
      </w:pPr>
    </w:p>
    <w:p w14:paraId="15A1BD86" w14:textId="1D1EEEC7" w:rsidR="007D045F" w:rsidRPr="008B378C" w:rsidRDefault="007D21CB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</w:rPr>
        <w:t>Modelos</w:t>
      </w:r>
      <w:r w:rsidR="008B378C" w:rsidRPr="008B378C">
        <w:rPr>
          <w:rFonts w:asciiTheme="minorHAnsi" w:hAnsiTheme="minorHAnsi" w:cstheme="minorHAnsi"/>
          <w:b/>
        </w:rPr>
        <w:t xml:space="preserve">: </w:t>
      </w:r>
      <w:r>
        <w:rPr>
          <w:rFonts w:asciiTheme="minorHAnsi" w:hAnsiTheme="minorHAnsi" w:cstheme="minorHAnsi"/>
          <w:bCs/>
        </w:rPr>
        <w:t>S</w:t>
      </w:r>
      <w:r w:rsidR="008B378C" w:rsidRPr="008B378C">
        <w:rPr>
          <w:rFonts w:asciiTheme="minorHAnsi" w:hAnsiTheme="minorHAnsi" w:cstheme="minorHAnsi"/>
          <w:bCs/>
        </w:rPr>
        <w:t xml:space="preserve">e encarga de la persistencia de datos y la comunicación con la base de datos. Aquí se gestionan las tablas de </w:t>
      </w:r>
      <w:r>
        <w:rPr>
          <w:rFonts w:asciiTheme="minorHAnsi" w:hAnsiTheme="minorHAnsi" w:cstheme="minorHAnsi"/>
          <w:bCs/>
        </w:rPr>
        <w:t>cliente</w:t>
      </w:r>
      <w:r w:rsidR="008B378C" w:rsidRPr="008B378C">
        <w:rPr>
          <w:rFonts w:asciiTheme="minorHAnsi" w:hAnsiTheme="minorHAnsi" w:cstheme="minorHAnsi"/>
          <w:bCs/>
        </w:rPr>
        <w:t xml:space="preserve">, </w:t>
      </w:r>
      <w:r>
        <w:rPr>
          <w:rFonts w:asciiTheme="minorHAnsi" w:hAnsiTheme="minorHAnsi" w:cstheme="minorHAnsi"/>
          <w:bCs/>
        </w:rPr>
        <w:t>técnico</w:t>
      </w:r>
      <w:r w:rsidR="008B378C" w:rsidRPr="008B378C">
        <w:rPr>
          <w:rFonts w:asciiTheme="minorHAnsi" w:hAnsiTheme="minorHAnsi" w:cstheme="minorHAnsi"/>
          <w:bCs/>
        </w:rPr>
        <w:t xml:space="preserve">, </w:t>
      </w:r>
      <w:r>
        <w:rPr>
          <w:rFonts w:asciiTheme="minorHAnsi" w:hAnsiTheme="minorHAnsi" w:cstheme="minorHAnsi"/>
          <w:bCs/>
        </w:rPr>
        <w:t>dispositivo y reparación</w:t>
      </w:r>
      <w:r w:rsidR="008B378C" w:rsidRPr="008B378C">
        <w:rPr>
          <w:rFonts w:asciiTheme="minorHAnsi" w:hAnsiTheme="minorHAnsi" w:cstheme="minorHAnsi"/>
          <w:bCs/>
        </w:rPr>
        <w:t>. Cada entidad tiene su propio objeto de acceso a datos (DAO) para realizar operaciones CRUD, como insertar, actualizar, eliminar y consultar registros.</w:t>
      </w:r>
    </w:p>
    <w:p w14:paraId="3F09DC90" w14:textId="77777777" w:rsidR="007D21CB" w:rsidRDefault="007D21CB" w:rsidP="00796B2C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 w:rsidRPr="007D21CB">
        <w:rPr>
          <w:rFonts w:asciiTheme="minorHAnsi" w:hAnsiTheme="minorHAnsi" w:cstheme="minorHAnsi"/>
          <w:b/>
        </w:rPr>
        <w:t>Controlador</w:t>
      </w:r>
      <w:r w:rsidR="007D045F" w:rsidRPr="007D21CB">
        <w:rPr>
          <w:rFonts w:asciiTheme="minorHAnsi" w:hAnsiTheme="minorHAnsi" w:cstheme="minorHAnsi"/>
          <w:b/>
        </w:rPr>
        <w:t>:</w:t>
      </w:r>
      <w:r w:rsidR="007D045F" w:rsidRPr="007D21CB">
        <w:rPr>
          <w:rFonts w:asciiTheme="minorHAnsi" w:hAnsiTheme="minorHAnsi" w:cstheme="minorHAnsi"/>
        </w:rPr>
        <w:t xml:space="preserve"> </w:t>
      </w:r>
      <w:r w:rsidRPr="007D21CB">
        <w:rPr>
          <w:rFonts w:asciiTheme="minorHAnsi" w:hAnsiTheme="minorHAnsi" w:cstheme="minorHAnsi"/>
          <w:bCs/>
        </w:rPr>
        <w:t>Actúan como intermediarios entre el usuario (vistas) y la lógica del sistema (modelos). Reciben las solicitudes del usuario (como formularios), validan los datos, llaman a los métodos del modelo y deciden qué vista cargar o a dónde redirigir.</w:t>
      </w:r>
    </w:p>
    <w:p w14:paraId="435FFA87" w14:textId="77777777" w:rsidR="007D21CB" w:rsidRDefault="007D21CB" w:rsidP="007D21CB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Vistas</w:t>
      </w:r>
      <w:r w:rsidR="007D045F" w:rsidRPr="007D21CB">
        <w:rPr>
          <w:rFonts w:asciiTheme="minorHAnsi" w:hAnsiTheme="minorHAnsi" w:cstheme="minorHAnsi"/>
          <w:b/>
        </w:rPr>
        <w:t>:</w:t>
      </w:r>
      <w:r w:rsidR="008B378C" w:rsidRPr="008B378C">
        <w:rPr>
          <w:lang w:eastAsia="es-EC"/>
        </w:rPr>
        <w:t xml:space="preserve"> </w:t>
      </w:r>
      <w:r w:rsidRPr="007D21CB">
        <w:rPr>
          <w:rFonts w:asciiTheme="minorHAnsi" w:hAnsiTheme="minorHAnsi" w:cstheme="minorHAnsi"/>
        </w:rPr>
        <w:t>Se encargan de la presentación de la información al usuario. Aquí se muestran formularios, tablas, mensajes de éxito o error, etc. No contienen lógica de negocio, solo interfaz y datos que el controlador les pasa</w:t>
      </w:r>
      <w:r w:rsidR="008B378C" w:rsidRPr="007D21CB">
        <w:rPr>
          <w:rFonts w:asciiTheme="minorHAnsi" w:hAnsiTheme="minorHAnsi" w:cstheme="minorHAnsi"/>
        </w:rPr>
        <w:t>, cada módulo de usuario tiene una vista dedicada:</w:t>
      </w:r>
    </w:p>
    <w:p w14:paraId="4DDB1B6D" w14:textId="77777777" w:rsidR="00C21F68" w:rsidRDefault="00C21F68" w:rsidP="00C21F68">
      <w:pPr>
        <w:suppressAutoHyphens w:val="0"/>
        <w:spacing w:after="200" w:line="276" w:lineRule="auto"/>
        <w:ind w:left="1068"/>
        <w:jc w:val="both"/>
        <w:rPr>
          <w:rFonts w:asciiTheme="minorHAnsi" w:hAnsiTheme="minorHAnsi" w:cstheme="minorHAnsi"/>
        </w:rPr>
      </w:pPr>
    </w:p>
    <w:p w14:paraId="42349FD6" w14:textId="5A9C907D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 w:rsidRPr="007D21CB">
        <w:rPr>
          <w:rFonts w:asciiTheme="minorHAnsi" w:hAnsiTheme="minorHAnsi" w:cstheme="minorHAnsi"/>
          <w:b/>
          <w:bCs/>
        </w:rPr>
        <w:t>Clientes</w:t>
      </w:r>
      <w:r w:rsidR="008B378C" w:rsidRPr="007D21CB">
        <w:rPr>
          <w:rFonts w:asciiTheme="minorHAnsi" w:hAnsiTheme="minorHAnsi" w:cstheme="minorHAnsi"/>
        </w:rPr>
        <w:t xml:space="preserve">: </w:t>
      </w:r>
      <w:r w:rsidRPr="007D21CB">
        <w:rPr>
          <w:rFonts w:asciiTheme="minorHAnsi" w:hAnsiTheme="minorHAnsi" w:cstheme="minorHAnsi"/>
        </w:rPr>
        <w:t>muestra y permite la edición de datos de los clientes.</w:t>
      </w:r>
    </w:p>
    <w:p w14:paraId="76C89E77" w14:textId="57CC0E37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Técnicos</w:t>
      </w:r>
      <w:r w:rsidRPr="007D21CB">
        <w:rPr>
          <w:rFonts w:asciiTheme="minorHAnsi" w:hAnsiTheme="minorHAnsi" w:cstheme="minorHAnsi"/>
        </w:rPr>
        <w:t xml:space="preserve">: muestra y permite la edición de datos de los </w:t>
      </w:r>
      <w:r>
        <w:rPr>
          <w:rFonts w:asciiTheme="minorHAnsi" w:hAnsiTheme="minorHAnsi" w:cstheme="minorHAnsi"/>
        </w:rPr>
        <w:t>técnicos</w:t>
      </w:r>
    </w:p>
    <w:p w14:paraId="4E6225E3" w14:textId="1768A35E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Dispositivos</w:t>
      </w:r>
      <w:r w:rsidRPr="007D21CB">
        <w:rPr>
          <w:rFonts w:asciiTheme="minorHAnsi" w:hAnsiTheme="minorHAnsi" w:cstheme="minorHAnsi"/>
        </w:rPr>
        <w:t xml:space="preserve">: muestra y permite la edición de datos de los </w:t>
      </w:r>
      <w:r>
        <w:rPr>
          <w:rFonts w:asciiTheme="minorHAnsi" w:hAnsiTheme="minorHAnsi" w:cstheme="minorHAnsi"/>
        </w:rPr>
        <w:t>dispositivos</w:t>
      </w:r>
    </w:p>
    <w:p w14:paraId="05B7D525" w14:textId="783A4CFE" w:rsidR="007D21CB" w:rsidRP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Reparaciones</w:t>
      </w:r>
      <w:r w:rsidRPr="007D21CB">
        <w:rPr>
          <w:rFonts w:asciiTheme="minorHAnsi" w:hAnsiTheme="minorHAnsi" w:cstheme="minorHAnsi"/>
        </w:rPr>
        <w:t>: muestra y permite la edición de datos de l</w:t>
      </w:r>
      <w:r>
        <w:rPr>
          <w:rFonts w:asciiTheme="minorHAnsi" w:hAnsiTheme="minorHAnsi" w:cstheme="minorHAnsi"/>
        </w:rPr>
        <w:t>as reparaciones</w:t>
      </w:r>
    </w:p>
    <w:p w14:paraId="457F38D9" w14:textId="77777777" w:rsidR="007D21CB" w:rsidRDefault="007D21CB" w:rsidP="00241695">
      <w:pPr>
        <w:spacing w:after="200" w:line="276" w:lineRule="auto"/>
        <w:ind w:left="1080"/>
        <w:rPr>
          <w:rFonts w:asciiTheme="minorHAnsi" w:hAnsiTheme="minorHAnsi" w:cstheme="minorHAnsi"/>
          <w:b/>
          <w:bCs/>
        </w:rPr>
      </w:pPr>
    </w:p>
    <w:p w14:paraId="46C52CE7" w14:textId="5E7F07D4" w:rsidR="008B378C" w:rsidRPr="008B378C" w:rsidRDefault="008B378C" w:rsidP="00241695">
      <w:pPr>
        <w:spacing w:after="200" w:line="276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puede verse c</w:t>
      </w:r>
      <w:r w:rsidRPr="008B378C">
        <w:rPr>
          <w:rFonts w:asciiTheme="minorHAnsi" w:hAnsiTheme="minorHAnsi" w:cstheme="minorHAnsi"/>
        </w:rPr>
        <w:t xml:space="preserve">ada vista se comunica con </w:t>
      </w:r>
      <w:r w:rsidR="00C21F68">
        <w:rPr>
          <w:rFonts w:asciiTheme="minorHAnsi" w:hAnsiTheme="minorHAnsi" w:cstheme="minorHAnsi"/>
        </w:rPr>
        <w:t>los controladores</w:t>
      </w:r>
      <w:r w:rsidRPr="008B378C">
        <w:rPr>
          <w:rFonts w:asciiTheme="minorHAnsi" w:hAnsiTheme="minorHAnsi" w:cstheme="minorHAnsi"/>
        </w:rPr>
        <w:t xml:space="preserve"> para realizar las operaciones necesarias, garantizando que el sistema sea fácil de usar y eficiente.</w:t>
      </w:r>
    </w:p>
    <w:p w14:paraId="3ED2536E" w14:textId="15586932" w:rsidR="007D045F" w:rsidRPr="007D045F" w:rsidRDefault="007D045F" w:rsidP="008B378C">
      <w:pPr>
        <w:suppressAutoHyphens w:val="0"/>
        <w:spacing w:after="200" w:line="276" w:lineRule="auto"/>
        <w:ind w:left="720"/>
        <w:rPr>
          <w:rFonts w:asciiTheme="minorHAnsi" w:hAnsiTheme="minorHAnsi" w:cstheme="minorHAnsi"/>
        </w:rPr>
      </w:pPr>
    </w:p>
    <w:p w14:paraId="0380EB46" w14:textId="21D5B24A" w:rsidR="003859FA" w:rsidRDefault="003859FA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35C52C72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7FB11CD7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69CD2F4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016DCFC2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7A844C31" w14:textId="77777777" w:rsidR="00134B89" w:rsidRDefault="00134B89" w:rsidP="003859FA">
      <w:pPr>
        <w:ind w:left="993"/>
        <w:jc w:val="both"/>
        <w:rPr>
          <w:rFonts w:ascii="Calibri" w:hAnsi="Calibri" w:cs="Book Antiqua"/>
          <w:i/>
          <w:color w:val="595959"/>
        </w:rPr>
        <w:sectPr w:rsidR="00134B89">
          <w:headerReference w:type="default" r:id="rId61"/>
          <w:footerReference w:type="default" r:id="rId62"/>
          <w:pgSz w:w="11906" w:h="16838"/>
          <w:pgMar w:top="1440" w:right="1134" w:bottom="1440" w:left="1134" w:header="720" w:footer="720" w:gutter="0"/>
          <w:cols w:space="720"/>
          <w:docGrid w:linePitch="600" w:charSpace="32768"/>
        </w:sectPr>
      </w:pPr>
    </w:p>
    <w:p w14:paraId="4C7033CA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37A82EEB" w14:textId="77777777" w:rsidR="00CF4A45" w:rsidRDefault="00CF4A45" w:rsidP="009A6A92">
      <w:pPr>
        <w:jc w:val="both"/>
        <w:rPr>
          <w:rFonts w:ascii="Calibri" w:hAnsi="Calibri" w:cs="Book Antiqua"/>
          <w:i/>
          <w:color w:val="595959"/>
        </w:rPr>
      </w:pPr>
    </w:p>
    <w:p w14:paraId="025FFD11" w14:textId="77777777" w:rsidR="003E5041" w:rsidRDefault="003E5041" w:rsidP="009A6A92">
      <w:pPr>
        <w:jc w:val="both"/>
        <w:rPr>
          <w:rFonts w:ascii="Calibri" w:hAnsi="Calibri" w:cs="Book Antiqua"/>
          <w:i/>
          <w:color w:val="595959"/>
        </w:rPr>
      </w:pPr>
    </w:p>
    <w:p w14:paraId="03CE7E00" w14:textId="24A3F0EF" w:rsidR="003859FA" w:rsidRDefault="00E16F1F" w:rsidP="003859FA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A927EC" wp14:editId="0B35399E">
            <wp:simplePos x="0" y="0"/>
            <wp:positionH relativeFrom="margin">
              <wp:posOffset>-1000125</wp:posOffset>
            </wp:positionH>
            <wp:positionV relativeFrom="margin">
              <wp:posOffset>1042035</wp:posOffset>
            </wp:positionV>
            <wp:extent cx="10817860" cy="3333750"/>
            <wp:effectExtent l="0" t="0" r="2540" b="0"/>
            <wp:wrapSquare wrapText="bothSides"/>
            <wp:docPr id="2103418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" r="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86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89">
        <w:rPr>
          <w:rFonts w:ascii="Calibri" w:hAnsi="Calibri" w:cs="Calibri"/>
          <w:sz w:val="24"/>
          <w:szCs w:val="24"/>
        </w:rPr>
        <w:t>Vista de implementación - Componentes</w:t>
      </w:r>
    </w:p>
    <w:p w14:paraId="301E6AD0" w14:textId="77777777" w:rsidR="00E16F1F" w:rsidRDefault="00E16F1F" w:rsidP="003859FA">
      <w:pPr>
        <w:rPr>
          <w:noProof/>
        </w:rPr>
      </w:pPr>
    </w:p>
    <w:p w14:paraId="39D62C52" w14:textId="2016C583" w:rsidR="009A6A92" w:rsidRDefault="009A6A92" w:rsidP="003859FA"/>
    <w:p w14:paraId="23C487DD" w14:textId="21CF3B88" w:rsidR="003859FA" w:rsidRDefault="00164723" w:rsidP="003859FA">
      <w:pPr>
        <w:rPr>
          <w:rFonts w:ascii="Calibri" w:hAnsi="Calibri"/>
          <w:noProof/>
        </w:rPr>
      </w:pPr>
      <w:r>
        <w:rPr>
          <w:rFonts w:ascii="Calibri" w:hAnsi="Calibri"/>
          <w:noProof/>
        </w:rPr>
        <w:t xml:space="preserve"> </w:t>
      </w:r>
      <w:r w:rsidR="00BD3B3A">
        <w:rPr>
          <w:rFonts w:ascii="Calibri" w:hAnsi="Calibri"/>
          <w:noProof/>
        </w:rPr>
        <w:t xml:space="preserve">  </w:t>
      </w:r>
    </w:p>
    <w:p w14:paraId="4361F058" w14:textId="2726EA97" w:rsidR="00134B89" w:rsidRDefault="00134B89" w:rsidP="003859FA">
      <w:pPr>
        <w:rPr>
          <w:noProof/>
        </w:rPr>
      </w:pPr>
    </w:p>
    <w:p w14:paraId="70980267" w14:textId="739EBBC6" w:rsidR="009A6A92" w:rsidRDefault="009A6A92" w:rsidP="003859FA">
      <w:pPr>
        <w:rPr>
          <w:rFonts w:ascii="Calibri" w:hAnsi="Calibri"/>
          <w:noProof/>
        </w:rPr>
      </w:pPr>
    </w:p>
    <w:p w14:paraId="7B207ED5" w14:textId="40F8CA3A" w:rsidR="009A6A92" w:rsidRDefault="009A6A92" w:rsidP="003859FA">
      <w:pPr>
        <w:rPr>
          <w:rFonts w:ascii="Calibri" w:hAnsi="Calibri"/>
          <w:noProof/>
        </w:rPr>
      </w:pPr>
    </w:p>
    <w:p w14:paraId="1D635FED" w14:textId="77777777" w:rsidR="009A6A92" w:rsidRDefault="009A6A92" w:rsidP="003859FA">
      <w:pPr>
        <w:rPr>
          <w:rFonts w:ascii="Calibri" w:hAnsi="Calibri"/>
          <w:noProof/>
        </w:rPr>
      </w:pPr>
    </w:p>
    <w:p w14:paraId="1B835A0A" w14:textId="77777777" w:rsidR="009A6A92" w:rsidRDefault="009A6A92" w:rsidP="003859FA">
      <w:pPr>
        <w:rPr>
          <w:rFonts w:ascii="Calibri" w:hAnsi="Calibri"/>
          <w:noProof/>
        </w:rPr>
      </w:pPr>
    </w:p>
    <w:p w14:paraId="36CAFC15" w14:textId="77777777" w:rsidR="009A6A92" w:rsidRDefault="009A6A92" w:rsidP="003859FA">
      <w:pPr>
        <w:rPr>
          <w:rFonts w:ascii="Calibri" w:hAnsi="Calibri"/>
        </w:rPr>
        <w:sectPr w:rsidR="009A6A92" w:rsidSect="00134B89">
          <w:pgSz w:w="16838" w:h="11906" w:orient="landscape"/>
          <w:pgMar w:top="1134" w:right="1440" w:bottom="1134" w:left="1440" w:header="720" w:footer="720" w:gutter="0"/>
          <w:cols w:space="720"/>
          <w:docGrid w:linePitch="600" w:charSpace="32768"/>
        </w:sectPr>
      </w:pPr>
    </w:p>
    <w:p w14:paraId="1FDEAA87" w14:textId="77777777" w:rsidR="009A6A92" w:rsidRPr="00C95560" w:rsidRDefault="009A6A92" w:rsidP="003859FA">
      <w:pPr>
        <w:rPr>
          <w:rFonts w:ascii="Calibri" w:hAnsi="Calibri"/>
        </w:rPr>
      </w:pPr>
    </w:p>
    <w:p w14:paraId="0FBEB042" w14:textId="54D8DC0E" w:rsidR="003859FA" w:rsidRPr="00A96743" w:rsidRDefault="003859FA" w:rsidP="003859FA">
      <w:pPr>
        <w:pStyle w:val="Ttulo3"/>
        <w:numPr>
          <w:ilvl w:val="2"/>
          <w:numId w:val="2"/>
        </w:numPr>
        <w:ind w:left="1560"/>
        <w:rPr>
          <w:rFonts w:ascii="Calibri" w:hAnsi="Calibri" w:cs="Calibri"/>
          <w:sz w:val="24"/>
          <w:szCs w:val="24"/>
        </w:rPr>
      </w:pPr>
      <w:bookmarkStart w:id="64" w:name="_Toc391994535"/>
      <w:bookmarkStart w:id="65" w:name="_Toc61560583"/>
      <w:bookmarkStart w:id="66" w:name="_Toc127927461"/>
      <w:r w:rsidRPr="00A96743">
        <w:rPr>
          <w:rFonts w:ascii="Calibri" w:hAnsi="Calibri" w:cs="Calibri"/>
          <w:sz w:val="24"/>
          <w:szCs w:val="24"/>
        </w:rPr>
        <w:t>De</w:t>
      </w:r>
      <w:r w:rsidR="004C251D">
        <w:rPr>
          <w:rFonts w:ascii="Calibri" w:hAnsi="Calibri" w:cs="Calibri"/>
          <w:sz w:val="24"/>
          <w:szCs w:val="24"/>
        </w:rPr>
        <w:t>f</w:t>
      </w:r>
      <w:r w:rsidRPr="00A96743">
        <w:rPr>
          <w:rFonts w:ascii="Calibri" w:hAnsi="Calibri" w:cs="Calibri"/>
          <w:sz w:val="24"/>
          <w:szCs w:val="24"/>
        </w:rPr>
        <w:t>iniciones</w:t>
      </w:r>
      <w:bookmarkEnd w:id="64"/>
      <w:bookmarkEnd w:id="65"/>
      <w:bookmarkEnd w:id="66"/>
    </w:p>
    <w:p w14:paraId="49356FCD" w14:textId="77777777" w:rsidR="000B2C32" w:rsidRDefault="000B2C32" w:rsidP="00D01F3D"/>
    <w:p w14:paraId="022338E1" w14:textId="1862ABF0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r w:rsidR="00102AB5">
        <w:rPr>
          <w:rFonts w:asciiTheme="minorHAnsi" w:hAnsiTheme="minorHAnsi" w:cstheme="minorHAnsi"/>
          <w:b/>
          <w:bCs/>
        </w:rPr>
        <w:t>datoscliente</w:t>
      </w:r>
    </w:p>
    <w:p w14:paraId="621E9ABD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W w:w="9152" w:type="dxa"/>
        <w:tblLayout w:type="fixed"/>
        <w:tblLook w:val="04A0" w:firstRow="1" w:lastRow="0" w:firstColumn="1" w:lastColumn="0" w:noHBand="0" w:noVBand="1"/>
      </w:tblPr>
      <w:tblGrid>
        <w:gridCol w:w="579"/>
        <w:gridCol w:w="2245"/>
        <w:gridCol w:w="2245"/>
        <w:gridCol w:w="1152"/>
        <w:gridCol w:w="1190"/>
        <w:gridCol w:w="1741"/>
      </w:tblGrid>
      <w:tr w:rsidR="00102AB5" w:rsidRPr="00102AB5" w14:paraId="3453B99B" w14:textId="77777777" w:rsidTr="00E4283D">
        <w:tc>
          <w:tcPr>
            <w:tcW w:w="579" w:type="dxa"/>
            <w:hideMark/>
          </w:tcPr>
          <w:p w14:paraId="575673AE" w14:textId="70FF15AA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Pk</w:t>
            </w:r>
          </w:p>
        </w:tc>
        <w:tc>
          <w:tcPr>
            <w:tcW w:w="2245" w:type="dxa"/>
            <w:hideMark/>
          </w:tcPr>
          <w:p w14:paraId="2AA0CB21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2245" w:type="dxa"/>
            <w:hideMark/>
          </w:tcPr>
          <w:p w14:paraId="759D808F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1152" w:type="dxa"/>
            <w:hideMark/>
          </w:tcPr>
          <w:p w14:paraId="3659EA68" w14:textId="3228067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1190" w:type="dxa"/>
            <w:hideMark/>
          </w:tcPr>
          <w:p w14:paraId="4F9E85D5" w14:textId="6AF6E9F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1741" w:type="dxa"/>
            <w:hideMark/>
          </w:tcPr>
          <w:p w14:paraId="66D3AD4A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102AB5" w:rsidRPr="00102AB5" w14:paraId="43D2D8CA" w14:textId="77777777" w:rsidTr="00E4283D">
        <w:tc>
          <w:tcPr>
            <w:tcW w:w="579" w:type="dxa"/>
            <w:hideMark/>
          </w:tcPr>
          <w:p w14:paraId="0B043DFD" w14:textId="04EF113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2245" w:type="dxa"/>
            <w:hideMark/>
          </w:tcPr>
          <w:p w14:paraId="3CCABBBF" w14:textId="78DEE19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Id_Cliente </w:t>
            </w:r>
            <w:r w:rsidRPr="00102AB5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198282F5" wp14:editId="3EE69D96">
                  <wp:extent cx="9525" cy="9525"/>
                  <wp:effectExtent l="0" t="0" r="0" b="0"/>
                  <wp:docPr id="462633846" name="Imagen 3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5" w:type="dxa"/>
            <w:noWrap/>
          </w:tcPr>
          <w:p w14:paraId="48916800" w14:textId="4C4D76D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in</w:t>
            </w:r>
          </w:p>
        </w:tc>
        <w:tc>
          <w:tcPr>
            <w:tcW w:w="1152" w:type="dxa"/>
            <w:noWrap/>
          </w:tcPr>
          <w:p w14:paraId="0D4FAB22" w14:textId="1D7B3700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705AA41F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741" w:type="dxa"/>
            <w:noWrap/>
            <w:hideMark/>
          </w:tcPr>
          <w:p w14:paraId="0CBD41FC" w14:textId="451C3A57" w:rsidR="00102AB5" w:rsidRPr="00102AB5" w:rsidRDefault="00E4283D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7871E5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102AB5" w:rsidRPr="00102AB5" w14:paraId="54619086" w14:textId="77777777" w:rsidTr="00E4283D">
        <w:tc>
          <w:tcPr>
            <w:tcW w:w="579" w:type="dxa"/>
            <w:hideMark/>
          </w:tcPr>
          <w:p w14:paraId="0AD38E29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71016706" w14:textId="7DD17281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Cedula</w:t>
            </w:r>
          </w:p>
        </w:tc>
        <w:tc>
          <w:tcPr>
            <w:tcW w:w="2245" w:type="dxa"/>
            <w:noWrap/>
          </w:tcPr>
          <w:p w14:paraId="5DDA50DB" w14:textId="5A7DC21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1B5CCF2E" w14:textId="0A02AA9C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4FB53118" w14:textId="1BAA62BD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1741" w:type="dxa"/>
            <w:noWrap/>
            <w:hideMark/>
          </w:tcPr>
          <w:p w14:paraId="4C0D7063" w14:textId="1893DE5F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 w:rsidRPr="00E4283D">
              <w:rPr>
                <w:rFonts w:asciiTheme="minorHAnsi" w:hAnsiTheme="minorHAnsi" w:cstheme="minorHAnsi"/>
              </w:rPr>
              <w:t>Cedula del cliente</w:t>
            </w:r>
          </w:p>
        </w:tc>
      </w:tr>
      <w:tr w:rsidR="00102AB5" w:rsidRPr="00102AB5" w14:paraId="1CF8DFCC" w14:textId="77777777" w:rsidTr="00E4283D">
        <w:tc>
          <w:tcPr>
            <w:tcW w:w="579" w:type="dxa"/>
            <w:hideMark/>
          </w:tcPr>
          <w:p w14:paraId="3DF24EC7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13C509ED" w14:textId="39E0AE2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Nombres</w:t>
            </w:r>
          </w:p>
        </w:tc>
        <w:tc>
          <w:tcPr>
            <w:tcW w:w="2245" w:type="dxa"/>
            <w:noWrap/>
          </w:tcPr>
          <w:p w14:paraId="091A9694" w14:textId="584F760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</w:t>
            </w:r>
            <w:r>
              <w:rPr>
                <w:rFonts w:asciiTheme="minorHAnsi" w:hAnsiTheme="minorHAnsi" w:cstheme="minorHAnsi"/>
                <w:lang w:val="en"/>
              </w:rPr>
              <w:t>r</w:t>
            </w:r>
          </w:p>
        </w:tc>
        <w:tc>
          <w:tcPr>
            <w:tcW w:w="1152" w:type="dxa"/>
            <w:noWrap/>
          </w:tcPr>
          <w:p w14:paraId="5C0F5832" w14:textId="3696893C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3E9E38D5" w14:textId="32A79D3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1741" w:type="dxa"/>
            <w:noWrap/>
            <w:hideMark/>
          </w:tcPr>
          <w:p w14:paraId="5FE3EDA1" w14:textId="4F462B89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Nombre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01292EFD" w14:textId="77777777" w:rsidTr="00E4283D">
        <w:tc>
          <w:tcPr>
            <w:tcW w:w="579" w:type="dxa"/>
            <w:hideMark/>
          </w:tcPr>
          <w:p w14:paraId="12AE6510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4767C305" w14:textId="726EFA0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Apellidos</w:t>
            </w:r>
          </w:p>
        </w:tc>
        <w:tc>
          <w:tcPr>
            <w:tcW w:w="2245" w:type="dxa"/>
            <w:noWrap/>
          </w:tcPr>
          <w:p w14:paraId="72B17719" w14:textId="5EA04F6A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1D32E395" w14:textId="76C1B15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09C2A053" w14:textId="694AD20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1741" w:type="dxa"/>
            <w:noWrap/>
            <w:hideMark/>
          </w:tcPr>
          <w:p w14:paraId="66E71A7D" w14:textId="09CF74D2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Apellido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1F94E27B" w14:textId="77777777" w:rsidTr="00E4283D">
        <w:tc>
          <w:tcPr>
            <w:tcW w:w="579" w:type="dxa"/>
            <w:hideMark/>
          </w:tcPr>
          <w:p w14:paraId="23FC4A06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20B07ECE" w14:textId="406ED44D" w:rsidR="00102AB5" w:rsidRPr="00102AB5" w:rsidRDefault="00EF0903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Teléfono</w:t>
            </w:r>
          </w:p>
        </w:tc>
        <w:tc>
          <w:tcPr>
            <w:tcW w:w="2245" w:type="dxa"/>
            <w:noWrap/>
          </w:tcPr>
          <w:p w14:paraId="2DFD73C6" w14:textId="4ECAE6AE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6F4F4755" w14:textId="7FD3DAF3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2BCF4784" w14:textId="209D37F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1741" w:type="dxa"/>
            <w:noWrap/>
            <w:hideMark/>
          </w:tcPr>
          <w:p w14:paraId="31AB7539" w14:textId="77F64821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Teléfono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775D48BD" w14:textId="77777777" w:rsidTr="00E4283D">
        <w:tc>
          <w:tcPr>
            <w:tcW w:w="579" w:type="dxa"/>
            <w:hideMark/>
          </w:tcPr>
          <w:p w14:paraId="2DC14886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B080D3A" w14:textId="618116CE" w:rsidR="00102AB5" w:rsidRPr="00102AB5" w:rsidRDefault="00EF0903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Dirección</w:t>
            </w:r>
          </w:p>
        </w:tc>
        <w:tc>
          <w:tcPr>
            <w:tcW w:w="2245" w:type="dxa"/>
            <w:noWrap/>
          </w:tcPr>
          <w:p w14:paraId="2EF04E07" w14:textId="05688C36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53EE2202" w14:textId="0E7F3F4E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74C2B64E" w14:textId="6D705CD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1741" w:type="dxa"/>
            <w:noWrap/>
            <w:hideMark/>
          </w:tcPr>
          <w:p w14:paraId="5039C6C4" w14:textId="6CE70E2A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Dirección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322377E9" w14:textId="77777777" w:rsidTr="00E4283D">
        <w:tc>
          <w:tcPr>
            <w:tcW w:w="579" w:type="dxa"/>
            <w:hideMark/>
          </w:tcPr>
          <w:p w14:paraId="50BC7877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966462B" w14:textId="589A8D4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Nombre_Completo</w:t>
            </w:r>
          </w:p>
        </w:tc>
        <w:tc>
          <w:tcPr>
            <w:tcW w:w="2245" w:type="dxa"/>
            <w:noWrap/>
          </w:tcPr>
          <w:p w14:paraId="139ED0C4" w14:textId="2CE0E86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4EBBAD51" w14:textId="1ACC4C3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1F2279F8" w14:textId="6EC95A76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1741" w:type="dxa"/>
            <w:noWrap/>
            <w:hideMark/>
          </w:tcPr>
          <w:p w14:paraId="0FEF9727" w14:textId="0F62F877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combinación de “Nombres” y “Apellidos”</w:t>
            </w:r>
          </w:p>
        </w:tc>
      </w:tr>
      <w:tr w:rsidR="00EF0903" w:rsidRPr="00102AB5" w14:paraId="0B32120A" w14:textId="77777777" w:rsidTr="00E4283D">
        <w:tc>
          <w:tcPr>
            <w:tcW w:w="579" w:type="dxa"/>
            <w:hideMark/>
          </w:tcPr>
          <w:p w14:paraId="15BBEFAD" w14:textId="77777777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5E68501" w14:textId="588E9935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2245" w:type="dxa"/>
            <w:noWrap/>
          </w:tcPr>
          <w:p w14:paraId="57896A4D" w14:textId="55BDE94D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1152" w:type="dxa"/>
            <w:noWrap/>
          </w:tcPr>
          <w:p w14:paraId="4DBFFE3D" w14:textId="2A95BA12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0205658C" w14:textId="77777777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741" w:type="dxa"/>
            <w:noWrap/>
            <w:hideMark/>
          </w:tcPr>
          <w:p w14:paraId="6247DFCE" w14:textId="3AB97F13" w:rsidR="00EF0903" w:rsidRPr="00102AB5" w:rsidRDefault="00EF0903" w:rsidP="00EF0903">
            <w:pPr>
              <w:rPr>
                <w:rFonts w:asciiTheme="minorHAnsi" w:hAnsiTheme="minorHAnsi" w:cstheme="minorHAnsi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>activo/no activo del cliente</w:t>
            </w:r>
          </w:p>
        </w:tc>
      </w:tr>
    </w:tbl>
    <w:p w14:paraId="20300553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p w14:paraId="5227339D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p w14:paraId="4AC539B9" w14:textId="273F12F8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r w:rsidR="00E4283D">
        <w:rPr>
          <w:rFonts w:asciiTheme="minorHAnsi" w:hAnsiTheme="minorHAnsi" w:cstheme="minorHAnsi"/>
          <w:b/>
          <w:bCs/>
        </w:rPr>
        <w:t>datosTecnico</w:t>
      </w:r>
    </w:p>
    <w:p w14:paraId="34C87C16" w14:textId="77777777" w:rsidR="00E4283D" w:rsidRDefault="00E4283D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pPr w:leftFromText="141" w:rightFromText="141" w:vertAnchor="text" w:tblpY="1"/>
        <w:tblOverlap w:val="never"/>
        <w:tblW w:w="9741" w:type="dxa"/>
        <w:tblLayout w:type="fixed"/>
        <w:tblLook w:val="04A0" w:firstRow="1" w:lastRow="0" w:firstColumn="1" w:lastColumn="0" w:noHBand="0" w:noVBand="1"/>
      </w:tblPr>
      <w:tblGrid>
        <w:gridCol w:w="846"/>
        <w:gridCol w:w="2073"/>
        <w:gridCol w:w="1899"/>
        <w:gridCol w:w="1692"/>
        <w:gridCol w:w="811"/>
        <w:gridCol w:w="2420"/>
      </w:tblGrid>
      <w:tr w:rsidR="00EF0903" w:rsidRPr="00EF0903" w14:paraId="1624E5E2" w14:textId="77777777" w:rsidTr="00EF0903">
        <w:tc>
          <w:tcPr>
            <w:tcW w:w="846" w:type="dxa"/>
            <w:hideMark/>
          </w:tcPr>
          <w:p w14:paraId="4295AAE4" w14:textId="51131F7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br/>
            </w:r>
            <w:r w:rsidRPr="00EF0903">
              <w:rPr>
                <w:rFonts w:ascii="Calibrit" w:hAnsi="Calibrit" w:cstheme="minorHAnsi"/>
                <w:lang w:val="es-ES"/>
              </w:rPr>
              <w:t>pk</w:t>
            </w:r>
          </w:p>
        </w:tc>
        <w:tc>
          <w:tcPr>
            <w:tcW w:w="2073" w:type="dxa"/>
            <w:hideMark/>
          </w:tcPr>
          <w:p w14:paraId="02C9C88B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</w:t>
            </w:r>
          </w:p>
        </w:tc>
        <w:tc>
          <w:tcPr>
            <w:tcW w:w="1899" w:type="dxa"/>
            <w:hideMark/>
          </w:tcPr>
          <w:p w14:paraId="121F3C9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Tipo</w:t>
            </w:r>
          </w:p>
        </w:tc>
        <w:tc>
          <w:tcPr>
            <w:tcW w:w="1692" w:type="dxa"/>
          </w:tcPr>
          <w:p w14:paraId="310CBFB3" w14:textId="081828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811" w:type="dxa"/>
          </w:tcPr>
          <w:p w14:paraId="64B16894" w14:textId="3BE34E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2420" w:type="dxa"/>
            <w:hideMark/>
          </w:tcPr>
          <w:p w14:paraId="57545134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Comentarios</w:t>
            </w:r>
          </w:p>
        </w:tc>
      </w:tr>
      <w:tr w:rsidR="00EF0903" w:rsidRPr="00EF0903" w14:paraId="39A0BBA9" w14:textId="77777777" w:rsidTr="00EF0903">
        <w:tc>
          <w:tcPr>
            <w:tcW w:w="846" w:type="dxa"/>
            <w:hideMark/>
          </w:tcPr>
          <w:p w14:paraId="2093D742" w14:textId="274970FF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F0903">
              <w:rPr>
                <w:rFonts w:ascii="Calibrit" w:hAnsi="Calibrit" w:cstheme="minorHAnsi"/>
                <w:lang w:val="es-ES"/>
              </w:rPr>
              <w:t>x</w:t>
            </w:r>
          </w:p>
        </w:tc>
        <w:tc>
          <w:tcPr>
            <w:tcW w:w="2073" w:type="dxa"/>
            <w:hideMark/>
          </w:tcPr>
          <w:p w14:paraId="62B5D5BE" w14:textId="6B2C695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Id_Tecnico </w:t>
            </w:r>
            <w:r w:rsidRPr="00EF0903">
              <w:rPr>
                <w:rFonts w:ascii="Calibrit" w:hAnsi="Calibrit" w:cstheme="minorHAnsi"/>
                <w:noProof/>
                <w:lang w:val="es-ES"/>
              </w:rPr>
              <w:drawing>
                <wp:inline distT="0" distB="0" distL="0" distR="0" wp14:anchorId="21D1D918" wp14:editId="0A8220E6">
                  <wp:extent cx="9525" cy="9525"/>
                  <wp:effectExtent l="0" t="0" r="0" b="0"/>
                  <wp:docPr id="1578705667" name="Imagen 6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9" w:type="dxa"/>
            <w:noWrap/>
            <w:hideMark/>
          </w:tcPr>
          <w:p w14:paraId="74D5C0E6" w14:textId="020DCE3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int</w:t>
            </w:r>
          </w:p>
        </w:tc>
        <w:tc>
          <w:tcPr>
            <w:tcW w:w="1692" w:type="dxa"/>
          </w:tcPr>
          <w:p w14:paraId="47670BC0" w14:textId="21DFF7F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EC01387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420" w:type="dxa"/>
            <w:noWrap/>
          </w:tcPr>
          <w:p w14:paraId="0A013E67" w14:textId="4BC3825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7871E5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EF0903" w:rsidRPr="00EF0903" w14:paraId="667BA06B" w14:textId="77777777" w:rsidTr="00EF0903">
        <w:tc>
          <w:tcPr>
            <w:tcW w:w="846" w:type="dxa"/>
            <w:hideMark/>
          </w:tcPr>
          <w:p w14:paraId="664C261F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125F6A67" w14:textId="2DB6DF9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Cedula</w:t>
            </w:r>
          </w:p>
        </w:tc>
        <w:tc>
          <w:tcPr>
            <w:tcW w:w="1899" w:type="dxa"/>
            <w:noWrap/>
            <w:hideMark/>
          </w:tcPr>
          <w:p w14:paraId="71819D8C" w14:textId="2AA4BE1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01D6D685" w14:textId="28376FC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2E65A5C2" w14:textId="1A50F37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2420" w:type="dxa"/>
            <w:noWrap/>
          </w:tcPr>
          <w:p w14:paraId="28FFEBEC" w14:textId="1CDD08A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Theme="minorHAnsi" w:hAnsiTheme="minorHAnsi" w:cstheme="minorHAnsi"/>
              </w:rPr>
              <w:t xml:space="preserve">Cedula del </w:t>
            </w:r>
            <w:r>
              <w:rPr>
                <w:rFonts w:asciiTheme="minorHAnsi" w:hAnsiTheme="minorHAnsi" w:cstheme="minorHAnsi"/>
              </w:rPr>
              <w:t xml:space="preserve">Técnico </w:t>
            </w:r>
          </w:p>
        </w:tc>
      </w:tr>
      <w:tr w:rsidR="00EF0903" w:rsidRPr="00EF0903" w14:paraId="765984B0" w14:textId="77777777" w:rsidTr="00EF0903">
        <w:tc>
          <w:tcPr>
            <w:tcW w:w="846" w:type="dxa"/>
            <w:hideMark/>
          </w:tcPr>
          <w:p w14:paraId="2FC60F6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5C489BEE" w14:textId="64A9290A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Nombres</w:t>
            </w:r>
          </w:p>
        </w:tc>
        <w:tc>
          <w:tcPr>
            <w:tcW w:w="1899" w:type="dxa"/>
            <w:noWrap/>
            <w:hideMark/>
          </w:tcPr>
          <w:p w14:paraId="6892F34B" w14:textId="00EE856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0413B1E2" w14:textId="71C80AF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4C4CC11" w14:textId="3289A49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6E609835" w14:textId="5A522ED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Nombre del Técnico</w:t>
            </w:r>
          </w:p>
        </w:tc>
      </w:tr>
      <w:tr w:rsidR="00EF0903" w:rsidRPr="00EF0903" w14:paraId="2A9A7F14" w14:textId="77777777" w:rsidTr="00EF0903">
        <w:trPr>
          <w:trHeight w:val="70"/>
        </w:trPr>
        <w:tc>
          <w:tcPr>
            <w:tcW w:w="846" w:type="dxa"/>
            <w:hideMark/>
          </w:tcPr>
          <w:p w14:paraId="63443D23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4BEA4274" w14:textId="1827E58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Apellidos</w:t>
            </w:r>
          </w:p>
        </w:tc>
        <w:tc>
          <w:tcPr>
            <w:tcW w:w="1899" w:type="dxa"/>
            <w:noWrap/>
            <w:hideMark/>
          </w:tcPr>
          <w:p w14:paraId="750434B4" w14:textId="085311BF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313ADF7D" w14:textId="2259B89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338E0049" w14:textId="6FCEF53A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6A02213E" w14:textId="41D4FE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Apellido del Técnico</w:t>
            </w:r>
          </w:p>
        </w:tc>
      </w:tr>
      <w:tr w:rsidR="00EF0903" w:rsidRPr="00EF0903" w14:paraId="5E54F3E9" w14:textId="77777777" w:rsidTr="00EF0903">
        <w:tc>
          <w:tcPr>
            <w:tcW w:w="846" w:type="dxa"/>
            <w:hideMark/>
          </w:tcPr>
          <w:p w14:paraId="0409F67D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0D41D32F" w14:textId="4EC5CF81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Teléfono</w:t>
            </w:r>
          </w:p>
        </w:tc>
        <w:tc>
          <w:tcPr>
            <w:tcW w:w="1899" w:type="dxa"/>
            <w:noWrap/>
            <w:hideMark/>
          </w:tcPr>
          <w:p w14:paraId="314F6746" w14:textId="026E0939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24CEB4D3" w14:textId="670B534B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89E1B19" w14:textId="08CF027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2420" w:type="dxa"/>
            <w:noWrap/>
          </w:tcPr>
          <w:p w14:paraId="2676878A" w14:textId="4B6CF88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Teléfono del Técnico</w:t>
            </w:r>
          </w:p>
        </w:tc>
      </w:tr>
      <w:tr w:rsidR="00EF0903" w:rsidRPr="00EF0903" w14:paraId="5B1407CA" w14:textId="77777777" w:rsidTr="00EF0903">
        <w:tc>
          <w:tcPr>
            <w:tcW w:w="846" w:type="dxa"/>
            <w:hideMark/>
          </w:tcPr>
          <w:p w14:paraId="7C1E2BED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2C880DB9" w14:textId="0867FA5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Especialidad</w:t>
            </w:r>
          </w:p>
        </w:tc>
        <w:tc>
          <w:tcPr>
            <w:tcW w:w="1899" w:type="dxa"/>
            <w:noWrap/>
            <w:hideMark/>
          </w:tcPr>
          <w:p w14:paraId="7A8337F6" w14:textId="07905E7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5C86B626" w14:textId="3887474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955605B" w14:textId="1C0501A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2C7A8156" w14:textId="31C7565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Especialidad del Técnico</w:t>
            </w:r>
          </w:p>
        </w:tc>
      </w:tr>
      <w:tr w:rsidR="00EF0903" w:rsidRPr="00EF0903" w14:paraId="63C0BCFF" w14:textId="77777777" w:rsidTr="00EF0903">
        <w:tc>
          <w:tcPr>
            <w:tcW w:w="846" w:type="dxa"/>
            <w:hideMark/>
          </w:tcPr>
          <w:p w14:paraId="2A7BC16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68B6566A" w14:textId="10E4BC3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Nombre_Tecnico</w:t>
            </w:r>
          </w:p>
        </w:tc>
        <w:tc>
          <w:tcPr>
            <w:tcW w:w="1899" w:type="dxa"/>
            <w:noWrap/>
            <w:hideMark/>
          </w:tcPr>
          <w:p w14:paraId="361E18D8" w14:textId="3F443DB1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181C744B" w14:textId="38C733C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1DB739E2" w14:textId="071CE46C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57087452" w14:textId="5A57D07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La combinación de “Nombres” y “Apellidos”</w:t>
            </w:r>
          </w:p>
        </w:tc>
      </w:tr>
      <w:tr w:rsidR="00EF0903" w:rsidRPr="00EF0903" w14:paraId="47FDE54D" w14:textId="77777777" w:rsidTr="00EF0903">
        <w:tc>
          <w:tcPr>
            <w:tcW w:w="846" w:type="dxa"/>
            <w:hideMark/>
          </w:tcPr>
          <w:p w14:paraId="741F79D8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7692534B" w14:textId="76CEE18C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Activo</w:t>
            </w:r>
          </w:p>
        </w:tc>
        <w:tc>
          <w:tcPr>
            <w:tcW w:w="1899" w:type="dxa"/>
            <w:noWrap/>
            <w:hideMark/>
          </w:tcPr>
          <w:p w14:paraId="66925FF3" w14:textId="6E23749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int</w:t>
            </w:r>
          </w:p>
        </w:tc>
        <w:tc>
          <w:tcPr>
            <w:tcW w:w="1692" w:type="dxa"/>
          </w:tcPr>
          <w:p w14:paraId="7F1F103A" w14:textId="4D196AB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0A75348A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420" w:type="dxa"/>
            <w:noWrap/>
          </w:tcPr>
          <w:p w14:paraId="5C7A9073" w14:textId="16774F5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 xml:space="preserve">activo/no activo del </w:t>
            </w:r>
            <w:proofErr w:type="spellStart"/>
            <w:r>
              <w:rPr>
                <w:rFonts w:asciiTheme="minorHAnsi" w:hAnsiTheme="minorHAnsi" w:cstheme="minorHAnsi"/>
              </w:rPr>
              <w:t>Tecnico</w:t>
            </w:r>
            <w:proofErr w:type="spellEnd"/>
          </w:p>
        </w:tc>
      </w:tr>
    </w:tbl>
    <w:p w14:paraId="00F7DA7A" w14:textId="379E3C95" w:rsidR="00E4283D" w:rsidRDefault="00EF0903" w:rsidP="007871E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textWrapping" w:clear="all"/>
      </w:r>
    </w:p>
    <w:p w14:paraId="3DC0530C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7FE04B63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0BC3C979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470CD182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140B0DE2" w14:textId="77777777" w:rsidR="00EE0AC2" w:rsidRPr="00371CEB" w:rsidRDefault="00EE0AC2" w:rsidP="00D01F3D">
      <w:pPr>
        <w:rPr>
          <w:rFonts w:asciiTheme="minorHAnsi" w:hAnsiTheme="minorHAnsi" w:cstheme="minorHAnsi"/>
        </w:rPr>
      </w:pPr>
    </w:p>
    <w:p w14:paraId="55304BC6" w14:textId="54EFD46C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proofErr w:type="spellStart"/>
      <w:r w:rsidR="00EF0903">
        <w:rPr>
          <w:rFonts w:asciiTheme="minorHAnsi" w:hAnsiTheme="minorHAnsi" w:cstheme="minorHAnsi"/>
          <w:b/>
          <w:bCs/>
        </w:rPr>
        <w:t>datosdispositivos</w:t>
      </w:r>
      <w:proofErr w:type="spellEnd"/>
    </w:p>
    <w:p w14:paraId="05DB0C34" w14:textId="77777777" w:rsidR="0087282D" w:rsidRPr="007871E5" w:rsidRDefault="0087282D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W w:w="10732" w:type="dxa"/>
        <w:tblLook w:val="04A0" w:firstRow="1" w:lastRow="0" w:firstColumn="1" w:lastColumn="0" w:noHBand="0" w:noVBand="1"/>
      </w:tblPr>
      <w:tblGrid>
        <w:gridCol w:w="452"/>
        <w:gridCol w:w="1660"/>
        <w:gridCol w:w="1069"/>
        <w:gridCol w:w="679"/>
        <w:gridCol w:w="1071"/>
        <w:gridCol w:w="5801"/>
      </w:tblGrid>
      <w:tr w:rsidR="00EF0903" w:rsidRPr="00EF0903" w14:paraId="16E4CCB1" w14:textId="77777777" w:rsidTr="00EF0903">
        <w:tc>
          <w:tcPr>
            <w:tcW w:w="0" w:type="auto"/>
            <w:hideMark/>
          </w:tcPr>
          <w:p w14:paraId="39C6BBFE" w14:textId="627B4D4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br/>
              <w:t>pk</w:t>
            </w:r>
          </w:p>
        </w:tc>
        <w:tc>
          <w:tcPr>
            <w:tcW w:w="0" w:type="auto"/>
            <w:hideMark/>
          </w:tcPr>
          <w:p w14:paraId="1826E2B5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1069" w:type="dxa"/>
            <w:hideMark/>
          </w:tcPr>
          <w:p w14:paraId="26D3EEA8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0" w:type="auto"/>
            <w:hideMark/>
          </w:tcPr>
          <w:p w14:paraId="33F1E99B" w14:textId="0F2EB8E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0" w:type="auto"/>
            <w:hideMark/>
          </w:tcPr>
          <w:p w14:paraId="629BB4E0" w14:textId="232D5BED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0" w:type="auto"/>
            <w:hideMark/>
          </w:tcPr>
          <w:p w14:paraId="0A76DFDA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EF0903" w:rsidRPr="00EF0903" w14:paraId="5090478E" w14:textId="77777777" w:rsidTr="00EF0903">
        <w:tc>
          <w:tcPr>
            <w:tcW w:w="0" w:type="auto"/>
            <w:hideMark/>
          </w:tcPr>
          <w:p w14:paraId="628D5F84" w14:textId="4E330CAE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64963427" w14:textId="2903996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Id_Dispositivo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0A1FE187" wp14:editId="041BAFDE">
                  <wp:extent cx="9525" cy="9525"/>
                  <wp:effectExtent l="0" t="0" r="0" b="0"/>
                  <wp:docPr id="926071309" name="Imagen 9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noWrap/>
          </w:tcPr>
          <w:p w14:paraId="715B96E7" w14:textId="02EE7A4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7D683BCF" w14:textId="277FDD34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22CB808B" w14:textId="2DA8F7A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740F1036" w14:textId="43561B5B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EF0903" w:rsidRPr="00EF0903" w14:paraId="68446B66" w14:textId="77777777" w:rsidTr="00EF0903">
        <w:tc>
          <w:tcPr>
            <w:tcW w:w="0" w:type="auto"/>
            <w:hideMark/>
          </w:tcPr>
          <w:p w14:paraId="4A15EBC0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4602046F" w14:textId="0A5E66F6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Id_Cliente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62A0A8F5" wp14:editId="487EA4AE">
                  <wp:extent cx="9525" cy="9525"/>
                  <wp:effectExtent l="0" t="0" r="0" b="0"/>
                  <wp:docPr id="1537573035" name="Imagen 96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noWrap/>
          </w:tcPr>
          <w:p w14:paraId="5670EE70" w14:textId="32772EE5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60C587C1" w14:textId="4FCD3A5C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14F5ED81" w14:textId="1D8FE7B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39A5210A" w14:textId="61581E4E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>Clave foránea que hace referencia a la tabla datoscliente.</w:t>
            </w:r>
          </w:p>
        </w:tc>
      </w:tr>
      <w:tr w:rsidR="00EF0903" w:rsidRPr="00EF0903" w14:paraId="649DEFA1" w14:textId="77777777" w:rsidTr="00EF0903">
        <w:tc>
          <w:tcPr>
            <w:tcW w:w="0" w:type="auto"/>
            <w:hideMark/>
          </w:tcPr>
          <w:p w14:paraId="23D924D0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5C660399" w14:textId="08AF613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1069" w:type="dxa"/>
            <w:noWrap/>
          </w:tcPr>
          <w:p w14:paraId="50A4DBB9" w14:textId="59DAB769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2372AC69" w14:textId="0F44C958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014D0F97" w14:textId="74D425C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045BC65C" w14:textId="155C7B6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Nombre del Técnico</w:t>
            </w:r>
          </w:p>
        </w:tc>
      </w:tr>
      <w:tr w:rsidR="00EF0903" w:rsidRPr="00EF0903" w14:paraId="1744D7D0" w14:textId="77777777" w:rsidTr="00EF0903">
        <w:tc>
          <w:tcPr>
            <w:tcW w:w="0" w:type="auto"/>
            <w:hideMark/>
          </w:tcPr>
          <w:p w14:paraId="19FEE96E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634DD0B0" w14:textId="1D72EB58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Marca</w:t>
            </w:r>
          </w:p>
        </w:tc>
        <w:tc>
          <w:tcPr>
            <w:tcW w:w="1069" w:type="dxa"/>
            <w:noWrap/>
          </w:tcPr>
          <w:p w14:paraId="3B4BE4D4" w14:textId="157EFBE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7DEDBDAF" w14:textId="5CECFA5A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2492CF5F" w14:textId="48AAF1F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</w:t>
            </w:r>
          </w:p>
        </w:tc>
        <w:tc>
          <w:tcPr>
            <w:tcW w:w="0" w:type="auto"/>
            <w:noWrap/>
            <w:hideMark/>
          </w:tcPr>
          <w:p w14:paraId="2F2A3F76" w14:textId="62C7E92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Apellido del Técnico</w:t>
            </w:r>
          </w:p>
        </w:tc>
      </w:tr>
      <w:tr w:rsidR="00EF0903" w:rsidRPr="00EF0903" w14:paraId="586417A7" w14:textId="77777777" w:rsidTr="00EF0903">
        <w:tc>
          <w:tcPr>
            <w:tcW w:w="0" w:type="auto"/>
            <w:hideMark/>
          </w:tcPr>
          <w:p w14:paraId="47180A86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005886DB" w14:textId="1B660DB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Modelo</w:t>
            </w:r>
          </w:p>
        </w:tc>
        <w:tc>
          <w:tcPr>
            <w:tcW w:w="1069" w:type="dxa"/>
            <w:noWrap/>
          </w:tcPr>
          <w:p w14:paraId="5F3A40AB" w14:textId="56F429C5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01032EDA" w14:textId="0A4D302E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72292035" w14:textId="7574B0D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2EC5883E" w14:textId="678C4A8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Teléfono del Técnico</w:t>
            </w:r>
          </w:p>
        </w:tc>
      </w:tr>
      <w:tr w:rsidR="00EF0903" w:rsidRPr="00EF0903" w14:paraId="4C224ABE" w14:textId="77777777" w:rsidTr="00EF0903">
        <w:tc>
          <w:tcPr>
            <w:tcW w:w="0" w:type="auto"/>
            <w:hideMark/>
          </w:tcPr>
          <w:p w14:paraId="12EC3418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0A9728B5" w14:textId="2B0CF85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Año</w:t>
            </w:r>
          </w:p>
        </w:tc>
        <w:tc>
          <w:tcPr>
            <w:tcW w:w="1069" w:type="dxa"/>
            <w:noWrap/>
          </w:tcPr>
          <w:p w14:paraId="64014CC4" w14:textId="2D57EEB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5292A49E" w14:textId="4E3E1440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5EC228B9" w14:textId="14ED0F08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9A12D8D" w14:textId="5939ED1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Especialidad del  Técnico</w:t>
            </w:r>
          </w:p>
        </w:tc>
      </w:tr>
      <w:tr w:rsidR="00EF0903" w:rsidRPr="00EF0903" w14:paraId="37F724BB" w14:textId="77777777" w:rsidTr="00EF0903">
        <w:tc>
          <w:tcPr>
            <w:tcW w:w="0" w:type="auto"/>
            <w:hideMark/>
          </w:tcPr>
          <w:p w14:paraId="5A9A3144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6860DA2A" w14:textId="1D95F26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1069" w:type="dxa"/>
            <w:noWrap/>
          </w:tcPr>
          <w:p w14:paraId="669E5CA4" w14:textId="7B5A31BD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74FAA617" w14:textId="4DBC1A0C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4EC2BA6A" w14:textId="68F5F95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1F764A4E" w14:textId="26CBFBA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>activo/no activo del dispositivo</w:t>
            </w:r>
          </w:p>
        </w:tc>
      </w:tr>
    </w:tbl>
    <w:p w14:paraId="6FEED66F" w14:textId="77777777" w:rsidR="007871E5" w:rsidRDefault="007871E5" w:rsidP="00D01F3D">
      <w:pPr>
        <w:rPr>
          <w:rFonts w:asciiTheme="minorHAnsi" w:hAnsiTheme="minorHAnsi" w:cstheme="minorHAnsi"/>
        </w:rPr>
      </w:pPr>
    </w:p>
    <w:p w14:paraId="63CE6C99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1D7517E9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48AAB836" w14:textId="20B6A645" w:rsidR="0087282D" w:rsidRPr="00EF0903" w:rsidRDefault="00EF0903" w:rsidP="00D01F3D">
      <w:pPr>
        <w:rPr>
          <w:rFonts w:asciiTheme="minorHAnsi" w:hAnsiTheme="minorHAnsi" w:cstheme="minorHAnsi"/>
          <w:b/>
          <w:bCs/>
        </w:rPr>
      </w:pPr>
      <w:r w:rsidRPr="00EF0903">
        <w:rPr>
          <w:rFonts w:asciiTheme="minorHAnsi" w:hAnsiTheme="minorHAnsi" w:cstheme="minorHAnsi"/>
          <w:b/>
          <w:bCs/>
        </w:rPr>
        <w:t>Tabla reparaciones</w:t>
      </w:r>
    </w:p>
    <w:p w14:paraId="6D77EE3E" w14:textId="77777777" w:rsidR="0087282D" w:rsidRDefault="0087282D" w:rsidP="00D01F3D">
      <w:pPr>
        <w:rPr>
          <w:rFonts w:asciiTheme="minorHAnsi" w:hAnsiTheme="minorHAnsi" w:cstheme="minorHAnsi"/>
        </w:rPr>
      </w:pPr>
    </w:p>
    <w:tbl>
      <w:tblPr>
        <w:tblStyle w:val="Tablaconcuadrcula"/>
        <w:tblpPr w:leftFromText="141" w:rightFromText="141" w:vertAnchor="text" w:horzAnchor="margin" w:tblpXSpec="center" w:tblpY="188"/>
        <w:tblW w:w="11693" w:type="dxa"/>
        <w:tblLayout w:type="fixed"/>
        <w:tblLook w:val="04A0" w:firstRow="1" w:lastRow="0" w:firstColumn="1" w:lastColumn="0" w:noHBand="0" w:noVBand="1"/>
      </w:tblPr>
      <w:tblGrid>
        <w:gridCol w:w="562"/>
        <w:gridCol w:w="1865"/>
        <w:gridCol w:w="1089"/>
        <w:gridCol w:w="799"/>
        <w:gridCol w:w="1174"/>
        <w:gridCol w:w="6204"/>
      </w:tblGrid>
      <w:tr w:rsidR="00AF1B19" w:rsidRPr="00EF0903" w14:paraId="33CC939A" w14:textId="77777777" w:rsidTr="00AF1B19">
        <w:trPr>
          <w:trHeight w:val="585"/>
        </w:trPr>
        <w:tc>
          <w:tcPr>
            <w:tcW w:w="562" w:type="dxa"/>
            <w:hideMark/>
          </w:tcPr>
          <w:p w14:paraId="5C1ACC7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br/>
              <w:t>pk</w:t>
            </w:r>
          </w:p>
        </w:tc>
        <w:tc>
          <w:tcPr>
            <w:tcW w:w="1865" w:type="dxa"/>
            <w:hideMark/>
          </w:tcPr>
          <w:p w14:paraId="0B2407A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1089" w:type="dxa"/>
            <w:hideMark/>
          </w:tcPr>
          <w:p w14:paraId="004600D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799" w:type="dxa"/>
            <w:hideMark/>
          </w:tcPr>
          <w:p w14:paraId="1899E41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Nulo</w:t>
            </w:r>
          </w:p>
        </w:tc>
        <w:tc>
          <w:tcPr>
            <w:tcW w:w="1174" w:type="dxa"/>
            <w:hideMark/>
          </w:tcPr>
          <w:p w14:paraId="62CEEBA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6204" w:type="dxa"/>
            <w:hideMark/>
          </w:tcPr>
          <w:p w14:paraId="3732D2C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AF1B19" w:rsidRPr="00EF0903" w14:paraId="4B2F9A50" w14:textId="77777777" w:rsidTr="00AF1B19">
        <w:trPr>
          <w:trHeight w:val="285"/>
        </w:trPr>
        <w:tc>
          <w:tcPr>
            <w:tcW w:w="562" w:type="dxa"/>
            <w:hideMark/>
          </w:tcPr>
          <w:p w14:paraId="4A47521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865" w:type="dxa"/>
            <w:hideMark/>
          </w:tcPr>
          <w:p w14:paraId="2D24F95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Id_Reparacion</w:t>
            </w:r>
            <w:proofErr w:type="spellEnd"/>
            <w:r w:rsidRPr="00EF0903">
              <w:rPr>
                <w:rFonts w:asciiTheme="minorHAnsi" w:hAnsiTheme="minorHAnsi" w:cstheme="minorHAnsi"/>
                <w:lang w:val="es-ES"/>
              </w:rPr>
              <w:t>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3CB5610E" wp14:editId="15592F1B">
                  <wp:extent cx="9525" cy="9525"/>
                  <wp:effectExtent l="0" t="0" r="0" b="0"/>
                  <wp:docPr id="2142255019" name="Imagen 137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7E7E9F9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5ABEA43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5EAF1C8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7EE5A67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AF1B19" w:rsidRPr="00EF0903" w14:paraId="4758F563" w14:textId="77777777" w:rsidTr="00AF1B19">
        <w:trPr>
          <w:trHeight w:val="285"/>
        </w:trPr>
        <w:tc>
          <w:tcPr>
            <w:tcW w:w="562" w:type="dxa"/>
            <w:hideMark/>
          </w:tcPr>
          <w:p w14:paraId="7C3FD7B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38443DF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Id_Dispositivo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1970CA32" wp14:editId="17099A29">
                  <wp:extent cx="9525" cy="9525"/>
                  <wp:effectExtent l="0" t="0" r="0" b="0"/>
                  <wp:docPr id="1104553964" name="Imagen 134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2D0ABB9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0FCBA84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1302D75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6F0C565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 xml:space="preserve">Clave foránea que hace referencia a la tabla </w:t>
            </w:r>
            <w:proofErr w:type="spellStart"/>
            <w:r w:rsidRPr="00EF0903">
              <w:rPr>
                <w:rFonts w:asciiTheme="minorHAnsi" w:hAnsiTheme="minorHAnsi" w:cstheme="minorHAnsi"/>
                <w:iCs/>
              </w:rPr>
              <w:t>datosdispositivos</w:t>
            </w:r>
            <w:proofErr w:type="spellEnd"/>
            <w:r w:rsidRPr="00EF0903">
              <w:rPr>
                <w:rFonts w:asciiTheme="minorHAnsi" w:hAnsiTheme="minorHAnsi" w:cstheme="minorHAnsi"/>
                <w:iCs/>
              </w:rPr>
              <w:t>.</w:t>
            </w:r>
          </w:p>
        </w:tc>
      </w:tr>
      <w:tr w:rsidR="00AF1B19" w:rsidRPr="00EF0903" w14:paraId="43A5AB21" w14:textId="77777777" w:rsidTr="00AF1B19">
        <w:trPr>
          <w:trHeight w:val="285"/>
        </w:trPr>
        <w:tc>
          <w:tcPr>
            <w:tcW w:w="562" w:type="dxa"/>
            <w:hideMark/>
          </w:tcPr>
          <w:p w14:paraId="3ACAB03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0CD6A18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Id_Tecnico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666BE0FF" wp14:editId="53A38920">
                  <wp:extent cx="9525" cy="9525"/>
                  <wp:effectExtent l="0" t="0" r="0" b="0"/>
                  <wp:docPr id="1439796972" name="Imagen 131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2100257E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1DAB1E0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48AACDE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</w:t>
            </w:r>
          </w:p>
        </w:tc>
        <w:tc>
          <w:tcPr>
            <w:tcW w:w="6204" w:type="dxa"/>
            <w:noWrap/>
            <w:hideMark/>
          </w:tcPr>
          <w:p w14:paraId="5BAAD47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>Clave foránea que hace referencia a la tabla datostecnico.</w:t>
            </w:r>
          </w:p>
        </w:tc>
      </w:tr>
      <w:tr w:rsidR="00AF1B19" w:rsidRPr="00EF0903" w14:paraId="5F4CD21B" w14:textId="77777777" w:rsidTr="00AF1B19">
        <w:trPr>
          <w:trHeight w:val="300"/>
        </w:trPr>
        <w:tc>
          <w:tcPr>
            <w:tcW w:w="562" w:type="dxa"/>
            <w:hideMark/>
          </w:tcPr>
          <w:p w14:paraId="45A2D8EB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1368979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Repuestos</w:t>
            </w:r>
          </w:p>
        </w:tc>
        <w:tc>
          <w:tcPr>
            <w:tcW w:w="1089" w:type="dxa"/>
            <w:noWrap/>
          </w:tcPr>
          <w:p w14:paraId="2E8C957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799" w:type="dxa"/>
            <w:noWrap/>
            <w:hideMark/>
          </w:tcPr>
          <w:p w14:paraId="624E914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7B28409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500</w:t>
            </w:r>
          </w:p>
        </w:tc>
        <w:tc>
          <w:tcPr>
            <w:tcW w:w="6204" w:type="dxa"/>
            <w:noWrap/>
            <w:hideMark/>
          </w:tcPr>
          <w:p w14:paraId="524294A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Repuestos utilizados en la reparación</w:t>
            </w:r>
          </w:p>
        </w:tc>
      </w:tr>
      <w:tr w:rsidR="00AF1B19" w:rsidRPr="00EF0903" w14:paraId="6027C9BC" w14:textId="77777777" w:rsidTr="00AF1B19">
        <w:trPr>
          <w:trHeight w:val="285"/>
        </w:trPr>
        <w:tc>
          <w:tcPr>
            <w:tcW w:w="562" w:type="dxa"/>
            <w:hideMark/>
          </w:tcPr>
          <w:p w14:paraId="21254C0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2EE333F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Total_Repuestos</w:t>
            </w:r>
            <w:proofErr w:type="spellEnd"/>
          </w:p>
        </w:tc>
        <w:tc>
          <w:tcPr>
            <w:tcW w:w="1089" w:type="dxa"/>
            <w:noWrap/>
          </w:tcPr>
          <w:p w14:paraId="5D4D48C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8ED96B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4DBAD81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11</w:t>
            </w:r>
          </w:p>
        </w:tc>
        <w:tc>
          <w:tcPr>
            <w:tcW w:w="6204" w:type="dxa"/>
            <w:noWrap/>
            <w:hideMark/>
          </w:tcPr>
          <w:p w14:paraId="1400076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Coste de los repuestos</w:t>
            </w:r>
          </w:p>
        </w:tc>
      </w:tr>
      <w:tr w:rsidR="00AF1B19" w:rsidRPr="00EF0903" w14:paraId="18FC4558" w14:textId="77777777" w:rsidTr="00AF1B19">
        <w:trPr>
          <w:trHeight w:val="285"/>
        </w:trPr>
        <w:tc>
          <w:tcPr>
            <w:tcW w:w="562" w:type="dxa"/>
            <w:hideMark/>
          </w:tcPr>
          <w:p w14:paraId="717325A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6978A19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Servicio</w:t>
            </w:r>
          </w:p>
        </w:tc>
        <w:tc>
          <w:tcPr>
            <w:tcW w:w="1089" w:type="dxa"/>
            <w:noWrap/>
          </w:tcPr>
          <w:p w14:paraId="53DC8FA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799" w:type="dxa"/>
            <w:noWrap/>
            <w:hideMark/>
          </w:tcPr>
          <w:p w14:paraId="4F7FB31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71054BE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500</w:t>
            </w:r>
          </w:p>
        </w:tc>
        <w:tc>
          <w:tcPr>
            <w:tcW w:w="6204" w:type="dxa"/>
            <w:noWrap/>
            <w:hideMark/>
          </w:tcPr>
          <w:p w14:paraId="733D7D4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Servicio realizado en la reparación</w:t>
            </w:r>
          </w:p>
        </w:tc>
      </w:tr>
      <w:tr w:rsidR="00AF1B19" w:rsidRPr="00EF0903" w14:paraId="7E438585" w14:textId="77777777" w:rsidTr="00AF1B19">
        <w:trPr>
          <w:trHeight w:val="285"/>
        </w:trPr>
        <w:tc>
          <w:tcPr>
            <w:tcW w:w="562" w:type="dxa"/>
            <w:hideMark/>
          </w:tcPr>
          <w:p w14:paraId="20FD032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256DF1B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Total_Servicio</w:t>
            </w:r>
            <w:proofErr w:type="spellEnd"/>
          </w:p>
        </w:tc>
        <w:tc>
          <w:tcPr>
            <w:tcW w:w="1089" w:type="dxa"/>
            <w:noWrap/>
          </w:tcPr>
          <w:p w14:paraId="05DFB6F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27A799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5F96A21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11</w:t>
            </w:r>
          </w:p>
        </w:tc>
        <w:tc>
          <w:tcPr>
            <w:tcW w:w="6204" w:type="dxa"/>
            <w:noWrap/>
            <w:hideMark/>
          </w:tcPr>
          <w:p w14:paraId="30D5344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Costo total del servicio</w:t>
            </w:r>
          </w:p>
        </w:tc>
      </w:tr>
      <w:tr w:rsidR="00AF1B19" w:rsidRPr="00EF0903" w14:paraId="04F3D624" w14:textId="77777777" w:rsidTr="00AF1B19">
        <w:trPr>
          <w:trHeight w:val="285"/>
        </w:trPr>
        <w:tc>
          <w:tcPr>
            <w:tcW w:w="562" w:type="dxa"/>
            <w:hideMark/>
          </w:tcPr>
          <w:p w14:paraId="7F66379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0F6EF0C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Fecha_Reparacion</w:t>
            </w:r>
            <w:proofErr w:type="spellEnd"/>
          </w:p>
        </w:tc>
        <w:tc>
          <w:tcPr>
            <w:tcW w:w="1089" w:type="dxa"/>
            <w:noWrap/>
          </w:tcPr>
          <w:p w14:paraId="2E17A4D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datetime</w:t>
            </w:r>
          </w:p>
        </w:tc>
        <w:tc>
          <w:tcPr>
            <w:tcW w:w="799" w:type="dxa"/>
            <w:noWrap/>
            <w:hideMark/>
          </w:tcPr>
          <w:p w14:paraId="5C1B757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24763A4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Fecha</w:t>
            </w:r>
          </w:p>
        </w:tc>
        <w:tc>
          <w:tcPr>
            <w:tcW w:w="6204" w:type="dxa"/>
            <w:noWrap/>
            <w:hideMark/>
          </w:tcPr>
          <w:p w14:paraId="66A5E29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Fecha cuando se hizo la reparación</w:t>
            </w:r>
          </w:p>
        </w:tc>
      </w:tr>
      <w:tr w:rsidR="00AF1B19" w:rsidRPr="00EF0903" w14:paraId="55691E1F" w14:textId="77777777" w:rsidTr="00AF1B19">
        <w:trPr>
          <w:trHeight w:val="70"/>
        </w:trPr>
        <w:tc>
          <w:tcPr>
            <w:tcW w:w="562" w:type="dxa"/>
            <w:hideMark/>
          </w:tcPr>
          <w:p w14:paraId="196AD78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32DB359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1089" w:type="dxa"/>
            <w:noWrap/>
          </w:tcPr>
          <w:p w14:paraId="1EA338F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6CC6F0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1BCB8A6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6A8A443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 xml:space="preserve">Estado activo/no activo de la reparación </w:t>
            </w:r>
          </w:p>
        </w:tc>
      </w:tr>
    </w:tbl>
    <w:p w14:paraId="4CF0216D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1A592DB2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6E69975F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3A174C02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41544F09" w14:textId="77777777" w:rsidR="00F349A5" w:rsidRDefault="00F349A5" w:rsidP="00D01F3D">
      <w:pPr>
        <w:jc w:val="both"/>
        <w:rPr>
          <w:rFonts w:asciiTheme="minorHAnsi" w:hAnsiTheme="minorHAnsi" w:cstheme="minorHAnsi"/>
          <w:i/>
          <w:color w:val="0000FF"/>
        </w:rPr>
      </w:pPr>
    </w:p>
    <w:p w14:paraId="3E130C0A" w14:textId="52BB5688" w:rsidR="00F2287C" w:rsidRPr="00F2287C" w:rsidRDefault="00F2287C" w:rsidP="00F2287C">
      <w:pPr>
        <w:tabs>
          <w:tab w:val="left" w:pos="4019"/>
        </w:tabs>
        <w:rPr>
          <w:rFonts w:ascii="Calibri" w:hAnsi="Calibri" w:cs="Book Antiqua"/>
        </w:rPr>
        <w:sectPr w:rsidR="00F2287C" w:rsidRPr="00F2287C" w:rsidSect="004C251D">
          <w:pgSz w:w="11906" w:h="16838"/>
          <w:pgMar w:top="1440" w:right="1134" w:bottom="1440" w:left="1134" w:header="720" w:footer="720" w:gutter="0"/>
          <w:cols w:space="720"/>
          <w:docGrid w:linePitch="600" w:charSpace="32768"/>
        </w:sectPr>
      </w:pPr>
    </w:p>
    <w:p w14:paraId="191CB126" w14:textId="77777777" w:rsidR="00F2287C" w:rsidRPr="00F2287C" w:rsidRDefault="00F2287C" w:rsidP="00F2287C">
      <w:pPr>
        <w:rPr>
          <w:rFonts w:ascii="Calibri" w:hAnsi="Calibri" w:cs="Book Antiqua"/>
        </w:rPr>
      </w:pPr>
    </w:p>
    <w:p w14:paraId="2366075C" w14:textId="40B4040F" w:rsidR="003859FA" w:rsidRDefault="003859FA" w:rsidP="00D01F3D">
      <w:pPr>
        <w:pStyle w:val="Ttulo3"/>
        <w:numPr>
          <w:ilvl w:val="2"/>
          <w:numId w:val="2"/>
        </w:numPr>
        <w:ind w:left="1560"/>
        <w:rPr>
          <w:rFonts w:ascii="Calibri" w:hAnsi="Calibri" w:cs="Calibri"/>
          <w:sz w:val="24"/>
          <w:szCs w:val="24"/>
        </w:rPr>
      </w:pPr>
      <w:bookmarkStart w:id="67" w:name="_Toc391994536"/>
      <w:bookmarkStart w:id="68" w:name="_Toc61560584"/>
      <w:bookmarkStart w:id="69" w:name="_Toc127927462"/>
      <w:r w:rsidRPr="00A96743">
        <w:rPr>
          <w:rFonts w:ascii="Calibri" w:hAnsi="Calibri" w:cs="Calibri"/>
          <w:sz w:val="24"/>
          <w:szCs w:val="24"/>
        </w:rPr>
        <w:t>Diseño de Base de Datos</w:t>
      </w:r>
      <w:bookmarkEnd w:id="67"/>
      <w:bookmarkEnd w:id="68"/>
      <w:bookmarkEnd w:id="69"/>
    </w:p>
    <w:p w14:paraId="566A6A6C" w14:textId="4B819E41" w:rsidR="00134B89" w:rsidRPr="00134B89" w:rsidRDefault="00134B89" w:rsidP="00134B89">
      <w:r>
        <w:rPr>
          <w:noProof/>
        </w:rPr>
        <w:drawing>
          <wp:inline distT="0" distB="0" distL="0" distR="0" wp14:anchorId="46A10877" wp14:editId="405D4883">
            <wp:extent cx="8863330" cy="4159885"/>
            <wp:effectExtent l="0" t="0" r="0" b="0"/>
            <wp:docPr id="110387295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2950" name="Imagen 1" descr="Interfaz de usuario gráfica, Text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0EF0" w14:textId="77777777" w:rsidR="000B2C32" w:rsidRDefault="000B2C32" w:rsidP="00F2287C">
      <w:pPr>
        <w:jc w:val="both"/>
        <w:rPr>
          <w:noProof/>
        </w:rPr>
      </w:pPr>
    </w:p>
    <w:p w14:paraId="033B7BBD" w14:textId="5711E6BF" w:rsidR="00A152D8" w:rsidRPr="00A152D8" w:rsidRDefault="00A152D8" w:rsidP="00134B89">
      <w:pPr>
        <w:rPr>
          <w:rFonts w:asciiTheme="minorHAnsi" w:hAnsiTheme="minorHAnsi" w:cstheme="minorHAnsi"/>
        </w:rPr>
      </w:pPr>
    </w:p>
    <w:sectPr w:rsidR="00A152D8" w:rsidRPr="00A152D8" w:rsidSect="00134B89">
      <w:pgSz w:w="16838" w:h="11906" w:orient="landscape"/>
      <w:pgMar w:top="1134" w:right="1440" w:bottom="1134" w:left="144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FFB9D" w14:textId="77777777" w:rsidR="006D0651" w:rsidRDefault="006D0651">
      <w:r>
        <w:separator/>
      </w:r>
    </w:p>
  </w:endnote>
  <w:endnote w:type="continuationSeparator" w:id="0">
    <w:p w14:paraId="52BB8069" w14:textId="77777777" w:rsidR="006D0651" w:rsidRDefault="006D0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1260F" w14:textId="6A1AC929" w:rsidR="00A3332F" w:rsidRPr="00996BF9" w:rsidRDefault="00A3332F" w:rsidP="00996BF9">
    <w:pPr>
      <w:pStyle w:val="Piedepgina"/>
    </w:pPr>
    <w:r w:rsidRPr="00996BF9">
      <w:rPr>
        <w:rStyle w:val="Nmerodepgin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A0AB02" w14:textId="77777777" w:rsidR="006D0651" w:rsidRDefault="006D0651">
      <w:r>
        <w:separator/>
      </w:r>
    </w:p>
  </w:footnote>
  <w:footnote w:type="continuationSeparator" w:id="0">
    <w:p w14:paraId="05BB7D5B" w14:textId="77777777" w:rsidR="006D0651" w:rsidRDefault="006D0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3C743" w14:textId="4E172CB4" w:rsidR="00A3332F" w:rsidRDefault="00A3332F" w:rsidP="00996BF9">
    <w:pPr>
      <w:pStyle w:val="Encabezado"/>
      <w:jc w:val="right"/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Symbol" w:hAnsi="Symbol" w:cs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Symbol" w:hAnsi="Symbol" w:cs="Symbol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Symbol" w:hAnsi="Symbol" w:cs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Symbol" w:hAnsi="Symbol" w:cs="Symbol" w:hint="default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cs="Book Antiqua" w:hint="default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2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ascii="Wingdings" w:hAnsi="Wingdings" w:cs="Wingdings" w:hint="default"/>
        <w:lang w:val="en-GB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Wingdings" w:hAnsi="Wingdings" w:cs="Wingdings" w:hint="default"/>
        <w:lang w:val="en-GB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ascii="Wingdings" w:hAnsi="Wingdings" w:cs="Wingdings" w:hint="default"/>
        <w:lang w:val="en-GB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Wingdings" w:hAnsi="Wingdings" w:cs="Wingdings" w:hint="default"/>
        <w:lang w:val="en-GB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Wingdings" w:hAnsi="Wingdings" w:cs="Wingdings" w:hint="default"/>
        <w:lang w:val="en-GB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Wingdings" w:hAnsi="Wingdings" w:cs="Wingdings" w:hint="default"/>
        <w:lang w:val="en-GB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Wingdings" w:hAnsi="Wingdings" w:cs="Wingdings" w:hint="default"/>
        <w:lang w:val="en-GB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Wingdings" w:hAnsi="Wingdings" w:cs="Wingdings" w:hint="default"/>
        <w:lang w:val="en-GB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Wingdings" w:hAnsi="Wingdings" w:cs="Wingdings" w:hint="default"/>
        <w:lang w:val="en-GB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Book Antiqua"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cs="Book Antiqua"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Book Antiqua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cs="Book Antiqua" w:hint="default"/>
        <w:b/>
        <w:i w:val="0"/>
        <w:color w:val="auto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Book Antiqua" w:hint="default"/>
        <w:b/>
        <w:i w:val="0"/>
        <w:color w:val="auto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cs="Book Antiqua" w:hint="default"/>
        <w:b/>
        <w:i w:val="0"/>
        <w:color w:val="auto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Book Antiqua" w:hint="default"/>
        <w:b/>
        <w:i w:val="0"/>
        <w:color w:val="auto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cs="Book Antiqua" w:hint="default"/>
        <w:b/>
        <w:i w:val="0"/>
        <w:color w:val="auto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Book Antiqua" w:hint="default"/>
        <w:b/>
        <w:i w:val="0"/>
        <w:color w:val="auto"/>
      </w:rPr>
    </w:lvl>
  </w:abstractNum>
  <w:abstractNum w:abstractNumId="6" w15:restartNumberingAfterBreak="0">
    <w:nsid w:val="00000008"/>
    <w:multiLevelType w:val="singleLevel"/>
    <w:tmpl w:val="1936B0CC"/>
    <w:name w:val="WW8Num8"/>
    <w:lvl w:ilvl="0">
      <w:start w:val="1"/>
      <w:numFmt w:val="decimal"/>
      <w:lvlText w:val="RN-%1."/>
      <w:lvlJc w:val="left"/>
      <w:pPr>
        <w:tabs>
          <w:tab w:val="num" w:pos="2520"/>
        </w:tabs>
        <w:ind w:left="2520" w:hanging="360"/>
      </w:pPr>
      <w:rPr>
        <w:rFonts w:ascii="Arial" w:hAnsi="Arial" w:cs="Arial" w:hint="default"/>
        <w:b/>
        <w:i w:val="0"/>
        <w:sz w:val="28"/>
        <w:szCs w:val="18"/>
      </w:rPr>
    </w:lvl>
  </w:abstractNum>
  <w:abstractNum w:abstractNumId="7" w15:restartNumberingAfterBreak="0">
    <w:nsid w:val="00FC009C"/>
    <w:multiLevelType w:val="hybridMultilevel"/>
    <w:tmpl w:val="1494CB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875310"/>
    <w:multiLevelType w:val="hybridMultilevel"/>
    <w:tmpl w:val="A4CC97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1FE0E70"/>
    <w:multiLevelType w:val="hybridMultilevel"/>
    <w:tmpl w:val="41607D2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325652"/>
    <w:multiLevelType w:val="multilevel"/>
    <w:tmpl w:val="B1D0E946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5D58DB"/>
    <w:multiLevelType w:val="hybridMultilevel"/>
    <w:tmpl w:val="D8E8C7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D12DD1"/>
    <w:multiLevelType w:val="hybridMultilevel"/>
    <w:tmpl w:val="D974C59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C36373"/>
    <w:multiLevelType w:val="hybridMultilevel"/>
    <w:tmpl w:val="DE0E66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D27D38"/>
    <w:multiLevelType w:val="hybridMultilevel"/>
    <w:tmpl w:val="84B239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E377EF"/>
    <w:multiLevelType w:val="hybridMultilevel"/>
    <w:tmpl w:val="871249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69F32E6"/>
    <w:multiLevelType w:val="hybridMultilevel"/>
    <w:tmpl w:val="D1FEAD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6A059C3"/>
    <w:multiLevelType w:val="multilevel"/>
    <w:tmpl w:val="A8A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C2689E"/>
    <w:multiLevelType w:val="hybridMultilevel"/>
    <w:tmpl w:val="4112C7F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742DA6"/>
    <w:multiLevelType w:val="hybridMultilevel"/>
    <w:tmpl w:val="1CF40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F8328A"/>
    <w:multiLevelType w:val="hybridMultilevel"/>
    <w:tmpl w:val="1CE249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287903"/>
    <w:multiLevelType w:val="hybridMultilevel"/>
    <w:tmpl w:val="5ECC0D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9B347CE"/>
    <w:multiLevelType w:val="hybridMultilevel"/>
    <w:tmpl w:val="F648B7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CA4676"/>
    <w:multiLevelType w:val="hybridMultilevel"/>
    <w:tmpl w:val="60A887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A173941"/>
    <w:multiLevelType w:val="hybridMultilevel"/>
    <w:tmpl w:val="52BA23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ABF78F5"/>
    <w:multiLevelType w:val="hybridMultilevel"/>
    <w:tmpl w:val="A61E3E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BEB7174"/>
    <w:multiLevelType w:val="hybridMultilevel"/>
    <w:tmpl w:val="B68CBF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C2E7262"/>
    <w:multiLevelType w:val="hybridMultilevel"/>
    <w:tmpl w:val="99BE972C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D2C000F"/>
    <w:multiLevelType w:val="hybridMultilevel"/>
    <w:tmpl w:val="E92A85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3840EA"/>
    <w:multiLevelType w:val="hybridMultilevel"/>
    <w:tmpl w:val="6D582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FFC7320"/>
    <w:multiLevelType w:val="multilevel"/>
    <w:tmpl w:val="A73E99E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4A2117"/>
    <w:multiLevelType w:val="hybridMultilevel"/>
    <w:tmpl w:val="4336CD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0D90F6D"/>
    <w:multiLevelType w:val="hybridMultilevel"/>
    <w:tmpl w:val="FE98B31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1470737"/>
    <w:multiLevelType w:val="multilevel"/>
    <w:tmpl w:val="2FC292E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1176167A"/>
    <w:multiLevelType w:val="hybridMultilevel"/>
    <w:tmpl w:val="D630A0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1D53DE7"/>
    <w:multiLevelType w:val="hybridMultilevel"/>
    <w:tmpl w:val="EEF4CCB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2115B46"/>
    <w:multiLevelType w:val="hybridMultilevel"/>
    <w:tmpl w:val="CBEA61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9A559A"/>
    <w:multiLevelType w:val="hybridMultilevel"/>
    <w:tmpl w:val="6AEEB6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2EC16ED"/>
    <w:multiLevelType w:val="hybridMultilevel"/>
    <w:tmpl w:val="68DAF5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3177A65"/>
    <w:multiLevelType w:val="hybridMultilevel"/>
    <w:tmpl w:val="93A8FD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32D5FFD"/>
    <w:multiLevelType w:val="hybridMultilevel"/>
    <w:tmpl w:val="7D5211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C3296C"/>
    <w:multiLevelType w:val="hybridMultilevel"/>
    <w:tmpl w:val="AD869C3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5260379"/>
    <w:multiLevelType w:val="hybridMultilevel"/>
    <w:tmpl w:val="D9F04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59D62F0"/>
    <w:multiLevelType w:val="hybridMultilevel"/>
    <w:tmpl w:val="91DA04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65A31D2"/>
    <w:multiLevelType w:val="hybridMultilevel"/>
    <w:tmpl w:val="1648217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74E3E65"/>
    <w:multiLevelType w:val="hybridMultilevel"/>
    <w:tmpl w:val="F3327F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78209AC"/>
    <w:multiLevelType w:val="hybridMultilevel"/>
    <w:tmpl w:val="7654EB5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8051CB9"/>
    <w:multiLevelType w:val="hybridMultilevel"/>
    <w:tmpl w:val="4E92A09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8AF15C5"/>
    <w:multiLevelType w:val="hybridMultilevel"/>
    <w:tmpl w:val="A0A41F2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97A0BFD"/>
    <w:multiLevelType w:val="hybridMultilevel"/>
    <w:tmpl w:val="22B4AB00"/>
    <w:lvl w:ilvl="0" w:tplc="D3749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923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FEB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16D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0A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1C1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34B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F2D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E0F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19EC1B78"/>
    <w:multiLevelType w:val="hybridMultilevel"/>
    <w:tmpl w:val="FB32397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A100C30"/>
    <w:multiLevelType w:val="hybridMultilevel"/>
    <w:tmpl w:val="1C1E254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A350D4E"/>
    <w:multiLevelType w:val="hybridMultilevel"/>
    <w:tmpl w:val="33A0D9E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BF0040A"/>
    <w:multiLevelType w:val="hybridMultilevel"/>
    <w:tmpl w:val="BBF429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C146F52"/>
    <w:multiLevelType w:val="hybridMultilevel"/>
    <w:tmpl w:val="BF5823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C232115"/>
    <w:multiLevelType w:val="hybridMultilevel"/>
    <w:tmpl w:val="C61E100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C8F4FFA"/>
    <w:multiLevelType w:val="hybridMultilevel"/>
    <w:tmpl w:val="C53655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CA650A0"/>
    <w:multiLevelType w:val="hybridMultilevel"/>
    <w:tmpl w:val="A1F26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D254D16"/>
    <w:multiLevelType w:val="multilevel"/>
    <w:tmpl w:val="261C8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F0A79CA"/>
    <w:multiLevelType w:val="hybridMultilevel"/>
    <w:tmpl w:val="28105E3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1A73F0A"/>
    <w:multiLevelType w:val="hybridMultilevel"/>
    <w:tmpl w:val="678E0C1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1C41EFC"/>
    <w:multiLevelType w:val="hybridMultilevel"/>
    <w:tmpl w:val="950A0A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1C651EC"/>
    <w:multiLevelType w:val="hybridMultilevel"/>
    <w:tmpl w:val="63C85A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305421C"/>
    <w:multiLevelType w:val="hybridMultilevel"/>
    <w:tmpl w:val="E3E44C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3385FDD"/>
    <w:multiLevelType w:val="hybridMultilevel"/>
    <w:tmpl w:val="40D2499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3425F83"/>
    <w:multiLevelType w:val="multilevel"/>
    <w:tmpl w:val="CA4C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36802E6"/>
    <w:multiLevelType w:val="hybridMultilevel"/>
    <w:tmpl w:val="D3F85D1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3860C36"/>
    <w:multiLevelType w:val="multilevel"/>
    <w:tmpl w:val="36E0C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  <w:sz w:val="24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i w:val="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i w:val="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i w:val="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  <w:sz w:val="24"/>
      </w:rPr>
    </w:lvl>
  </w:abstractNum>
  <w:abstractNum w:abstractNumId="68" w15:restartNumberingAfterBreak="0">
    <w:nsid w:val="244240BF"/>
    <w:multiLevelType w:val="hybridMultilevel"/>
    <w:tmpl w:val="282472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4EB7434"/>
    <w:multiLevelType w:val="hybridMultilevel"/>
    <w:tmpl w:val="78F83D6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4F21352"/>
    <w:multiLevelType w:val="hybridMultilevel"/>
    <w:tmpl w:val="AB86B6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5515873"/>
    <w:multiLevelType w:val="hybridMultilevel"/>
    <w:tmpl w:val="17CAEB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5927BFD"/>
    <w:multiLevelType w:val="hybridMultilevel"/>
    <w:tmpl w:val="F8100DF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645666B"/>
    <w:multiLevelType w:val="multilevel"/>
    <w:tmpl w:val="D500FB7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68921F3"/>
    <w:multiLevelType w:val="hybridMultilevel"/>
    <w:tmpl w:val="1DDE1F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78377FC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6" w15:restartNumberingAfterBreak="0">
    <w:nsid w:val="281C679F"/>
    <w:multiLevelType w:val="hybridMultilevel"/>
    <w:tmpl w:val="1B04AFB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8E16815"/>
    <w:multiLevelType w:val="hybridMultilevel"/>
    <w:tmpl w:val="5262DC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91A769E"/>
    <w:multiLevelType w:val="hybridMultilevel"/>
    <w:tmpl w:val="B6EAD3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95013CA"/>
    <w:multiLevelType w:val="hybridMultilevel"/>
    <w:tmpl w:val="78FE08F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9BF4F3B"/>
    <w:multiLevelType w:val="hybridMultilevel"/>
    <w:tmpl w:val="1922890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ADC7E4F"/>
    <w:multiLevelType w:val="hybridMultilevel"/>
    <w:tmpl w:val="EFCE47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B4C42B4"/>
    <w:multiLevelType w:val="hybridMultilevel"/>
    <w:tmpl w:val="1E3C68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BA75EFC"/>
    <w:multiLevelType w:val="hybridMultilevel"/>
    <w:tmpl w:val="79E23E3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D1D75A5"/>
    <w:multiLevelType w:val="hybridMultilevel"/>
    <w:tmpl w:val="046844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D252A86"/>
    <w:multiLevelType w:val="hybridMultilevel"/>
    <w:tmpl w:val="25824D7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D351869"/>
    <w:multiLevelType w:val="multilevel"/>
    <w:tmpl w:val="57A8417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4"/>
      </w:rPr>
    </w:lvl>
  </w:abstractNum>
  <w:abstractNum w:abstractNumId="87" w15:restartNumberingAfterBreak="0">
    <w:nsid w:val="2D4B532B"/>
    <w:multiLevelType w:val="hybridMultilevel"/>
    <w:tmpl w:val="FE583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D541F07"/>
    <w:multiLevelType w:val="hybridMultilevel"/>
    <w:tmpl w:val="89A037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DB24901"/>
    <w:multiLevelType w:val="hybridMultilevel"/>
    <w:tmpl w:val="CFA475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DD3396A"/>
    <w:multiLevelType w:val="hybridMultilevel"/>
    <w:tmpl w:val="BFCC6B3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FCF6362"/>
    <w:multiLevelType w:val="hybridMultilevel"/>
    <w:tmpl w:val="DBE45B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046329C"/>
    <w:multiLevelType w:val="hybridMultilevel"/>
    <w:tmpl w:val="71FEB4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05033F0"/>
    <w:multiLevelType w:val="hybridMultilevel"/>
    <w:tmpl w:val="64884E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2DC5908"/>
    <w:multiLevelType w:val="hybridMultilevel"/>
    <w:tmpl w:val="BB0C5D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40D01C2"/>
    <w:multiLevelType w:val="hybridMultilevel"/>
    <w:tmpl w:val="1C90170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41375E7"/>
    <w:multiLevelType w:val="hybridMultilevel"/>
    <w:tmpl w:val="298409E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5A07D7B"/>
    <w:multiLevelType w:val="hybridMultilevel"/>
    <w:tmpl w:val="39BEA76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8642459"/>
    <w:multiLevelType w:val="hybridMultilevel"/>
    <w:tmpl w:val="84309E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9E00CF3"/>
    <w:multiLevelType w:val="multilevel"/>
    <w:tmpl w:val="EEA6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A3B27B4"/>
    <w:multiLevelType w:val="multilevel"/>
    <w:tmpl w:val="2FC292E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1" w15:restartNumberingAfterBreak="0">
    <w:nsid w:val="3AA870F7"/>
    <w:multiLevelType w:val="hybridMultilevel"/>
    <w:tmpl w:val="2662EF7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B1E33FA"/>
    <w:multiLevelType w:val="hybridMultilevel"/>
    <w:tmpl w:val="8D88407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B7D61D3"/>
    <w:multiLevelType w:val="hybridMultilevel"/>
    <w:tmpl w:val="508A1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3B8E7AD3"/>
    <w:multiLevelType w:val="hybridMultilevel"/>
    <w:tmpl w:val="92124F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B9A4886"/>
    <w:multiLevelType w:val="hybridMultilevel"/>
    <w:tmpl w:val="2BBACB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C8A3051"/>
    <w:multiLevelType w:val="hybridMultilevel"/>
    <w:tmpl w:val="ADE4AF32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D325D13"/>
    <w:multiLevelType w:val="hybridMultilevel"/>
    <w:tmpl w:val="F69E8D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3D327373"/>
    <w:multiLevelType w:val="hybridMultilevel"/>
    <w:tmpl w:val="B2D8B09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DDC661E"/>
    <w:multiLevelType w:val="hybridMultilevel"/>
    <w:tmpl w:val="9E5EFB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0473538"/>
    <w:multiLevelType w:val="multilevel"/>
    <w:tmpl w:val="D10A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0705758"/>
    <w:multiLevelType w:val="hybridMultilevel"/>
    <w:tmpl w:val="23DAC94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41313633"/>
    <w:multiLevelType w:val="multilevel"/>
    <w:tmpl w:val="19343E5C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1F76DE3"/>
    <w:multiLevelType w:val="hybridMultilevel"/>
    <w:tmpl w:val="E38284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264433A"/>
    <w:multiLevelType w:val="hybridMultilevel"/>
    <w:tmpl w:val="BB22B4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35735F8"/>
    <w:multiLevelType w:val="hybridMultilevel"/>
    <w:tmpl w:val="352C38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3C06C17"/>
    <w:multiLevelType w:val="hybridMultilevel"/>
    <w:tmpl w:val="F280BAE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3F26A0D"/>
    <w:multiLevelType w:val="multilevel"/>
    <w:tmpl w:val="8B98C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44E1D54"/>
    <w:multiLevelType w:val="hybridMultilevel"/>
    <w:tmpl w:val="140EB2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58551C7"/>
    <w:multiLevelType w:val="hybridMultilevel"/>
    <w:tmpl w:val="155A9C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5C84107"/>
    <w:multiLevelType w:val="hybridMultilevel"/>
    <w:tmpl w:val="D3EA71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6BC69BB"/>
    <w:multiLevelType w:val="hybridMultilevel"/>
    <w:tmpl w:val="FCEEDE7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7096272"/>
    <w:multiLevelType w:val="hybridMultilevel"/>
    <w:tmpl w:val="2DCEBAA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7112A02"/>
    <w:multiLevelType w:val="hybridMultilevel"/>
    <w:tmpl w:val="8176346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7A42238"/>
    <w:multiLevelType w:val="hybridMultilevel"/>
    <w:tmpl w:val="0C0A3AF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47E25A19"/>
    <w:multiLevelType w:val="hybridMultilevel"/>
    <w:tmpl w:val="8B863D1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8227A4B"/>
    <w:multiLevelType w:val="hybridMultilevel"/>
    <w:tmpl w:val="C29C738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9004B46"/>
    <w:multiLevelType w:val="multilevel"/>
    <w:tmpl w:val="1EE6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92A1D41"/>
    <w:multiLevelType w:val="hybridMultilevel"/>
    <w:tmpl w:val="9E5EFB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9796CA1"/>
    <w:multiLevelType w:val="hybridMultilevel"/>
    <w:tmpl w:val="38428A8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49943F19"/>
    <w:multiLevelType w:val="hybridMultilevel"/>
    <w:tmpl w:val="A822C018"/>
    <w:lvl w:ilvl="0" w:tplc="2570AA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CC41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49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43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A1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307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20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EB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E0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9E33C55"/>
    <w:multiLevelType w:val="hybridMultilevel"/>
    <w:tmpl w:val="8222EA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9F7568B"/>
    <w:multiLevelType w:val="hybridMultilevel"/>
    <w:tmpl w:val="B87636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A571F05"/>
    <w:multiLevelType w:val="hybridMultilevel"/>
    <w:tmpl w:val="8D80E00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A670FDD"/>
    <w:multiLevelType w:val="hybridMultilevel"/>
    <w:tmpl w:val="848A4B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A9E59BB"/>
    <w:multiLevelType w:val="multilevel"/>
    <w:tmpl w:val="489A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AAA201D"/>
    <w:multiLevelType w:val="hybridMultilevel"/>
    <w:tmpl w:val="5AAA8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B52605C"/>
    <w:multiLevelType w:val="hybridMultilevel"/>
    <w:tmpl w:val="0114975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B897B11"/>
    <w:multiLevelType w:val="hybridMultilevel"/>
    <w:tmpl w:val="3CF882D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EE60C5D"/>
    <w:multiLevelType w:val="hybridMultilevel"/>
    <w:tmpl w:val="FBEC4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F954189"/>
    <w:multiLevelType w:val="hybridMultilevel"/>
    <w:tmpl w:val="B5F2AA6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 w15:restartNumberingAfterBreak="0">
    <w:nsid w:val="4F966F8D"/>
    <w:multiLevelType w:val="hybridMultilevel"/>
    <w:tmpl w:val="97D8B06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FA41DE2"/>
    <w:multiLevelType w:val="hybridMultilevel"/>
    <w:tmpl w:val="FED8715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1771337"/>
    <w:multiLevelType w:val="multilevel"/>
    <w:tmpl w:val="C902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518F1A92"/>
    <w:multiLevelType w:val="hybridMultilevel"/>
    <w:tmpl w:val="F8461D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19806F7"/>
    <w:multiLevelType w:val="multilevel"/>
    <w:tmpl w:val="BB32D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1CB3262"/>
    <w:multiLevelType w:val="hybridMultilevel"/>
    <w:tmpl w:val="1368D1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528B6FD8"/>
    <w:multiLevelType w:val="hybridMultilevel"/>
    <w:tmpl w:val="927897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29E4F98"/>
    <w:multiLevelType w:val="hybridMultilevel"/>
    <w:tmpl w:val="8878F8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53DD08BD"/>
    <w:multiLevelType w:val="hybridMultilevel"/>
    <w:tmpl w:val="AFE69CA0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4811D70"/>
    <w:multiLevelType w:val="hybridMultilevel"/>
    <w:tmpl w:val="304431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4917C07"/>
    <w:multiLevelType w:val="multilevel"/>
    <w:tmpl w:val="C20A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54923A65"/>
    <w:multiLevelType w:val="hybridMultilevel"/>
    <w:tmpl w:val="F0220B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6177DE7"/>
    <w:multiLevelType w:val="hybridMultilevel"/>
    <w:tmpl w:val="CE7C18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58A32789"/>
    <w:multiLevelType w:val="hybridMultilevel"/>
    <w:tmpl w:val="D9C2635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99606BD"/>
    <w:multiLevelType w:val="hybridMultilevel"/>
    <w:tmpl w:val="6BA89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9E61CB3"/>
    <w:multiLevelType w:val="hybridMultilevel"/>
    <w:tmpl w:val="6AB0840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A1808D9"/>
    <w:multiLevelType w:val="hybridMultilevel"/>
    <w:tmpl w:val="33EE8C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A537295"/>
    <w:multiLevelType w:val="hybridMultilevel"/>
    <w:tmpl w:val="A70C055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BAB74EC"/>
    <w:multiLevelType w:val="hybridMultilevel"/>
    <w:tmpl w:val="ADA668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5D7933AE"/>
    <w:multiLevelType w:val="hybridMultilevel"/>
    <w:tmpl w:val="78049A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EA946E6"/>
    <w:multiLevelType w:val="hybridMultilevel"/>
    <w:tmpl w:val="72162E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602E12DC"/>
    <w:multiLevelType w:val="hybridMultilevel"/>
    <w:tmpl w:val="5B9255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15E29F1"/>
    <w:multiLevelType w:val="hybridMultilevel"/>
    <w:tmpl w:val="8DF21C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62257B6D"/>
    <w:multiLevelType w:val="hybridMultilevel"/>
    <w:tmpl w:val="94E0F2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62663338"/>
    <w:multiLevelType w:val="hybridMultilevel"/>
    <w:tmpl w:val="3CF296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62940ECF"/>
    <w:multiLevelType w:val="hybridMultilevel"/>
    <w:tmpl w:val="BCD4C56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629E0F95"/>
    <w:multiLevelType w:val="hybridMultilevel"/>
    <w:tmpl w:val="B1C0A4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2B804B2"/>
    <w:multiLevelType w:val="hybridMultilevel"/>
    <w:tmpl w:val="B8EE36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62EE044B"/>
    <w:multiLevelType w:val="hybridMultilevel"/>
    <w:tmpl w:val="D1B0E1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62FB7BED"/>
    <w:multiLevelType w:val="hybridMultilevel"/>
    <w:tmpl w:val="FDBA8E5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3AF0FB6"/>
    <w:multiLevelType w:val="multilevel"/>
    <w:tmpl w:val="EC90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44E442A"/>
    <w:multiLevelType w:val="hybridMultilevel"/>
    <w:tmpl w:val="6A1C438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660E6417"/>
    <w:multiLevelType w:val="hybridMultilevel"/>
    <w:tmpl w:val="09FC67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70504E1"/>
    <w:multiLevelType w:val="hybridMultilevel"/>
    <w:tmpl w:val="D418394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67E050B0"/>
    <w:multiLevelType w:val="multilevel"/>
    <w:tmpl w:val="725C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8CF15EB"/>
    <w:multiLevelType w:val="hybridMultilevel"/>
    <w:tmpl w:val="103AEC8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69595530"/>
    <w:multiLevelType w:val="hybridMultilevel"/>
    <w:tmpl w:val="C1288C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69A47EE3"/>
    <w:multiLevelType w:val="hybridMultilevel"/>
    <w:tmpl w:val="634AA51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9C63127"/>
    <w:multiLevelType w:val="hybridMultilevel"/>
    <w:tmpl w:val="B0DC92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9F65C03"/>
    <w:multiLevelType w:val="hybridMultilevel"/>
    <w:tmpl w:val="6B562E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A2731AB"/>
    <w:multiLevelType w:val="multilevel"/>
    <w:tmpl w:val="3BB6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ADE0DEA"/>
    <w:multiLevelType w:val="hybridMultilevel"/>
    <w:tmpl w:val="F4502D4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6BC076F7"/>
    <w:multiLevelType w:val="hybridMultilevel"/>
    <w:tmpl w:val="E09C7E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BE32DE7"/>
    <w:multiLevelType w:val="multilevel"/>
    <w:tmpl w:val="6694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5" w15:restartNumberingAfterBreak="0">
    <w:nsid w:val="6C7A44D0"/>
    <w:multiLevelType w:val="hybridMultilevel"/>
    <w:tmpl w:val="A864A7A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CA25DCF"/>
    <w:multiLevelType w:val="hybridMultilevel"/>
    <w:tmpl w:val="49FCD63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CB0712E"/>
    <w:multiLevelType w:val="hybridMultilevel"/>
    <w:tmpl w:val="3D22A4F4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CC74E62"/>
    <w:multiLevelType w:val="hybridMultilevel"/>
    <w:tmpl w:val="A7E8F9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D7F7030"/>
    <w:multiLevelType w:val="hybridMultilevel"/>
    <w:tmpl w:val="BEC6260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0" w15:restartNumberingAfterBreak="0">
    <w:nsid w:val="6D900C87"/>
    <w:multiLevelType w:val="hybridMultilevel"/>
    <w:tmpl w:val="EE804550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DEC47F0"/>
    <w:multiLevelType w:val="hybridMultilevel"/>
    <w:tmpl w:val="50FC65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E8B0904"/>
    <w:multiLevelType w:val="multilevel"/>
    <w:tmpl w:val="3EF6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EBE518A"/>
    <w:multiLevelType w:val="hybridMultilevel"/>
    <w:tmpl w:val="DE5AE5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706529A1"/>
    <w:multiLevelType w:val="hybridMultilevel"/>
    <w:tmpl w:val="743E02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0E95BA6"/>
    <w:multiLevelType w:val="multilevel"/>
    <w:tmpl w:val="8598B59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177204F"/>
    <w:multiLevelType w:val="hybridMultilevel"/>
    <w:tmpl w:val="387434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725156F9"/>
    <w:multiLevelType w:val="hybridMultilevel"/>
    <w:tmpl w:val="B34CF1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726B5298"/>
    <w:multiLevelType w:val="hybridMultilevel"/>
    <w:tmpl w:val="8EC6ECB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73392811"/>
    <w:multiLevelType w:val="hybridMultilevel"/>
    <w:tmpl w:val="A8E257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3B41209"/>
    <w:multiLevelType w:val="hybridMultilevel"/>
    <w:tmpl w:val="12720E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73BC36C7"/>
    <w:multiLevelType w:val="hybridMultilevel"/>
    <w:tmpl w:val="6E10D2D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748D1780"/>
    <w:multiLevelType w:val="hybridMultilevel"/>
    <w:tmpl w:val="6832CC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4F81E0B"/>
    <w:multiLevelType w:val="hybridMultilevel"/>
    <w:tmpl w:val="17D0E77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753C54F9"/>
    <w:multiLevelType w:val="multilevel"/>
    <w:tmpl w:val="426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555013E"/>
    <w:multiLevelType w:val="hybridMultilevel"/>
    <w:tmpl w:val="853E13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55B72A8"/>
    <w:multiLevelType w:val="hybridMultilevel"/>
    <w:tmpl w:val="EF4A952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61E2E9A"/>
    <w:multiLevelType w:val="hybridMultilevel"/>
    <w:tmpl w:val="2FD09E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7D62AAC"/>
    <w:multiLevelType w:val="multilevel"/>
    <w:tmpl w:val="8340B09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9" w15:restartNumberingAfterBreak="0">
    <w:nsid w:val="77DF7ECE"/>
    <w:multiLevelType w:val="hybridMultilevel"/>
    <w:tmpl w:val="DA7A35F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79004793"/>
    <w:multiLevelType w:val="hybridMultilevel"/>
    <w:tmpl w:val="B02879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98B2A56"/>
    <w:multiLevelType w:val="hybridMultilevel"/>
    <w:tmpl w:val="C80870C4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A32160B"/>
    <w:multiLevelType w:val="hybridMultilevel"/>
    <w:tmpl w:val="D2C2EA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7A586621"/>
    <w:multiLevelType w:val="hybridMultilevel"/>
    <w:tmpl w:val="3A24E0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7AD17CD8"/>
    <w:multiLevelType w:val="hybridMultilevel"/>
    <w:tmpl w:val="771AAC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B471C43"/>
    <w:multiLevelType w:val="hybridMultilevel"/>
    <w:tmpl w:val="50AEBA4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BFF3D6A"/>
    <w:multiLevelType w:val="hybridMultilevel"/>
    <w:tmpl w:val="AC34F20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7D310D77"/>
    <w:multiLevelType w:val="multilevel"/>
    <w:tmpl w:val="7B9E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D8765AE"/>
    <w:multiLevelType w:val="hybridMultilevel"/>
    <w:tmpl w:val="6932453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DD64BE9"/>
    <w:multiLevelType w:val="hybridMultilevel"/>
    <w:tmpl w:val="C7C0CEB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7EF957B6"/>
    <w:multiLevelType w:val="hybridMultilevel"/>
    <w:tmpl w:val="42DED0F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856601">
    <w:abstractNumId w:val="0"/>
  </w:num>
  <w:num w:numId="2" w16cid:durableId="1931231597">
    <w:abstractNumId w:val="67"/>
  </w:num>
  <w:num w:numId="3" w16cid:durableId="919605616">
    <w:abstractNumId w:val="86"/>
  </w:num>
  <w:num w:numId="4" w16cid:durableId="447819522">
    <w:abstractNumId w:val="49"/>
  </w:num>
  <w:num w:numId="5" w16cid:durableId="1689018627">
    <w:abstractNumId w:val="130"/>
  </w:num>
  <w:num w:numId="6" w16cid:durableId="1631746846">
    <w:abstractNumId w:val="24"/>
  </w:num>
  <w:num w:numId="7" w16cid:durableId="58525625">
    <w:abstractNumId w:val="189"/>
  </w:num>
  <w:num w:numId="8" w16cid:durableId="177668483">
    <w:abstractNumId w:val="75"/>
  </w:num>
  <w:num w:numId="9" w16cid:durableId="1652371790">
    <w:abstractNumId w:val="2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30330858">
    <w:abstractNumId w:val="184"/>
  </w:num>
  <w:num w:numId="11" w16cid:durableId="2019386887">
    <w:abstractNumId w:val="151"/>
  </w:num>
  <w:num w:numId="12" w16cid:durableId="1801072806">
    <w:abstractNumId w:val="65"/>
  </w:num>
  <w:num w:numId="13" w16cid:durableId="1552228730">
    <w:abstractNumId w:val="10"/>
  </w:num>
  <w:num w:numId="14" w16cid:durableId="675302683">
    <w:abstractNumId w:val="73"/>
  </w:num>
  <w:num w:numId="15" w16cid:durableId="717050567">
    <w:abstractNumId w:val="195"/>
  </w:num>
  <w:num w:numId="16" w16cid:durableId="1107122685">
    <w:abstractNumId w:val="30"/>
  </w:num>
  <w:num w:numId="17" w16cid:durableId="1678967093">
    <w:abstractNumId w:val="179"/>
  </w:num>
  <w:num w:numId="18" w16cid:durableId="1174149070">
    <w:abstractNumId w:val="11"/>
  </w:num>
  <w:num w:numId="19" w16cid:durableId="322896700">
    <w:abstractNumId w:val="100"/>
  </w:num>
  <w:num w:numId="20" w16cid:durableId="40522674">
    <w:abstractNumId w:val="33"/>
  </w:num>
  <w:num w:numId="21" w16cid:durableId="1741517127">
    <w:abstractNumId w:val="36"/>
  </w:num>
  <w:num w:numId="22" w16cid:durableId="1579828793">
    <w:abstractNumId w:val="134"/>
  </w:num>
  <w:num w:numId="23" w16cid:durableId="962077398">
    <w:abstractNumId w:val="71"/>
  </w:num>
  <w:num w:numId="24" w16cid:durableId="486440103">
    <w:abstractNumId w:val="202"/>
  </w:num>
  <w:num w:numId="25" w16cid:durableId="1594169763">
    <w:abstractNumId w:val="84"/>
  </w:num>
  <w:num w:numId="26" w16cid:durableId="1452631654">
    <w:abstractNumId w:val="34"/>
  </w:num>
  <w:num w:numId="27" w16cid:durableId="697967113">
    <w:abstractNumId w:val="162"/>
  </w:num>
  <w:num w:numId="28" w16cid:durableId="194585490">
    <w:abstractNumId w:val="157"/>
  </w:num>
  <w:num w:numId="29" w16cid:durableId="82723479">
    <w:abstractNumId w:val="152"/>
  </w:num>
  <w:num w:numId="30" w16cid:durableId="470559835">
    <w:abstractNumId w:val="160"/>
  </w:num>
  <w:num w:numId="31" w16cid:durableId="1616788040">
    <w:abstractNumId w:val="45"/>
  </w:num>
  <w:num w:numId="32" w16cid:durableId="1646277671">
    <w:abstractNumId w:val="181"/>
  </w:num>
  <w:num w:numId="33" w16cid:durableId="447161445">
    <w:abstractNumId w:val="210"/>
  </w:num>
  <w:num w:numId="34" w16cid:durableId="1550264939">
    <w:abstractNumId w:val="43"/>
  </w:num>
  <w:num w:numId="35" w16cid:durableId="1530869453">
    <w:abstractNumId w:val="19"/>
  </w:num>
  <w:num w:numId="36" w16cid:durableId="760685569">
    <w:abstractNumId w:val="188"/>
  </w:num>
  <w:num w:numId="37" w16cid:durableId="416875028">
    <w:abstractNumId w:val="205"/>
  </w:num>
  <w:num w:numId="38" w16cid:durableId="1487089346">
    <w:abstractNumId w:val="14"/>
  </w:num>
  <w:num w:numId="39" w16cid:durableId="1168406258">
    <w:abstractNumId w:val="183"/>
  </w:num>
  <w:num w:numId="40" w16cid:durableId="1573469225">
    <w:abstractNumId w:val="118"/>
  </w:num>
  <w:num w:numId="41" w16cid:durableId="311102254">
    <w:abstractNumId w:val="53"/>
  </w:num>
  <w:num w:numId="42" w16cid:durableId="371851391">
    <w:abstractNumId w:val="82"/>
  </w:num>
  <w:num w:numId="43" w16cid:durableId="1441953895">
    <w:abstractNumId w:val="23"/>
  </w:num>
  <w:num w:numId="44" w16cid:durableId="1139761064">
    <w:abstractNumId w:val="191"/>
  </w:num>
  <w:num w:numId="45" w16cid:durableId="18554955">
    <w:abstractNumId w:val="26"/>
  </w:num>
  <w:num w:numId="46" w16cid:durableId="2042439443">
    <w:abstractNumId w:val="122"/>
  </w:num>
  <w:num w:numId="47" w16cid:durableId="886602843">
    <w:abstractNumId w:val="192"/>
  </w:num>
  <w:num w:numId="48" w16cid:durableId="1293243895">
    <w:abstractNumId w:val="87"/>
  </w:num>
  <w:num w:numId="49" w16cid:durableId="1264849033">
    <w:abstractNumId w:val="213"/>
  </w:num>
  <w:num w:numId="50" w16cid:durableId="1629357606">
    <w:abstractNumId w:val="61"/>
  </w:num>
  <w:num w:numId="51" w16cid:durableId="1974627543">
    <w:abstractNumId w:val="105"/>
  </w:num>
  <w:num w:numId="52" w16cid:durableId="1804612039">
    <w:abstractNumId w:val="175"/>
  </w:num>
  <w:num w:numId="53" w16cid:durableId="2076387456">
    <w:abstractNumId w:val="180"/>
  </w:num>
  <w:num w:numId="54" w16cid:durableId="1915775898">
    <w:abstractNumId w:val="150"/>
  </w:num>
  <w:num w:numId="55" w16cid:durableId="680089579">
    <w:abstractNumId w:val="74"/>
  </w:num>
  <w:num w:numId="56" w16cid:durableId="1966499911">
    <w:abstractNumId w:val="88"/>
  </w:num>
  <w:num w:numId="57" w16cid:durableId="2042902226">
    <w:abstractNumId w:val="144"/>
  </w:num>
  <w:num w:numId="58" w16cid:durableId="1622953765">
    <w:abstractNumId w:val="96"/>
  </w:num>
  <w:num w:numId="59" w16cid:durableId="986319254">
    <w:abstractNumId w:val="190"/>
  </w:num>
  <w:num w:numId="60" w16cid:durableId="793669984">
    <w:abstractNumId w:val="60"/>
  </w:num>
  <w:num w:numId="61" w16cid:durableId="1861893256">
    <w:abstractNumId w:val="197"/>
  </w:num>
  <w:num w:numId="62" w16cid:durableId="6566129">
    <w:abstractNumId w:val="129"/>
  </w:num>
  <w:num w:numId="63" w16cid:durableId="375786502">
    <w:abstractNumId w:val="168"/>
  </w:num>
  <w:num w:numId="64" w16cid:durableId="2146506731">
    <w:abstractNumId w:val="29"/>
  </w:num>
  <w:num w:numId="65" w16cid:durableId="1111122664">
    <w:abstractNumId w:val="18"/>
  </w:num>
  <w:num w:numId="66" w16cid:durableId="1499080794">
    <w:abstractNumId w:val="107"/>
  </w:num>
  <w:num w:numId="67" w16cid:durableId="1390420238">
    <w:abstractNumId w:val="114"/>
  </w:num>
  <w:num w:numId="68" w16cid:durableId="1073237936">
    <w:abstractNumId w:val="125"/>
  </w:num>
  <w:num w:numId="69" w16cid:durableId="211574124">
    <w:abstractNumId w:val="104"/>
  </w:num>
  <w:num w:numId="70" w16cid:durableId="1371304074">
    <w:abstractNumId w:val="80"/>
  </w:num>
  <w:num w:numId="71" w16cid:durableId="194663923">
    <w:abstractNumId w:val="95"/>
  </w:num>
  <w:num w:numId="72" w16cid:durableId="432895518">
    <w:abstractNumId w:val="108"/>
  </w:num>
  <w:num w:numId="73" w16cid:durableId="1906723873">
    <w:abstractNumId w:val="167"/>
  </w:num>
  <w:num w:numId="74" w16cid:durableId="327294042">
    <w:abstractNumId w:val="194"/>
  </w:num>
  <w:num w:numId="75" w16cid:durableId="1973365947">
    <w:abstractNumId w:val="92"/>
  </w:num>
  <w:num w:numId="76" w16cid:durableId="1237593328">
    <w:abstractNumId w:val="56"/>
  </w:num>
  <w:num w:numId="77" w16cid:durableId="867714997">
    <w:abstractNumId w:val="38"/>
  </w:num>
  <w:num w:numId="78" w16cid:durableId="2054186042">
    <w:abstractNumId w:val="147"/>
  </w:num>
  <w:num w:numId="79" w16cid:durableId="227229797">
    <w:abstractNumId w:val="62"/>
  </w:num>
  <w:num w:numId="80" w16cid:durableId="1603293729">
    <w:abstractNumId w:val="21"/>
  </w:num>
  <w:num w:numId="81" w16cid:durableId="953905466">
    <w:abstractNumId w:val="31"/>
  </w:num>
  <w:num w:numId="82" w16cid:durableId="1189955138">
    <w:abstractNumId w:val="37"/>
  </w:num>
  <w:num w:numId="83" w16cid:durableId="56905312">
    <w:abstractNumId w:val="201"/>
  </w:num>
  <w:num w:numId="84" w16cid:durableId="129129030">
    <w:abstractNumId w:val="211"/>
  </w:num>
  <w:num w:numId="85" w16cid:durableId="1916086889">
    <w:abstractNumId w:val="131"/>
  </w:num>
  <w:num w:numId="86" w16cid:durableId="1735616751">
    <w:abstractNumId w:val="79"/>
  </w:num>
  <w:num w:numId="87" w16cid:durableId="1297830293">
    <w:abstractNumId w:val="7"/>
  </w:num>
  <w:num w:numId="88" w16cid:durableId="1325007787">
    <w:abstractNumId w:val="177"/>
  </w:num>
  <w:num w:numId="89" w16cid:durableId="491143168">
    <w:abstractNumId w:val="9"/>
  </w:num>
  <w:num w:numId="90" w16cid:durableId="1878079984">
    <w:abstractNumId w:val="165"/>
  </w:num>
  <w:num w:numId="91" w16cid:durableId="1135297078">
    <w:abstractNumId w:val="166"/>
  </w:num>
  <w:num w:numId="92" w16cid:durableId="1182009267">
    <w:abstractNumId w:val="44"/>
  </w:num>
  <w:num w:numId="93" w16cid:durableId="1044479916">
    <w:abstractNumId w:val="124"/>
  </w:num>
  <w:num w:numId="94" w16cid:durableId="304703070">
    <w:abstractNumId w:val="212"/>
  </w:num>
  <w:num w:numId="95" w16cid:durableId="769859712">
    <w:abstractNumId w:val="142"/>
  </w:num>
  <w:num w:numId="96" w16cid:durableId="1978411824">
    <w:abstractNumId w:val="8"/>
  </w:num>
  <w:num w:numId="97" w16cid:durableId="71662833">
    <w:abstractNumId w:val="220"/>
  </w:num>
  <w:num w:numId="98" w16cid:durableId="498539729">
    <w:abstractNumId w:val="89"/>
  </w:num>
  <w:num w:numId="99" w16cid:durableId="2132283517">
    <w:abstractNumId w:val="116"/>
  </w:num>
  <w:num w:numId="100" w16cid:durableId="2055539067">
    <w:abstractNumId w:val="176"/>
  </w:num>
  <w:num w:numId="101" w16cid:durableId="841551633">
    <w:abstractNumId w:val="76"/>
  </w:num>
  <w:num w:numId="102" w16cid:durableId="1655600557">
    <w:abstractNumId w:val="137"/>
  </w:num>
  <w:num w:numId="103" w16cid:durableId="1788894127">
    <w:abstractNumId w:val="32"/>
  </w:num>
  <w:num w:numId="104" w16cid:durableId="1966616419">
    <w:abstractNumId w:val="52"/>
  </w:num>
  <w:num w:numId="105" w16cid:durableId="1811240428">
    <w:abstractNumId w:val="35"/>
  </w:num>
  <w:num w:numId="106" w16cid:durableId="1318532166">
    <w:abstractNumId w:val="51"/>
  </w:num>
  <w:num w:numId="107" w16cid:durableId="924801010">
    <w:abstractNumId w:val="78"/>
  </w:num>
  <w:num w:numId="108" w16cid:durableId="280499157">
    <w:abstractNumId w:val="47"/>
  </w:num>
  <w:num w:numId="109" w16cid:durableId="1613590876">
    <w:abstractNumId w:val="64"/>
  </w:num>
  <w:num w:numId="110" w16cid:durableId="342515458">
    <w:abstractNumId w:val="59"/>
  </w:num>
  <w:num w:numId="111" w16cid:durableId="578947460">
    <w:abstractNumId w:val="109"/>
  </w:num>
  <w:num w:numId="112" w16cid:durableId="898900864">
    <w:abstractNumId w:val="187"/>
  </w:num>
  <w:num w:numId="113" w16cid:durableId="2140415623">
    <w:abstractNumId w:val="128"/>
  </w:num>
  <w:num w:numId="114" w16cid:durableId="1287085217">
    <w:abstractNumId w:val="148"/>
  </w:num>
  <w:num w:numId="115" w16cid:durableId="574973837">
    <w:abstractNumId w:val="117"/>
  </w:num>
  <w:num w:numId="116" w16cid:durableId="1348171218">
    <w:abstractNumId w:val="171"/>
  </w:num>
  <w:num w:numId="117" w16cid:durableId="865170933">
    <w:abstractNumId w:val="110"/>
  </w:num>
  <w:num w:numId="118" w16cid:durableId="2118478566">
    <w:abstractNumId w:val="17"/>
  </w:num>
  <w:num w:numId="119" w16cid:durableId="605694443">
    <w:abstractNumId w:val="127"/>
  </w:num>
  <w:num w:numId="120" w16cid:durableId="1469860741">
    <w:abstractNumId w:val="145"/>
  </w:num>
  <w:num w:numId="121" w16cid:durableId="1173255350">
    <w:abstractNumId w:val="204"/>
  </w:num>
  <w:num w:numId="122" w16cid:durableId="561597613">
    <w:abstractNumId w:val="58"/>
  </w:num>
  <w:num w:numId="123" w16cid:durableId="1997801204">
    <w:abstractNumId w:val="143"/>
  </w:num>
  <w:num w:numId="124" w16cid:durableId="224341389">
    <w:abstractNumId w:val="217"/>
  </w:num>
  <w:num w:numId="125" w16cid:durableId="2094234243">
    <w:abstractNumId w:val="27"/>
  </w:num>
  <w:num w:numId="126" w16cid:durableId="33383795">
    <w:abstractNumId w:val="132"/>
  </w:num>
  <w:num w:numId="127" w16cid:durableId="937519102">
    <w:abstractNumId w:val="155"/>
  </w:num>
  <w:num w:numId="128" w16cid:durableId="1492526348">
    <w:abstractNumId w:val="16"/>
  </w:num>
  <w:num w:numId="129" w16cid:durableId="1161309197">
    <w:abstractNumId w:val="70"/>
  </w:num>
  <w:num w:numId="130" w16cid:durableId="1633320432">
    <w:abstractNumId w:val="85"/>
  </w:num>
  <w:num w:numId="131" w16cid:durableId="1071274516">
    <w:abstractNumId w:val="13"/>
  </w:num>
  <w:num w:numId="132" w16cid:durableId="230384756">
    <w:abstractNumId w:val="198"/>
  </w:num>
  <w:num w:numId="133" w16cid:durableId="1721788055">
    <w:abstractNumId w:val="182"/>
  </w:num>
  <w:num w:numId="134" w16cid:durableId="1927112338">
    <w:abstractNumId w:val="101"/>
  </w:num>
  <w:num w:numId="135" w16cid:durableId="1865242484">
    <w:abstractNumId w:val="149"/>
  </w:num>
  <w:num w:numId="136" w16cid:durableId="38627102">
    <w:abstractNumId w:val="68"/>
  </w:num>
  <w:num w:numId="137" w16cid:durableId="654068237">
    <w:abstractNumId w:val="83"/>
  </w:num>
  <w:num w:numId="138" w16cid:durableId="225336402">
    <w:abstractNumId w:val="214"/>
  </w:num>
  <w:num w:numId="139" w16cid:durableId="1516773055">
    <w:abstractNumId w:val="81"/>
  </w:num>
  <w:num w:numId="140" w16cid:durableId="631860096">
    <w:abstractNumId w:val="25"/>
  </w:num>
  <w:num w:numId="141" w16cid:durableId="1015620978">
    <w:abstractNumId w:val="115"/>
  </w:num>
  <w:num w:numId="142" w16cid:durableId="946155549">
    <w:abstractNumId w:val="39"/>
  </w:num>
  <w:num w:numId="143" w16cid:durableId="1829203030">
    <w:abstractNumId w:val="170"/>
  </w:num>
  <w:num w:numId="144" w16cid:durableId="700397125">
    <w:abstractNumId w:val="69"/>
  </w:num>
  <w:num w:numId="145" w16cid:durableId="618269092">
    <w:abstractNumId w:val="12"/>
  </w:num>
  <w:num w:numId="146" w16cid:durableId="1064832780">
    <w:abstractNumId w:val="164"/>
  </w:num>
  <w:num w:numId="147" w16cid:durableId="1571694465">
    <w:abstractNumId w:val="102"/>
  </w:num>
  <w:num w:numId="148" w16cid:durableId="283999279">
    <w:abstractNumId w:val="172"/>
  </w:num>
  <w:num w:numId="149" w16cid:durableId="1151947137">
    <w:abstractNumId w:val="203"/>
  </w:num>
  <w:num w:numId="150" w16cid:durableId="488711339">
    <w:abstractNumId w:val="219"/>
  </w:num>
  <w:num w:numId="151" w16cid:durableId="684401174">
    <w:abstractNumId w:val="161"/>
  </w:num>
  <w:num w:numId="152" w16cid:durableId="597762468">
    <w:abstractNumId w:val="113"/>
  </w:num>
  <w:num w:numId="153" w16cid:durableId="831529047">
    <w:abstractNumId w:val="169"/>
  </w:num>
  <w:num w:numId="154" w16cid:durableId="251470440">
    <w:abstractNumId w:val="55"/>
  </w:num>
  <w:num w:numId="155" w16cid:durableId="1219972038">
    <w:abstractNumId w:val="77"/>
  </w:num>
  <w:num w:numId="156" w16cid:durableId="986785558">
    <w:abstractNumId w:val="111"/>
  </w:num>
  <w:num w:numId="157" w16cid:durableId="403332043">
    <w:abstractNumId w:val="119"/>
  </w:num>
  <w:num w:numId="158" w16cid:durableId="1972247405">
    <w:abstractNumId w:val="146"/>
  </w:num>
  <w:num w:numId="159" w16cid:durableId="1456942838">
    <w:abstractNumId w:val="139"/>
  </w:num>
  <w:num w:numId="160" w16cid:durableId="442653623">
    <w:abstractNumId w:val="138"/>
  </w:num>
  <w:num w:numId="161" w16cid:durableId="2054766407">
    <w:abstractNumId w:val="154"/>
  </w:num>
  <w:num w:numId="162" w16cid:durableId="1773040903">
    <w:abstractNumId w:val="48"/>
  </w:num>
  <w:num w:numId="163" w16cid:durableId="1548641244">
    <w:abstractNumId w:val="133"/>
  </w:num>
  <w:num w:numId="164" w16cid:durableId="2055734339">
    <w:abstractNumId w:val="63"/>
  </w:num>
  <w:num w:numId="165" w16cid:durableId="287591051">
    <w:abstractNumId w:val="216"/>
  </w:num>
  <w:num w:numId="166" w16cid:durableId="801269288">
    <w:abstractNumId w:val="178"/>
  </w:num>
  <w:num w:numId="167" w16cid:durableId="1459028614">
    <w:abstractNumId w:val="20"/>
  </w:num>
  <w:num w:numId="168" w16cid:durableId="1968394415">
    <w:abstractNumId w:val="54"/>
  </w:num>
  <w:num w:numId="169" w16cid:durableId="1121649429">
    <w:abstractNumId w:val="174"/>
  </w:num>
  <w:num w:numId="170" w16cid:durableId="1420101699">
    <w:abstractNumId w:val="90"/>
  </w:num>
  <w:num w:numId="171" w16cid:durableId="1923366864">
    <w:abstractNumId w:val="123"/>
  </w:num>
  <w:num w:numId="172" w16cid:durableId="1847212351">
    <w:abstractNumId w:val="173"/>
  </w:num>
  <w:num w:numId="173" w16cid:durableId="421142401">
    <w:abstractNumId w:val="158"/>
  </w:num>
  <w:num w:numId="174" w16cid:durableId="2018342559">
    <w:abstractNumId w:val="196"/>
  </w:num>
  <w:num w:numId="175" w16cid:durableId="1008169592">
    <w:abstractNumId w:val="91"/>
  </w:num>
  <w:num w:numId="176" w16cid:durableId="1117871564">
    <w:abstractNumId w:val="97"/>
  </w:num>
  <w:num w:numId="177" w16cid:durableId="951207371">
    <w:abstractNumId w:val="106"/>
  </w:num>
  <w:num w:numId="178" w16cid:durableId="80879324">
    <w:abstractNumId w:val="72"/>
  </w:num>
  <w:num w:numId="179" w16cid:durableId="1280601742">
    <w:abstractNumId w:val="40"/>
  </w:num>
  <w:num w:numId="180" w16cid:durableId="1921258182">
    <w:abstractNumId w:val="200"/>
  </w:num>
  <w:num w:numId="181" w16cid:durableId="424115839">
    <w:abstractNumId w:val="46"/>
  </w:num>
  <w:num w:numId="182" w16cid:durableId="1632636144">
    <w:abstractNumId w:val="28"/>
  </w:num>
  <w:num w:numId="183" w16cid:durableId="1913739710">
    <w:abstractNumId w:val="215"/>
  </w:num>
  <w:num w:numId="184" w16cid:durableId="270164504">
    <w:abstractNumId w:val="209"/>
  </w:num>
  <w:num w:numId="185" w16cid:durableId="679624266">
    <w:abstractNumId w:val="141"/>
  </w:num>
  <w:num w:numId="186" w16cid:durableId="1397974639">
    <w:abstractNumId w:val="193"/>
  </w:num>
  <w:num w:numId="187" w16cid:durableId="834882614">
    <w:abstractNumId w:val="207"/>
  </w:num>
  <w:num w:numId="188" w16cid:durableId="196042311">
    <w:abstractNumId w:val="22"/>
  </w:num>
  <w:num w:numId="189" w16cid:durableId="1562593857">
    <w:abstractNumId w:val="126"/>
  </w:num>
  <w:num w:numId="190" w16cid:durableId="1650936450">
    <w:abstractNumId w:val="50"/>
  </w:num>
  <w:num w:numId="191" w16cid:durableId="164519676">
    <w:abstractNumId w:val="93"/>
  </w:num>
  <w:num w:numId="192" w16cid:durableId="1828864780">
    <w:abstractNumId w:val="206"/>
  </w:num>
  <w:num w:numId="193" w16cid:durableId="1986004397">
    <w:abstractNumId w:val="121"/>
  </w:num>
  <w:num w:numId="194" w16cid:durableId="568072759">
    <w:abstractNumId w:val="156"/>
  </w:num>
  <w:num w:numId="195" w16cid:durableId="1547793279">
    <w:abstractNumId w:val="66"/>
  </w:num>
  <w:num w:numId="196" w16cid:durableId="1735540465">
    <w:abstractNumId w:val="153"/>
  </w:num>
  <w:num w:numId="197" w16cid:durableId="1166168317">
    <w:abstractNumId w:val="120"/>
  </w:num>
  <w:num w:numId="198" w16cid:durableId="137304434">
    <w:abstractNumId w:val="186"/>
  </w:num>
  <w:num w:numId="199" w16cid:durableId="278145652">
    <w:abstractNumId w:val="185"/>
  </w:num>
  <w:num w:numId="200" w16cid:durableId="60913085">
    <w:abstractNumId w:val="41"/>
  </w:num>
  <w:num w:numId="201" w16cid:durableId="1736195890">
    <w:abstractNumId w:val="94"/>
  </w:num>
  <w:num w:numId="202" w16cid:durableId="195120989">
    <w:abstractNumId w:val="159"/>
  </w:num>
  <w:num w:numId="203" w16cid:durableId="764304042">
    <w:abstractNumId w:val="98"/>
  </w:num>
  <w:num w:numId="204" w16cid:durableId="1647314016">
    <w:abstractNumId w:val="15"/>
  </w:num>
  <w:num w:numId="205" w16cid:durableId="409885165">
    <w:abstractNumId w:val="218"/>
  </w:num>
  <w:num w:numId="206" w16cid:durableId="544030532">
    <w:abstractNumId w:val="163"/>
  </w:num>
  <w:num w:numId="207" w16cid:durableId="965623412">
    <w:abstractNumId w:val="103"/>
  </w:num>
  <w:num w:numId="208" w16cid:durableId="1504394072">
    <w:abstractNumId w:val="140"/>
  </w:num>
  <w:num w:numId="209" w16cid:durableId="1893539338">
    <w:abstractNumId w:val="42"/>
  </w:num>
  <w:num w:numId="210" w16cid:durableId="1495608736">
    <w:abstractNumId w:val="135"/>
  </w:num>
  <w:num w:numId="211" w16cid:durableId="1392314888">
    <w:abstractNumId w:val="112"/>
  </w:num>
  <w:num w:numId="212" w16cid:durableId="1927691487">
    <w:abstractNumId w:val="199"/>
  </w:num>
  <w:num w:numId="213" w16cid:durableId="1218475307">
    <w:abstractNumId w:val="136"/>
  </w:num>
  <w:num w:numId="214" w16cid:durableId="924142927">
    <w:abstractNumId w:val="57"/>
  </w:num>
  <w:num w:numId="215" w16cid:durableId="997614344">
    <w:abstractNumId w:val="99"/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66"/>
    <w:rsid w:val="0000192F"/>
    <w:rsid w:val="00011D22"/>
    <w:rsid w:val="000165EC"/>
    <w:rsid w:val="00020850"/>
    <w:rsid w:val="00023D44"/>
    <w:rsid w:val="000242FF"/>
    <w:rsid w:val="000253DD"/>
    <w:rsid w:val="00030173"/>
    <w:rsid w:val="00034F4F"/>
    <w:rsid w:val="00037A55"/>
    <w:rsid w:val="00044498"/>
    <w:rsid w:val="00045CF0"/>
    <w:rsid w:val="00050239"/>
    <w:rsid w:val="0005518A"/>
    <w:rsid w:val="00056F13"/>
    <w:rsid w:val="00065C0B"/>
    <w:rsid w:val="000664A1"/>
    <w:rsid w:val="00072AEA"/>
    <w:rsid w:val="00083C1B"/>
    <w:rsid w:val="0008701C"/>
    <w:rsid w:val="000948B5"/>
    <w:rsid w:val="000A05C9"/>
    <w:rsid w:val="000A2611"/>
    <w:rsid w:val="000A3930"/>
    <w:rsid w:val="000A3FAC"/>
    <w:rsid w:val="000A702B"/>
    <w:rsid w:val="000B2C32"/>
    <w:rsid w:val="000B54B3"/>
    <w:rsid w:val="000B68D5"/>
    <w:rsid w:val="000C0756"/>
    <w:rsid w:val="000C1570"/>
    <w:rsid w:val="000C41EA"/>
    <w:rsid w:val="000C50D0"/>
    <w:rsid w:val="000D0B34"/>
    <w:rsid w:val="000D1076"/>
    <w:rsid w:val="000D143A"/>
    <w:rsid w:val="000D4E97"/>
    <w:rsid w:val="000D646D"/>
    <w:rsid w:val="000E139C"/>
    <w:rsid w:val="000E2CAA"/>
    <w:rsid w:val="000E47A0"/>
    <w:rsid w:val="000E67A2"/>
    <w:rsid w:val="000E7B36"/>
    <w:rsid w:val="000F2051"/>
    <w:rsid w:val="000F3350"/>
    <w:rsid w:val="000F4910"/>
    <w:rsid w:val="000F4A2F"/>
    <w:rsid w:val="000F5D74"/>
    <w:rsid w:val="000F6DDA"/>
    <w:rsid w:val="00100E2C"/>
    <w:rsid w:val="00101DEB"/>
    <w:rsid w:val="00102AB5"/>
    <w:rsid w:val="00102CE7"/>
    <w:rsid w:val="001049FD"/>
    <w:rsid w:val="0010609A"/>
    <w:rsid w:val="00106804"/>
    <w:rsid w:val="001104EA"/>
    <w:rsid w:val="00114578"/>
    <w:rsid w:val="00121053"/>
    <w:rsid w:val="00123BDC"/>
    <w:rsid w:val="00124F27"/>
    <w:rsid w:val="00125D5B"/>
    <w:rsid w:val="0012795D"/>
    <w:rsid w:val="00134726"/>
    <w:rsid w:val="00134B89"/>
    <w:rsid w:val="0015241F"/>
    <w:rsid w:val="00160EB5"/>
    <w:rsid w:val="00161408"/>
    <w:rsid w:val="00164723"/>
    <w:rsid w:val="00172577"/>
    <w:rsid w:val="00173A8F"/>
    <w:rsid w:val="001740F0"/>
    <w:rsid w:val="00174FD6"/>
    <w:rsid w:val="00175AD8"/>
    <w:rsid w:val="001804A8"/>
    <w:rsid w:val="001905F6"/>
    <w:rsid w:val="00190649"/>
    <w:rsid w:val="001909AC"/>
    <w:rsid w:val="0019139B"/>
    <w:rsid w:val="00193D75"/>
    <w:rsid w:val="00194FF2"/>
    <w:rsid w:val="00195AA0"/>
    <w:rsid w:val="00195EFA"/>
    <w:rsid w:val="00195F0D"/>
    <w:rsid w:val="00196538"/>
    <w:rsid w:val="00197749"/>
    <w:rsid w:val="001A236C"/>
    <w:rsid w:val="001A6E6F"/>
    <w:rsid w:val="001A76E4"/>
    <w:rsid w:val="001A785C"/>
    <w:rsid w:val="001B17F5"/>
    <w:rsid w:val="001B6865"/>
    <w:rsid w:val="001B7377"/>
    <w:rsid w:val="001C1954"/>
    <w:rsid w:val="001C3482"/>
    <w:rsid w:val="001E2593"/>
    <w:rsid w:val="001E2C92"/>
    <w:rsid w:val="001E64B0"/>
    <w:rsid w:val="001F0307"/>
    <w:rsid w:val="001F15BB"/>
    <w:rsid w:val="001F1B63"/>
    <w:rsid w:val="001F2D20"/>
    <w:rsid w:val="001F5FAC"/>
    <w:rsid w:val="001F7BCA"/>
    <w:rsid w:val="002009DC"/>
    <w:rsid w:val="00202BB6"/>
    <w:rsid w:val="0020301C"/>
    <w:rsid w:val="00203802"/>
    <w:rsid w:val="0020452E"/>
    <w:rsid w:val="002101CE"/>
    <w:rsid w:val="002127D8"/>
    <w:rsid w:val="0021332E"/>
    <w:rsid w:val="002170A2"/>
    <w:rsid w:val="00223C9E"/>
    <w:rsid w:val="00225BDC"/>
    <w:rsid w:val="00226CB3"/>
    <w:rsid w:val="00240169"/>
    <w:rsid w:val="00241695"/>
    <w:rsid w:val="002433EF"/>
    <w:rsid w:val="002463F9"/>
    <w:rsid w:val="002522C4"/>
    <w:rsid w:val="0026246C"/>
    <w:rsid w:val="00263FB0"/>
    <w:rsid w:val="0026600F"/>
    <w:rsid w:val="00272803"/>
    <w:rsid w:val="0027290C"/>
    <w:rsid w:val="00274441"/>
    <w:rsid w:val="00274D59"/>
    <w:rsid w:val="0027667A"/>
    <w:rsid w:val="00284563"/>
    <w:rsid w:val="00285943"/>
    <w:rsid w:val="00290EA4"/>
    <w:rsid w:val="002948F0"/>
    <w:rsid w:val="002A0B28"/>
    <w:rsid w:val="002A15D9"/>
    <w:rsid w:val="002A255E"/>
    <w:rsid w:val="002A76D8"/>
    <w:rsid w:val="002B27F7"/>
    <w:rsid w:val="002B57FD"/>
    <w:rsid w:val="002B5A0D"/>
    <w:rsid w:val="002B5F41"/>
    <w:rsid w:val="002B721E"/>
    <w:rsid w:val="002B7ABB"/>
    <w:rsid w:val="002C2DAB"/>
    <w:rsid w:val="002D0B8B"/>
    <w:rsid w:val="002D2000"/>
    <w:rsid w:val="002D24C2"/>
    <w:rsid w:val="002D331E"/>
    <w:rsid w:val="002D4328"/>
    <w:rsid w:val="002D439B"/>
    <w:rsid w:val="002D5D0C"/>
    <w:rsid w:val="002D60F8"/>
    <w:rsid w:val="002E1B54"/>
    <w:rsid w:val="002E42BE"/>
    <w:rsid w:val="002F7FE9"/>
    <w:rsid w:val="0030023B"/>
    <w:rsid w:val="00302CCC"/>
    <w:rsid w:val="00303CE4"/>
    <w:rsid w:val="0030485C"/>
    <w:rsid w:val="0030737E"/>
    <w:rsid w:val="003100C1"/>
    <w:rsid w:val="00311504"/>
    <w:rsid w:val="00313315"/>
    <w:rsid w:val="003148CA"/>
    <w:rsid w:val="00322A5B"/>
    <w:rsid w:val="00323574"/>
    <w:rsid w:val="003248EB"/>
    <w:rsid w:val="00325137"/>
    <w:rsid w:val="00331FF3"/>
    <w:rsid w:val="00334094"/>
    <w:rsid w:val="003406E9"/>
    <w:rsid w:val="00341005"/>
    <w:rsid w:val="00346C00"/>
    <w:rsid w:val="00351E27"/>
    <w:rsid w:val="003555EE"/>
    <w:rsid w:val="003568E9"/>
    <w:rsid w:val="00361C13"/>
    <w:rsid w:val="00363F33"/>
    <w:rsid w:val="00367B03"/>
    <w:rsid w:val="00370B1F"/>
    <w:rsid w:val="00371CEB"/>
    <w:rsid w:val="0037238C"/>
    <w:rsid w:val="00373A5C"/>
    <w:rsid w:val="003741DA"/>
    <w:rsid w:val="00375A11"/>
    <w:rsid w:val="00375BFE"/>
    <w:rsid w:val="0037640B"/>
    <w:rsid w:val="0038429C"/>
    <w:rsid w:val="003859FA"/>
    <w:rsid w:val="003866C7"/>
    <w:rsid w:val="00387E75"/>
    <w:rsid w:val="00390058"/>
    <w:rsid w:val="00391169"/>
    <w:rsid w:val="003930CA"/>
    <w:rsid w:val="00394113"/>
    <w:rsid w:val="00395A30"/>
    <w:rsid w:val="003969DC"/>
    <w:rsid w:val="0039736F"/>
    <w:rsid w:val="003A0351"/>
    <w:rsid w:val="003A5931"/>
    <w:rsid w:val="003A680B"/>
    <w:rsid w:val="003B39B2"/>
    <w:rsid w:val="003B40A6"/>
    <w:rsid w:val="003C0182"/>
    <w:rsid w:val="003C0DE7"/>
    <w:rsid w:val="003C1D2A"/>
    <w:rsid w:val="003C29B2"/>
    <w:rsid w:val="003C32A6"/>
    <w:rsid w:val="003C470A"/>
    <w:rsid w:val="003C67BD"/>
    <w:rsid w:val="003D373E"/>
    <w:rsid w:val="003E051E"/>
    <w:rsid w:val="003E1F66"/>
    <w:rsid w:val="003E21A6"/>
    <w:rsid w:val="003E5041"/>
    <w:rsid w:val="003F392E"/>
    <w:rsid w:val="003F3B18"/>
    <w:rsid w:val="00400E93"/>
    <w:rsid w:val="0041079E"/>
    <w:rsid w:val="00412DC6"/>
    <w:rsid w:val="00413A87"/>
    <w:rsid w:val="00417BD8"/>
    <w:rsid w:val="00420D59"/>
    <w:rsid w:val="00424892"/>
    <w:rsid w:val="00431137"/>
    <w:rsid w:val="0043545B"/>
    <w:rsid w:val="0043682C"/>
    <w:rsid w:val="00437FEC"/>
    <w:rsid w:val="00442AED"/>
    <w:rsid w:val="00446064"/>
    <w:rsid w:val="004462F0"/>
    <w:rsid w:val="00446771"/>
    <w:rsid w:val="00453783"/>
    <w:rsid w:val="00454D60"/>
    <w:rsid w:val="0045634C"/>
    <w:rsid w:val="0046038A"/>
    <w:rsid w:val="00460967"/>
    <w:rsid w:val="00460A3F"/>
    <w:rsid w:val="0046318A"/>
    <w:rsid w:val="00463A5C"/>
    <w:rsid w:val="00472D78"/>
    <w:rsid w:val="00472F8F"/>
    <w:rsid w:val="00474162"/>
    <w:rsid w:val="004752F9"/>
    <w:rsid w:val="0048180C"/>
    <w:rsid w:val="00481B4B"/>
    <w:rsid w:val="0048219B"/>
    <w:rsid w:val="00487F48"/>
    <w:rsid w:val="004920F9"/>
    <w:rsid w:val="00492D5D"/>
    <w:rsid w:val="00492E20"/>
    <w:rsid w:val="00496F42"/>
    <w:rsid w:val="004A0265"/>
    <w:rsid w:val="004A074E"/>
    <w:rsid w:val="004A6234"/>
    <w:rsid w:val="004A7C6E"/>
    <w:rsid w:val="004B6E42"/>
    <w:rsid w:val="004C251D"/>
    <w:rsid w:val="004C272B"/>
    <w:rsid w:val="004D4FB5"/>
    <w:rsid w:val="004D6588"/>
    <w:rsid w:val="004D71EB"/>
    <w:rsid w:val="004D7AEA"/>
    <w:rsid w:val="004E2A3B"/>
    <w:rsid w:val="004E4133"/>
    <w:rsid w:val="004E4662"/>
    <w:rsid w:val="004E4DF1"/>
    <w:rsid w:val="004E696B"/>
    <w:rsid w:val="004E7BF8"/>
    <w:rsid w:val="004F00D0"/>
    <w:rsid w:val="004F103B"/>
    <w:rsid w:val="004F1679"/>
    <w:rsid w:val="004F2399"/>
    <w:rsid w:val="004F2D5C"/>
    <w:rsid w:val="004F3874"/>
    <w:rsid w:val="004F4793"/>
    <w:rsid w:val="004F730B"/>
    <w:rsid w:val="00501D47"/>
    <w:rsid w:val="0050336F"/>
    <w:rsid w:val="00505AA2"/>
    <w:rsid w:val="00507D36"/>
    <w:rsid w:val="005109F6"/>
    <w:rsid w:val="00511E57"/>
    <w:rsid w:val="00516646"/>
    <w:rsid w:val="005167DF"/>
    <w:rsid w:val="00521ED9"/>
    <w:rsid w:val="00524AD6"/>
    <w:rsid w:val="005268B3"/>
    <w:rsid w:val="00531412"/>
    <w:rsid w:val="0053466E"/>
    <w:rsid w:val="00537306"/>
    <w:rsid w:val="005410C0"/>
    <w:rsid w:val="00541199"/>
    <w:rsid w:val="00547DD9"/>
    <w:rsid w:val="00550C11"/>
    <w:rsid w:val="005521FC"/>
    <w:rsid w:val="0055273A"/>
    <w:rsid w:val="0055490C"/>
    <w:rsid w:val="00555887"/>
    <w:rsid w:val="00561526"/>
    <w:rsid w:val="00564123"/>
    <w:rsid w:val="00572AF1"/>
    <w:rsid w:val="005752FD"/>
    <w:rsid w:val="00577E55"/>
    <w:rsid w:val="005864F3"/>
    <w:rsid w:val="00591E39"/>
    <w:rsid w:val="00592878"/>
    <w:rsid w:val="00594480"/>
    <w:rsid w:val="00594B33"/>
    <w:rsid w:val="00597881"/>
    <w:rsid w:val="005A3F91"/>
    <w:rsid w:val="005A41F0"/>
    <w:rsid w:val="005A5998"/>
    <w:rsid w:val="005A6318"/>
    <w:rsid w:val="005B0716"/>
    <w:rsid w:val="005B10F9"/>
    <w:rsid w:val="005B1D30"/>
    <w:rsid w:val="005B2C91"/>
    <w:rsid w:val="005C1CC9"/>
    <w:rsid w:val="005D0AF2"/>
    <w:rsid w:val="005D237E"/>
    <w:rsid w:val="005D5C72"/>
    <w:rsid w:val="005D654B"/>
    <w:rsid w:val="005E6A68"/>
    <w:rsid w:val="005F247E"/>
    <w:rsid w:val="005F2755"/>
    <w:rsid w:val="0060186C"/>
    <w:rsid w:val="00601F04"/>
    <w:rsid w:val="00605082"/>
    <w:rsid w:val="00607DE9"/>
    <w:rsid w:val="006111D5"/>
    <w:rsid w:val="0061309E"/>
    <w:rsid w:val="006139D2"/>
    <w:rsid w:val="00614344"/>
    <w:rsid w:val="00615203"/>
    <w:rsid w:val="00615CAE"/>
    <w:rsid w:val="00622570"/>
    <w:rsid w:val="00622899"/>
    <w:rsid w:val="00623B1F"/>
    <w:rsid w:val="00625EA6"/>
    <w:rsid w:val="00626000"/>
    <w:rsid w:val="00632347"/>
    <w:rsid w:val="0063352F"/>
    <w:rsid w:val="00633C05"/>
    <w:rsid w:val="00634A05"/>
    <w:rsid w:val="00641AE6"/>
    <w:rsid w:val="00646D85"/>
    <w:rsid w:val="00652B87"/>
    <w:rsid w:val="006600CB"/>
    <w:rsid w:val="00662A76"/>
    <w:rsid w:val="00663A4B"/>
    <w:rsid w:val="00665BE7"/>
    <w:rsid w:val="00670299"/>
    <w:rsid w:val="0067155F"/>
    <w:rsid w:val="00672EF2"/>
    <w:rsid w:val="00672FEA"/>
    <w:rsid w:val="006733FB"/>
    <w:rsid w:val="00673E09"/>
    <w:rsid w:val="00675ACA"/>
    <w:rsid w:val="0067683D"/>
    <w:rsid w:val="00680B4B"/>
    <w:rsid w:val="0068191E"/>
    <w:rsid w:val="00681C7B"/>
    <w:rsid w:val="00684184"/>
    <w:rsid w:val="00685308"/>
    <w:rsid w:val="00690CF7"/>
    <w:rsid w:val="00692386"/>
    <w:rsid w:val="00694BD6"/>
    <w:rsid w:val="00696BCE"/>
    <w:rsid w:val="006A1C9B"/>
    <w:rsid w:val="006A5D60"/>
    <w:rsid w:val="006A7E1B"/>
    <w:rsid w:val="006C1910"/>
    <w:rsid w:val="006C220B"/>
    <w:rsid w:val="006C50A0"/>
    <w:rsid w:val="006C686E"/>
    <w:rsid w:val="006C7E93"/>
    <w:rsid w:val="006D03E1"/>
    <w:rsid w:val="006D0651"/>
    <w:rsid w:val="006D6297"/>
    <w:rsid w:val="006D6A0A"/>
    <w:rsid w:val="006D7FCE"/>
    <w:rsid w:val="006E0D3B"/>
    <w:rsid w:val="006E24AA"/>
    <w:rsid w:val="006E300A"/>
    <w:rsid w:val="006E75C9"/>
    <w:rsid w:val="006F0EF3"/>
    <w:rsid w:val="006F102D"/>
    <w:rsid w:val="006F1534"/>
    <w:rsid w:val="006F2819"/>
    <w:rsid w:val="006F3CA0"/>
    <w:rsid w:val="006F5A45"/>
    <w:rsid w:val="006F647B"/>
    <w:rsid w:val="006F78C7"/>
    <w:rsid w:val="00700CAE"/>
    <w:rsid w:val="00700FC0"/>
    <w:rsid w:val="00706E30"/>
    <w:rsid w:val="007074F8"/>
    <w:rsid w:val="0071297A"/>
    <w:rsid w:val="00712CAA"/>
    <w:rsid w:val="007137E1"/>
    <w:rsid w:val="00716272"/>
    <w:rsid w:val="007253D5"/>
    <w:rsid w:val="00726958"/>
    <w:rsid w:val="00730A03"/>
    <w:rsid w:val="00731806"/>
    <w:rsid w:val="00731AE7"/>
    <w:rsid w:val="0073324D"/>
    <w:rsid w:val="00744B5A"/>
    <w:rsid w:val="0074757A"/>
    <w:rsid w:val="00747F87"/>
    <w:rsid w:val="00750A02"/>
    <w:rsid w:val="00750A68"/>
    <w:rsid w:val="00752BF6"/>
    <w:rsid w:val="007547CE"/>
    <w:rsid w:val="0076044C"/>
    <w:rsid w:val="00762058"/>
    <w:rsid w:val="0076760D"/>
    <w:rsid w:val="007714B4"/>
    <w:rsid w:val="00772D0A"/>
    <w:rsid w:val="007744A6"/>
    <w:rsid w:val="00775FC0"/>
    <w:rsid w:val="00776B07"/>
    <w:rsid w:val="00777F22"/>
    <w:rsid w:val="00782EB3"/>
    <w:rsid w:val="007836D3"/>
    <w:rsid w:val="00786538"/>
    <w:rsid w:val="007871E5"/>
    <w:rsid w:val="00790796"/>
    <w:rsid w:val="00790FBD"/>
    <w:rsid w:val="007922EC"/>
    <w:rsid w:val="007949FF"/>
    <w:rsid w:val="00796E09"/>
    <w:rsid w:val="007A3999"/>
    <w:rsid w:val="007B5137"/>
    <w:rsid w:val="007B6759"/>
    <w:rsid w:val="007C0FDB"/>
    <w:rsid w:val="007C1216"/>
    <w:rsid w:val="007C27B3"/>
    <w:rsid w:val="007C35BB"/>
    <w:rsid w:val="007C7728"/>
    <w:rsid w:val="007D045F"/>
    <w:rsid w:val="007D0915"/>
    <w:rsid w:val="007D165B"/>
    <w:rsid w:val="007D21CB"/>
    <w:rsid w:val="007D4218"/>
    <w:rsid w:val="007D56FD"/>
    <w:rsid w:val="007D67C1"/>
    <w:rsid w:val="007D6FE9"/>
    <w:rsid w:val="007E2F16"/>
    <w:rsid w:val="007E7869"/>
    <w:rsid w:val="007F182C"/>
    <w:rsid w:val="007F1FAD"/>
    <w:rsid w:val="0080174D"/>
    <w:rsid w:val="00803B92"/>
    <w:rsid w:val="00806C7C"/>
    <w:rsid w:val="00811044"/>
    <w:rsid w:val="00811B55"/>
    <w:rsid w:val="008123E7"/>
    <w:rsid w:val="008126AE"/>
    <w:rsid w:val="00814144"/>
    <w:rsid w:val="00814D86"/>
    <w:rsid w:val="00815224"/>
    <w:rsid w:val="0081798B"/>
    <w:rsid w:val="00820B5B"/>
    <w:rsid w:val="008236EB"/>
    <w:rsid w:val="00823BF5"/>
    <w:rsid w:val="00837034"/>
    <w:rsid w:val="00843FC0"/>
    <w:rsid w:val="00847549"/>
    <w:rsid w:val="00850796"/>
    <w:rsid w:val="008514ED"/>
    <w:rsid w:val="008549D5"/>
    <w:rsid w:val="00857C2C"/>
    <w:rsid w:val="008669CC"/>
    <w:rsid w:val="008678F7"/>
    <w:rsid w:val="008703B9"/>
    <w:rsid w:val="00871784"/>
    <w:rsid w:val="00871FC2"/>
    <w:rsid w:val="0087282D"/>
    <w:rsid w:val="0087458B"/>
    <w:rsid w:val="0087540B"/>
    <w:rsid w:val="008810D6"/>
    <w:rsid w:val="0088178D"/>
    <w:rsid w:val="00891245"/>
    <w:rsid w:val="00891762"/>
    <w:rsid w:val="0089244E"/>
    <w:rsid w:val="00895857"/>
    <w:rsid w:val="008A2C6D"/>
    <w:rsid w:val="008A3A31"/>
    <w:rsid w:val="008A7789"/>
    <w:rsid w:val="008B21FC"/>
    <w:rsid w:val="008B2B05"/>
    <w:rsid w:val="008B378C"/>
    <w:rsid w:val="008B40DE"/>
    <w:rsid w:val="008B5472"/>
    <w:rsid w:val="008B6B8E"/>
    <w:rsid w:val="008C28FC"/>
    <w:rsid w:val="008C495A"/>
    <w:rsid w:val="008C664F"/>
    <w:rsid w:val="008C7BD6"/>
    <w:rsid w:val="008D3802"/>
    <w:rsid w:val="008D47FC"/>
    <w:rsid w:val="008D7F92"/>
    <w:rsid w:val="008E0310"/>
    <w:rsid w:val="008E324D"/>
    <w:rsid w:val="008E4AEF"/>
    <w:rsid w:val="008E7BF6"/>
    <w:rsid w:val="008F0E78"/>
    <w:rsid w:val="008F23AD"/>
    <w:rsid w:val="008F295B"/>
    <w:rsid w:val="008F40EE"/>
    <w:rsid w:val="008F4F24"/>
    <w:rsid w:val="008F6759"/>
    <w:rsid w:val="009000F6"/>
    <w:rsid w:val="00907E18"/>
    <w:rsid w:val="0091042B"/>
    <w:rsid w:val="00911366"/>
    <w:rsid w:val="0091348E"/>
    <w:rsid w:val="00920A99"/>
    <w:rsid w:val="00921653"/>
    <w:rsid w:val="009239D4"/>
    <w:rsid w:val="00927CAC"/>
    <w:rsid w:val="00927D73"/>
    <w:rsid w:val="009304CE"/>
    <w:rsid w:val="00930D37"/>
    <w:rsid w:val="0093129F"/>
    <w:rsid w:val="00933421"/>
    <w:rsid w:val="009364D2"/>
    <w:rsid w:val="00941300"/>
    <w:rsid w:val="00943E22"/>
    <w:rsid w:val="00944810"/>
    <w:rsid w:val="00950805"/>
    <w:rsid w:val="009554FF"/>
    <w:rsid w:val="00957117"/>
    <w:rsid w:val="00960BA3"/>
    <w:rsid w:val="009622A6"/>
    <w:rsid w:val="00962635"/>
    <w:rsid w:val="00962D6D"/>
    <w:rsid w:val="00964B80"/>
    <w:rsid w:val="0096531A"/>
    <w:rsid w:val="00965DC1"/>
    <w:rsid w:val="009750DA"/>
    <w:rsid w:val="009805DE"/>
    <w:rsid w:val="009825CF"/>
    <w:rsid w:val="0098309F"/>
    <w:rsid w:val="00985395"/>
    <w:rsid w:val="009900B1"/>
    <w:rsid w:val="00992FE1"/>
    <w:rsid w:val="0099471E"/>
    <w:rsid w:val="00996BF9"/>
    <w:rsid w:val="00997C75"/>
    <w:rsid w:val="009A24F7"/>
    <w:rsid w:val="009A41D4"/>
    <w:rsid w:val="009A4B8F"/>
    <w:rsid w:val="009A6A92"/>
    <w:rsid w:val="009B06CF"/>
    <w:rsid w:val="009B2182"/>
    <w:rsid w:val="009B43E9"/>
    <w:rsid w:val="009B5943"/>
    <w:rsid w:val="009B7BBF"/>
    <w:rsid w:val="009C5107"/>
    <w:rsid w:val="009C5F77"/>
    <w:rsid w:val="009D08B9"/>
    <w:rsid w:val="009D48C5"/>
    <w:rsid w:val="009D7A24"/>
    <w:rsid w:val="009E4279"/>
    <w:rsid w:val="009E7141"/>
    <w:rsid w:val="009E7CEB"/>
    <w:rsid w:val="009F0D0F"/>
    <w:rsid w:val="009F3EC8"/>
    <w:rsid w:val="00A0206E"/>
    <w:rsid w:val="00A02D22"/>
    <w:rsid w:val="00A1079C"/>
    <w:rsid w:val="00A13B24"/>
    <w:rsid w:val="00A152D8"/>
    <w:rsid w:val="00A160EC"/>
    <w:rsid w:val="00A16319"/>
    <w:rsid w:val="00A1647D"/>
    <w:rsid w:val="00A20C92"/>
    <w:rsid w:val="00A2466D"/>
    <w:rsid w:val="00A30D94"/>
    <w:rsid w:val="00A31CBC"/>
    <w:rsid w:val="00A3332F"/>
    <w:rsid w:val="00A343BC"/>
    <w:rsid w:val="00A3765A"/>
    <w:rsid w:val="00A42793"/>
    <w:rsid w:val="00A44643"/>
    <w:rsid w:val="00A4566E"/>
    <w:rsid w:val="00A47826"/>
    <w:rsid w:val="00A5707D"/>
    <w:rsid w:val="00A573A6"/>
    <w:rsid w:val="00A72042"/>
    <w:rsid w:val="00A7395E"/>
    <w:rsid w:val="00A766EE"/>
    <w:rsid w:val="00A8675F"/>
    <w:rsid w:val="00A872AE"/>
    <w:rsid w:val="00A90AED"/>
    <w:rsid w:val="00A951E7"/>
    <w:rsid w:val="00A95468"/>
    <w:rsid w:val="00A96743"/>
    <w:rsid w:val="00AA1927"/>
    <w:rsid w:val="00AA3823"/>
    <w:rsid w:val="00AA665C"/>
    <w:rsid w:val="00AA6669"/>
    <w:rsid w:val="00AA6D13"/>
    <w:rsid w:val="00AA6D93"/>
    <w:rsid w:val="00AA7836"/>
    <w:rsid w:val="00AB562A"/>
    <w:rsid w:val="00AC164E"/>
    <w:rsid w:val="00AC7016"/>
    <w:rsid w:val="00AD0217"/>
    <w:rsid w:val="00AE04FB"/>
    <w:rsid w:val="00AE181A"/>
    <w:rsid w:val="00AE5BB5"/>
    <w:rsid w:val="00AF0EA6"/>
    <w:rsid w:val="00AF1B19"/>
    <w:rsid w:val="00AF3A47"/>
    <w:rsid w:val="00AF4A81"/>
    <w:rsid w:val="00AF54F7"/>
    <w:rsid w:val="00B00835"/>
    <w:rsid w:val="00B009DE"/>
    <w:rsid w:val="00B02626"/>
    <w:rsid w:val="00B02D89"/>
    <w:rsid w:val="00B04F64"/>
    <w:rsid w:val="00B10BAB"/>
    <w:rsid w:val="00B10EF3"/>
    <w:rsid w:val="00B11347"/>
    <w:rsid w:val="00B1398A"/>
    <w:rsid w:val="00B14DCF"/>
    <w:rsid w:val="00B23E8F"/>
    <w:rsid w:val="00B25C97"/>
    <w:rsid w:val="00B27A39"/>
    <w:rsid w:val="00B31CF7"/>
    <w:rsid w:val="00B32584"/>
    <w:rsid w:val="00B338E6"/>
    <w:rsid w:val="00B427E7"/>
    <w:rsid w:val="00B42F5D"/>
    <w:rsid w:val="00B475DC"/>
    <w:rsid w:val="00B513E0"/>
    <w:rsid w:val="00B60E4D"/>
    <w:rsid w:val="00B62C8A"/>
    <w:rsid w:val="00B63DDD"/>
    <w:rsid w:val="00B64DC4"/>
    <w:rsid w:val="00B65369"/>
    <w:rsid w:val="00B67D50"/>
    <w:rsid w:val="00B709FB"/>
    <w:rsid w:val="00B71428"/>
    <w:rsid w:val="00B73828"/>
    <w:rsid w:val="00B74492"/>
    <w:rsid w:val="00B75EFE"/>
    <w:rsid w:val="00B76894"/>
    <w:rsid w:val="00B773F1"/>
    <w:rsid w:val="00B819E5"/>
    <w:rsid w:val="00B8229F"/>
    <w:rsid w:val="00B83011"/>
    <w:rsid w:val="00B951BC"/>
    <w:rsid w:val="00BA5089"/>
    <w:rsid w:val="00BA66F3"/>
    <w:rsid w:val="00BA6C8D"/>
    <w:rsid w:val="00BB0B8D"/>
    <w:rsid w:val="00BC36FC"/>
    <w:rsid w:val="00BC3D7B"/>
    <w:rsid w:val="00BC51EF"/>
    <w:rsid w:val="00BD1618"/>
    <w:rsid w:val="00BD1998"/>
    <w:rsid w:val="00BD3B3A"/>
    <w:rsid w:val="00BD4A9E"/>
    <w:rsid w:val="00BD6B5D"/>
    <w:rsid w:val="00BD7DCB"/>
    <w:rsid w:val="00BE1F6F"/>
    <w:rsid w:val="00BE3ED7"/>
    <w:rsid w:val="00BF0458"/>
    <w:rsid w:val="00BF0D7A"/>
    <w:rsid w:val="00BF47BB"/>
    <w:rsid w:val="00BF4DE3"/>
    <w:rsid w:val="00BF7808"/>
    <w:rsid w:val="00BF7920"/>
    <w:rsid w:val="00C03C50"/>
    <w:rsid w:val="00C0671A"/>
    <w:rsid w:val="00C072E1"/>
    <w:rsid w:val="00C07B8A"/>
    <w:rsid w:val="00C147F8"/>
    <w:rsid w:val="00C157DE"/>
    <w:rsid w:val="00C15EA2"/>
    <w:rsid w:val="00C21F68"/>
    <w:rsid w:val="00C25D31"/>
    <w:rsid w:val="00C26E52"/>
    <w:rsid w:val="00C27EC0"/>
    <w:rsid w:val="00C33FA8"/>
    <w:rsid w:val="00C3580C"/>
    <w:rsid w:val="00C37315"/>
    <w:rsid w:val="00C3799B"/>
    <w:rsid w:val="00C41858"/>
    <w:rsid w:val="00C44FDB"/>
    <w:rsid w:val="00C46282"/>
    <w:rsid w:val="00C46BA2"/>
    <w:rsid w:val="00C47366"/>
    <w:rsid w:val="00C512D6"/>
    <w:rsid w:val="00C514B7"/>
    <w:rsid w:val="00C51B73"/>
    <w:rsid w:val="00C51C54"/>
    <w:rsid w:val="00C53970"/>
    <w:rsid w:val="00C60D3C"/>
    <w:rsid w:val="00C63B3A"/>
    <w:rsid w:val="00C6608B"/>
    <w:rsid w:val="00C66CCD"/>
    <w:rsid w:val="00C67250"/>
    <w:rsid w:val="00C724DD"/>
    <w:rsid w:val="00C738CC"/>
    <w:rsid w:val="00C75EB7"/>
    <w:rsid w:val="00C76B7C"/>
    <w:rsid w:val="00C81AC1"/>
    <w:rsid w:val="00C829EA"/>
    <w:rsid w:val="00C85C21"/>
    <w:rsid w:val="00C87596"/>
    <w:rsid w:val="00C91590"/>
    <w:rsid w:val="00C91E66"/>
    <w:rsid w:val="00C92599"/>
    <w:rsid w:val="00C97CEF"/>
    <w:rsid w:val="00CA0EDD"/>
    <w:rsid w:val="00CA1E1F"/>
    <w:rsid w:val="00CA371F"/>
    <w:rsid w:val="00CA4084"/>
    <w:rsid w:val="00CB2710"/>
    <w:rsid w:val="00CB2A94"/>
    <w:rsid w:val="00CB4966"/>
    <w:rsid w:val="00CB5920"/>
    <w:rsid w:val="00CC0373"/>
    <w:rsid w:val="00CC2018"/>
    <w:rsid w:val="00CC3482"/>
    <w:rsid w:val="00CC509C"/>
    <w:rsid w:val="00CD2220"/>
    <w:rsid w:val="00CD30C7"/>
    <w:rsid w:val="00CD5BE7"/>
    <w:rsid w:val="00CD6147"/>
    <w:rsid w:val="00CE3C47"/>
    <w:rsid w:val="00CE4F68"/>
    <w:rsid w:val="00CF2B71"/>
    <w:rsid w:val="00CF4A45"/>
    <w:rsid w:val="00CF6119"/>
    <w:rsid w:val="00D01F3D"/>
    <w:rsid w:val="00D0571F"/>
    <w:rsid w:val="00D101BC"/>
    <w:rsid w:val="00D10D17"/>
    <w:rsid w:val="00D2075A"/>
    <w:rsid w:val="00D20B7D"/>
    <w:rsid w:val="00D23C13"/>
    <w:rsid w:val="00D24723"/>
    <w:rsid w:val="00D276C4"/>
    <w:rsid w:val="00D27875"/>
    <w:rsid w:val="00D3046E"/>
    <w:rsid w:val="00D30931"/>
    <w:rsid w:val="00D378D4"/>
    <w:rsid w:val="00D43CE9"/>
    <w:rsid w:val="00D4453C"/>
    <w:rsid w:val="00D5171D"/>
    <w:rsid w:val="00D53773"/>
    <w:rsid w:val="00D577C2"/>
    <w:rsid w:val="00D605BF"/>
    <w:rsid w:val="00D657D8"/>
    <w:rsid w:val="00D66BF6"/>
    <w:rsid w:val="00D66FA2"/>
    <w:rsid w:val="00D716AF"/>
    <w:rsid w:val="00D72163"/>
    <w:rsid w:val="00D72ACE"/>
    <w:rsid w:val="00D76415"/>
    <w:rsid w:val="00D809E0"/>
    <w:rsid w:val="00D91181"/>
    <w:rsid w:val="00D94B12"/>
    <w:rsid w:val="00DA27CB"/>
    <w:rsid w:val="00DA5A26"/>
    <w:rsid w:val="00DA5F4D"/>
    <w:rsid w:val="00DA700A"/>
    <w:rsid w:val="00DC21BF"/>
    <w:rsid w:val="00DC49BE"/>
    <w:rsid w:val="00DC588F"/>
    <w:rsid w:val="00DC5EC8"/>
    <w:rsid w:val="00DD19F5"/>
    <w:rsid w:val="00DD237E"/>
    <w:rsid w:val="00DD729B"/>
    <w:rsid w:val="00DD7400"/>
    <w:rsid w:val="00DE2472"/>
    <w:rsid w:val="00DE2736"/>
    <w:rsid w:val="00DE5EB2"/>
    <w:rsid w:val="00DE6738"/>
    <w:rsid w:val="00DF0083"/>
    <w:rsid w:val="00DF0F79"/>
    <w:rsid w:val="00DF6BA1"/>
    <w:rsid w:val="00DF70E5"/>
    <w:rsid w:val="00E008AF"/>
    <w:rsid w:val="00E043C5"/>
    <w:rsid w:val="00E063FD"/>
    <w:rsid w:val="00E07736"/>
    <w:rsid w:val="00E0789D"/>
    <w:rsid w:val="00E1417C"/>
    <w:rsid w:val="00E1635E"/>
    <w:rsid w:val="00E16C37"/>
    <w:rsid w:val="00E16F1F"/>
    <w:rsid w:val="00E21C70"/>
    <w:rsid w:val="00E328FA"/>
    <w:rsid w:val="00E33732"/>
    <w:rsid w:val="00E3446B"/>
    <w:rsid w:val="00E35C5C"/>
    <w:rsid w:val="00E4055B"/>
    <w:rsid w:val="00E41218"/>
    <w:rsid w:val="00E41F22"/>
    <w:rsid w:val="00E4283D"/>
    <w:rsid w:val="00E429D1"/>
    <w:rsid w:val="00E449D7"/>
    <w:rsid w:val="00E542BA"/>
    <w:rsid w:val="00E5581A"/>
    <w:rsid w:val="00E55C75"/>
    <w:rsid w:val="00E56F57"/>
    <w:rsid w:val="00E61C8D"/>
    <w:rsid w:val="00E624D5"/>
    <w:rsid w:val="00E63BA5"/>
    <w:rsid w:val="00E64CBA"/>
    <w:rsid w:val="00E65304"/>
    <w:rsid w:val="00E67FD8"/>
    <w:rsid w:val="00E70CBC"/>
    <w:rsid w:val="00E71A5A"/>
    <w:rsid w:val="00E75F95"/>
    <w:rsid w:val="00E76C76"/>
    <w:rsid w:val="00E76EEC"/>
    <w:rsid w:val="00E770C4"/>
    <w:rsid w:val="00E8599C"/>
    <w:rsid w:val="00E93922"/>
    <w:rsid w:val="00E9547F"/>
    <w:rsid w:val="00E972ED"/>
    <w:rsid w:val="00EA0606"/>
    <w:rsid w:val="00EA3C5E"/>
    <w:rsid w:val="00EB4DAA"/>
    <w:rsid w:val="00EB5649"/>
    <w:rsid w:val="00EC0D75"/>
    <w:rsid w:val="00EC462A"/>
    <w:rsid w:val="00EC485D"/>
    <w:rsid w:val="00EC6DD0"/>
    <w:rsid w:val="00ED75C8"/>
    <w:rsid w:val="00EE09D3"/>
    <w:rsid w:val="00EE0AC2"/>
    <w:rsid w:val="00EE1A7C"/>
    <w:rsid w:val="00EE48F0"/>
    <w:rsid w:val="00EE6770"/>
    <w:rsid w:val="00EF0903"/>
    <w:rsid w:val="00EF2F91"/>
    <w:rsid w:val="00EF35A7"/>
    <w:rsid w:val="00EF3E71"/>
    <w:rsid w:val="00F00801"/>
    <w:rsid w:val="00F05382"/>
    <w:rsid w:val="00F114F9"/>
    <w:rsid w:val="00F115BE"/>
    <w:rsid w:val="00F1209B"/>
    <w:rsid w:val="00F1278F"/>
    <w:rsid w:val="00F20B03"/>
    <w:rsid w:val="00F214E7"/>
    <w:rsid w:val="00F2287C"/>
    <w:rsid w:val="00F27418"/>
    <w:rsid w:val="00F305B8"/>
    <w:rsid w:val="00F3137F"/>
    <w:rsid w:val="00F3192A"/>
    <w:rsid w:val="00F349A5"/>
    <w:rsid w:val="00F34BAF"/>
    <w:rsid w:val="00F36118"/>
    <w:rsid w:val="00F4168E"/>
    <w:rsid w:val="00F42C23"/>
    <w:rsid w:val="00F5054D"/>
    <w:rsid w:val="00F516C2"/>
    <w:rsid w:val="00F607D4"/>
    <w:rsid w:val="00F62930"/>
    <w:rsid w:val="00F63D95"/>
    <w:rsid w:val="00F715EE"/>
    <w:rsid w:val="00F718DA"/>
    <w:rsid w:val="00F739B5"/>
    <w:rsid w:val="00F744D6"/>
    <w:rsid w:val="00F7659D"/>
    <w:rsid w:val="00F765BF"/>
    <w:rsid w:val="00F8107B"/>
    <w:rsid w:val="00F8204B"/>
    <w:rsid w:val="00F82901"/>
    <w:rsid w:val="00F90CBF"/>
    <w:rsid w:val="00F92825"/>
    <w:rsid w:val="00F92B64"/>
    <w:rsid w:val="00F945FF"/>
    <w:rsid w:val="00F94833"/>
    <w:rsid w:val="00FA059A"/>
    <w:rsid w:val="00FA4C20"/>
    <w:rsid w:val="00FB3D25"/>
    <w:rsid w:val="00FB432E"/>
    <w:rsid w:val="00FB5F50"/>
    <w:rsid w:val="00FC0211"/>
    <w:rsid w:val="00FC257A"/>
    <w:rsid w:val="00FD046E"/>
    <w:rsid w:val="00FD12B0"/>
    <w:rsid w:val="00FE1DE1"/>
    <w:rsid w:val="00FE3927"/>
    <w:rsid w:val="00FE3D81"/>
    <w:rsid w:val="00FF0BB7"/>
    <w:rsid w:val="00FF1101"/>
    <w:rsid w:val="00FF1DCA"/>
    <w:rsid w:val="00FF1F85"/>
    <w:rsid w:val="00FF34EA"/>
    <w:rsid w:val="00FF3C67"/>
    <w:rsid w:val="00FF57F0"/>
    <w:rsid w:val="00FF5816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39CF422"/>
  <w15:chartTrackingRefBased/>
  <w15:docId w15:val="{EC1C42B9-5621-4481-9987-B521E3A4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A05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uto"/>
      <w:ind w:left="1148" w:firstLine="0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5">
    <w:name w:val="heading 5"/>
    <w:basedOn w:val="Normal"/>
    <w:next w:val="Normal"/>
    <w:link w:val="Ttulo5Car"/>
    <w:qFormat/>
    <w:rsid w:val="00056F13"/>
    <w:pPr>
      <w:widowControl w:val="0"/>
      <w:suppressAutoHyphens w:val="0"/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56F13"/>
    <w:pPr>
      <w:widowControl w:val="0"/>
      <w:suppressAutoHyphens w:val="0"/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056F13"/>
    <w:pPr>
      <w:widowControl w:val="0"/>
      <w:suppressAutoHyphens w:val="0"/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 w:cs="Arial" w:hint="default"/>
      <w:b/>
      <w:i w:val="0"/>
      <w:sz w:val="28"/>
    </w:rPr>
  </w:style>
  <w:style w:type="character" w:customStyle="1" w:styleId="WW8Num1z1">
    <w:name w:val="WW8Num1z1"/>
    <w:rPr>
      <w:rFonts w:ascii="Book Antiqua" w:hAnsi="Book Antiqua" w:cs="Book Antiqua" w:hint="default"/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  <w:rPr>
      <w:rFonts w:hint="default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  <w:color w:val="auto"/>
    </w:rPr>
  </w:style>
  <w:style w:type="character" w:customStyle="1" w:styleId="WW8Num2z1">
    <w:name w:val="WW8Num2z1"/>
    <w:rPr>
      <w:rFonts w:ascii="Courier New" w:hAnsi="Courier New" w:cs="Courier New" w:hint="default"/>
      <w:lang w:val="es-ES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cs="Book Antiqua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6z0">
    <w:name w:val="WW8Num6z0"/>
    <w:rPr>
      <w:rFonts w:ascii="Wingdings" w:hAnsi="Wingdings" w:cs="Wingdings" w:hint="default"/>
      <w:lang w:val="en-GB"/>
    </w:rPr>
  </w:style>
  <w:style w:type="character" w:customStyle="1" w:styleId="WW8Num7z0">
    <w:name w:val="WW8Num7z0"/>
    <w:rPr>
      <w:rFonts w:cs="Book Antiqua" w:hint="default"/>
      <w:b/>
      <w:i w:val="0"/>
      <w:color w:val="auto"/>
    </w:rPr>
  </w:style>
  <w:style w:type="character" w:customStyle="1" w:styleId="WW8Num8z0">
    <w:name w:val="WW8Num8z0"/>
    <w:rPr>
      <w:rFonts w:ascii="Arial" w:hAnsi="Arial" w:cs="Arial" w:hint="default"/>
      <w:b/>
      <w:i w:val="0"/>
      <w:sz w:val="28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1">
    <w:name w:val="WW8Num8z1"/>
    <w:rPr>
      <w:rFonts w:ascii="Book Antiqua" w:hAnsi="Book Antiqua" w:cs="Book Antiqua" w:hint="default"/>
      <w:b/>
      <w:i w:val="0"/>
      <w:sz w:val="24"/>
    </w:rPr>
  </w:style>
  <w:style w:type="character" w:customStyle="1" w:styleId="WW8Num8z3">
    <w:name w:val="WW8Num8z3"/>
    <w:rPr>
      <w:rFonts w:hint="default"/>
    </w:rPr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9z1">
    <w:name w:val="WW8Num9z1"/>
    <w:rPr>
      <w:rFonts w:ascii="Symbol" w:hAnsi="Symbol" w:cs="Symbol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hint="default"/>
      <w:b/>
      <w:i w:val="0"/>
      <w:color w:val="auto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Wingdings" w:hAnsi="Wingdings" w:cs="Wingdings" w:hint="default"/>
      <w:color w:val="auto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ascii="Book Antiqua" w:hAnsi="Book Antiqua" w:cs="Book Antiqua" w:hint="default"/>
      <w:b/>
      <w:i w:val="0"/>
      <w:sz w:val="24"/>
    </w:rPr>
  </w:style>
  <w:style w:type="character" w:customStyle="1" w:styleId="WW8Num14z0">
    <w:name w:val="WW8Num14z0"/>
    <w:rPr>
      <w:rFonts w:ascii="Wingdings" w:hAnsi="Wingdings" w:cs="Wingdings" w:hint="default"/>
      <w:color w:val="auto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  <w:color w:val="auto"/>
    </w:rPr>
  </w:style>
  <w:style w:type="character" w:customStyle="1" w:styleId="WW8Num16z1">
    <w:name w:val="WW8Num16z1"/>
    <w:rPr>
      <w:rFonts w:ascii="Wingdings" w:hAnsi="Wingdings" w:cs="Wingdings" w:hint="default"/>
    </w:rPr>
  </w:style>
  <w:style w:type="character" w:customStyle="1" w:styleId="WW8Num16z4">
    <w:name w:val="WW8Num16z4"/>
    <w:rPr>
      <w:rFonts w:ascii="Courier New" w:hAnsi="Courier New" w:cs="Courier New" w:hint="default"/>
    </w:rPr>
  </w:style>
  <w:style w:type="character" w:customStyle="1" w:styleId="WW8Num16z6">
    <w:name w:val="WW8Num16z6"/>
    <w:rPr>
      <w:rFonts w:ascii="Symbol" w:hAnsi="Symbol" w:cs="Symbol" w:hint="default"/>
    </w:rPr>
  </w:style>
  <w:style w:type="character" w:customStyle="1" w:styleId="WW8Num17z0">
    <w:name w:val="WW8Num17z0"/>
    <w:rPr>
      <w:rFonts w:hint="default"/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Book Antiqua" w:hAnsi="Book Antiqua" w:cs="Book Antiqua" w:hint="default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link w:val="TextoindependienteCar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="Calibri" w:hAnsi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57F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FF57F0"/>
    <w:rPr>
      <w:rFonts w:ascii="Tahoma" w:hAnsi="Tahoma" w:cs="Tahoma"/>
      <w:sz w:val="16"/>
      <w:szCs w:val="16"/>
      <w:lang w:eastAsia="ar-S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805D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9805DE"/>
    <w:rPr>
      <w:sz w:val="16"/>
      <w:szCs w:val="16"/>
      <w:lang w:eastAsia="ar-SA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7F1FAD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laconcuadrcula">
    <w:name w:val="Table Grid"/>
    <w:basedOn w:val="Tablanormal"/>
    <w:uiPriority w:val="39"/>
    <w:rsid w:val="00F94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14B7"/>
    <w:pPr>
      <w:suppressAutoHyphens w:val="0"/>
      <w:spacing w:before="100" w:beforeAutospacing="1" w:after="100" w:afterAutospacing="1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514B7"/>
    <w:pPr>
      <w:suppressAutoHyphens w:val="0"/>
      <w:ind w:left="720"/>
      <w:contextualSpacing/>
    </w:pPr>
    <w:rPr>
      <w:lang w:eastAsia="es-ES"/>
    </w:rPr>
  </w:style>
  <w:style w:type="paragraph" w:customStyle="1" w:styleId="listparagraph">
    <w:name w:val="listparagraph"/>
    <w:basedOn w:val="Normal"/>
    <w:rsid w:val="00263FB0"/>
    <w:pPr>
      <w:suppressAutoHyphens w:val="0"/>
      <w:spacing w:line="240" w:lineRule="atLeast"/>
      <w:ind w:left="720"/>
    </w:pPr>
    <w:rPr>
      <w:sz w:val="20"/>
      <w:szCs w:val="20"/>
      <w:lang w:eastAsia="es-ES"/>
    </w:rPr>
  </w:style>
  <w:style w:type="character" w:customStyle="1" w:styleId="Ttulo2Car">
    <w:name w:val="Título 2 Car"/>
    <w:link w:val="Ttulo2"/>
    <w:rsid w:val="00CF6119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Ttulo5Car">
    <w:name w:val="Título 5 Car"/>
    <w:link w:val="Ttulo5"/>
    <w:rsid w:val="00056F13"/>
    <w:rPr>
      <w:rFonts w:ascii="Arial" w:hAnsi="Arial"/>
      <w:sz w:val="22"/>
      <w:lang w:val="en-US" w:eastAsia="en-US"/>
    </w:rPr>
  </w:style>
  <w:style w:type="character" w:customStyle="1" w:styleId="Ttulo6Car">
    <w:name w:val="Título 6 Car"/>
    <w:link w:val="Ttulo6"/>
    <w:rsid w:val="00056F13"/>
    <w:rPr>
      <w:rFonts w:ascii="Arial" w:hAnsi="Arial"/>
      <w:i/>
      <w:sz w:val="22"/>
      <w:lang w:val="en-US" w:eastAsia="en-US"/>
    </w:rPr>
  </w:style>
  <w:style w:type="character" w:customStyle="1" w:styleId="Ttulo8Car">
    <w:name w:val="Título 8 Car"/>
    <w:link w:val="Ttulo8"/>
    <w:rsid w:val="00056F13"/>
    <w:rPr>
      <w:rFonts w:ascii="Arial" w:hAnsi="Arial"/>
      <w:i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23E8F"/>
    <w:pPr>
      <w:widowControl w:val="0"/>
      <w:suppressAutoHyphens w:val="0"/>
      <w:spacing w:line="240" w:lineRule="atLeast"/>
      <w:jc w:val="both"/>
    </w:pPr>
    <w:rPr>
      <w:rFonts w:ascii="Arial" w:hAnsi="Arial" w:cs="Arial"/>
      <w:color w:val="548DD4"/>
      <w:sz w:val="22"/>
      <w:szCs w:val="22"/>
      <w:lang w:val="es-CO" w:eastAsia="en-US"/>
    </w:rPr>
  </w:style>
  <w:style w:type="paragraph" w:customStyle="1" w:styleId="ListHeader">
    <w:name w:val="List Header"/>
    <w:next w:val="Normal"/>
    <w:uiPriority w:val="99"/>
    <w:rsid w:val="00B23E8F"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b/>
      <w:bCs/>
      <w:i/>
      <w:iCs/>
      <w:color w:val="0000A0"/>
      <w:u w:color="000000"/>
      <w:shd w:val="clear" w:color="auto" w:fill="FFFFFF"/>
      <w:lang w:val="en-AU" w:eastAsia="es-CO"/>
    </w:rPr>
  </w:style>
  <w:style w:type="paragraph" w:styleId="Sinespaciado">
    <w:name w:val="No Spacing"/>
    <w:uiPriority w:val="1"/>
    <w:qFormat/>
    <w:rsid w:val="0031331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7871E5"/>
    <w:rPr>
      <w:rFonts w:ascii="Courier New" w:eastAsia="Times New Roman" w:hAnsi="Courier New" w:cs="Courier New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203802"/>
    <w:rPr>
      <w:rFonts w:ascii="Arial" w:hAnsi="Arial" w:cs="Arial"/>
      <w:sz w:val="24"/>
      <w:szCs w:val="24"/>
      <w:lang w:val="es-AR" w:eastAsia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02AB5"/>
    <w:rPr>
      <w:color w:val="605E5C"/>
      <w:shd w:val="clear" w:color="auto" w:fill="E1DFDD"/>
    </w:rPr>
  </w:style>
  <w:style w:type="table" w:styleId="Tablanormal1">
    <w:name w:val="Plain Table 1"/>
    <w:basedOn w:val="Tablanormal"/>
    <w:uiPriority w:val="41"/>
    <w:rsid w:val="00102AB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7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0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07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8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4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3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6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5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6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gi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2A6D7-B354-4267-91DF-4D001603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ESPECIFICACIàN-DE-REQUERIMIENTOS.dot</Template>
  <TotalTime>387</TotalTime>
  <Pages>85</Pages>
  <Words>9094</Words>
  <Characters>50017</Characters>
  <Application>Microsoft Office Word</Application>
  <DocSecurity>0</DocSecurity>
  <Lines>416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 </Company>
  <LinksUpToDate>false</LinksUpToDate>
  <CharactersWithSpaces>58994</CharactersWithSpaces>
  <SharedDoc>false</SharedDoc>
  <HLinks>
    <vt:vector size="252" baseType="variant"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_Toc61560587</vt:lpwstr>
      </vt:variant>
      <vt:variant>
        <vt:i4>1245243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_Toc61560586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_Toc61560585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_Toc61560584</vt:lpwstr>
      </vt:variant>
      <vt:variant>
        <vt:i4>1441851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_Toc61560583</vt:lpwstr>
      </vt:variant>
      <vt:variant>
        <vt:i4>1507387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_Toc61560582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_Toc61560581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_Toc61560580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_Toc61560579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_Toc61560578</vt:lpwstr>
      </vt:variant>
      <vt:variant>
        <vt:i4>1179700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_Toc61560577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_Toc61560576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_Toc61560575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_Toc61560574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_Toc61560573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_Toc61560572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_Toc61560571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_Toc61560570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_Toc61560569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_Toc61560568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_Toc61560567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_Toc61560566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_Toc61560565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_Toc61560564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_Toc61560563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_Toc61560562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_Toc61560561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_Toc61560560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_Toc61560559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_Toc61560558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_Toc61560557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_Toc61560556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_Toc61560555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_Toc61560554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_Toc61560553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_Toc61560552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_Toc61560551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_Toc61560550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_Toc61560549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_Toc61560548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_Toc61560547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_Toc61560546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/>
  <dc:creator>X X</dc:creator>
  <cp:keywords/>
  <cp:lastModifiedBy>Carranza Bryan</cp:lastModifiedBy>
  <cp:revision>23</cp:revision>
  <cp:lastPrinted>1900-01-01T05:00:00Z</cp:lastPrinted>
  <dcterms:created xsi:type="dcterms:W3CDTF">2025-05-01T04:46:00Z</dcterms:created>
  <dcterms:modified xsi:type="dcterms:W3CDTF">2025-06-26T20:00:00Z</dcterms:modified>
</cp:coreProperties>
</file>