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D75C238" w14:textId="77777777" w:rsidR="00547DD9" w:rsidRPr="0039736F" w:rsidRDefault="00547DD9">
      <w:pPr>
        <w:rPr>
          <w:rFonts w:ascii="Calibri" w:hAnsi="Calibri"/>
        </w:rPr>
      </w:pPr>
      <w:bookmarkStart w:id="0" w:name="_Hlk127927918"/>
      <w:bookmarkEnd w:id="0"/>
    </w:p>
    <w:p w14:paraId="29A8E298" w14:textId="77777777" w:rsidR="00547DD9" w:rsidRPr="0039736F" w:rsidRDefault="00547DD9">
      <w:pPr>
        <w:rPr>
          <w:rFonts w:ascii="Calibri" w:hAnsi="Calibri"/>
        </w:rPr>
      </w:pPr>
    </w:p>
    <w:p w14:paraId="4F09AB9F" w14:textId="77777777" w:rsidR="00547DD9" w:rsidRPr="0039736F" w:rsidRDefault="00547DD9">
      <w:pPr>
        <w:rPr>
          <w:rFonts w:ascii="Calibri" w:hAnsi="Calibri"/>
        </w:rPr>
      </w:pPr>
    </w:p>
    <w:p w14:paraId="4109DAC3" w14:textId="77777777" w:rsidR="00547DD9" w:rsidRPr="0039736F" w:rsidRDefault="00547DD9">
      <w:pPr>
        <w:rPr>
          <w:rFonts w:ascii="Calibri" w:hAnsi="Calibri"/>
        </w:rPr>
      </w:pPr>
    </w:p>
    <w:p w14:paraId="321A492D" w14:textId="77777777" w:rsidR="00547DD9" w:rsidRPr="0039736F" w:rsidRDefault="00547DD9">
      <w:pPr>
        <w:rPr>
          <w:rFonts w:ascii="Calibri" w:hAnsi="Calibri"/>
        </w:rPr>
      </w:pPr>
    </w:p>
    <w:p w14:paraId="35761120" w14:textId="77777777" w:rsidR="00547DD9" w:rsidRPr="0039736F" w:rsidRDefault="00547DD9">
      <w:pPr>
        <w:rPr>
          <w:rFonts w:ascii="Calibri" w:hAnsi="Calibri"/>
        </w:rPr>
      </w:pPr>
    </w:p>
    <w:p w14:paraId="0D7BC0EF" w14:textId="77777777" w:rsidR="00547DD9" w:rsidRPr="0039736F" w:rsidRDefault="00547DD9">
      <w:pPr>
        <w:rPr>
          <w:rFonts w:ascii="Calibri" w:hAnsi="Calibri"/>
        </w:rPr>
      </w:pPr>
    </w:p>
    <w:p w14:paraId="5FA54F2A" w14:textId="77777777" w:rsidR="00597881" w:rsidRPr="0039736F" w:rsidRDefault="00597881">
      <w:pPr>
        <w:rPr>
          <w:rFonts w:ascii="Calibri" w:hAnsi="Calibri"/>
        </w:rPr>
      </w:pPr>
    </w:p>
    <w:p w14:paraId="63DADCE4" w14:textId="77777777" w:rsidR="00597881" w:rsidRPr="0039736F" w:rsidRDefault="00597881">
      <w:pPr>
        <w:rPr>
          <w:rFonts w:ascii="Calibri" w:hAnsi="Calibri"/>
        </w:rPr>
      </w:pPr>
    </w:p>
    <w:p w14:paraId="5E59007A" w14:textId="77777777" w:rsidR="00597881" w:rsidRPr="0039736F" w:rsidRDefault="00597881">
      <w:pPr>
        <w:rPr>
          <w:rFonts w:ascii="Calibri" w:hAnsi="Calibri"/>
        </w:rPr>
      </w:pPr>
    </w:p>
    <w:p w14:paraId="17742682" w14:textId="77777777" w:rsidR="00597881" w:rsidRPr="0039736F" w:rsidRDefault="00597881">
      <w:pPr>
        <w:rPr>
          <w:rFonts w:ascii="Calibri" w:hAnsi="Calibri"/>
        </w:rPr>
      </w:pPr>
    </w:p>
    <w:p w14:paraId="5DF60910" w14:textId="77777777" w:rsidR="00597881" w:rsidRPr="0039736F" w:rsidRDefault="00597881">
      <w:pPr>
        <w:rPr>
          <w:rFonts w:ascii="Calibri" w:hAnsi="Calibri"/>
        </w:rPr>
      </w:pPr>
    </w:p>
    <w:p w14:paraId="42C6A1B9" w14:textId="77777777" w:rsidR="00547DD9" w:rsidRPr="0039736F" w:rsidRDefault="00547DD9">
      <w:pPr>
        <w:rPr>
          <w:rFonts w:ascii="Calibri" w:hAnsi="Calibri"/>
        </w:rPr>
      </w:pPr>
    </w:p>
    <w:p w14:paraId="59371A29" w14:textId="77777777" w:rsidR="001E2593" w:rsidRPr="0039736F" w:rsidRDefault="001E2593">
      <w:pPr>
        <w:rPr>
          <w:rFonts w:ascii="Calibri" w:hAnsi="Calibri"/>
        </w:rPr>
      </w:pPr>
    </w:p>
    <w:p w14:paraId="31F37C93" w14:textId="77777777" w:rsidR="00547DD9" w:rsidRPr="0039736F" w:rsidRDefault="00547DD9">
      <w:pPr>
        <w:rPr>
          <w:rFonts w:ascii="Calibri" w:hAnsi="Calibri"/>
        </w:rPr>
      </w:pPr>
    </w:p>
    <w:p w14:paraId="64FED989" w14:textId="77777777" w:rsidR="00547DD9" w:rsidRDefault="00547DD9">
      <w:pPr>
        <w:rPr>
          <w:rFonts w:ascii="Calibri" w:hAnsi="Calibri"/>
        </w:rPr>
      </w:pPr>
    </w:p>
    <w:p w14:paraId="702E06DD" w14:textId="77777777" w:rsidR="00155ECC" w:rsidRPr="0039736F" w:rsidRDefault="00155ECC">
      <w:pPr>
        <w:rPr>
          <w:rFonts w:ascii="Calibri" w:hAnsi="Calibri"/>
        </w:rPr>
      </w:pPr>
    </w:p>
    <w:p w14:paraId="1FEC3736" w14:textId="77777777" w:rsidR="00547DD9" w:rsidRPr="0039736F" w:rsidRDefault="00547DD9">
      <w:pPr>
        <w:rPr>
          <w:rFonts w:ascii="Calibri" w:hAnsi="Calibri"/>
        </w:rPr>
      </w:pPr>
    </w:p>
    <w:p w14:paraId="440ECF4F" w14:textId="2CA91808" w:rsidR="00547DD9" w:rsidRPr="00155ECC" w:rsidRDefault="00B7456B" w:rsidP="00155ECC">
      <w:pPr>
        <w:pStyle w:val="Ttulo7"/>
        <w:rPr>
          <w:rFonts w:ascii="Calibri" w:hAnsi="Calibri"/>
        </w:rPr>
      </w:pPr>
      <w:r w:rsidRPr="0039736F">
        <w:rPr>
          <w:rFonts w:ascii="Calibri" w:hAnsi="Calibri"/>
        </w:rPr>
        <w:t xml:space="preserve">DOCUMENTO DE </w:t>
      </w:r>
      <w:r>
        <w:rPr>
          <w:rFonts w:ascii="Calibri" w:hAnsi="Calibri"/>
        </w:rPr>
        <w:t xml:space="preserve">INSTRUCCIONES </w:t>
      </w:r>
      <w:r w:rsidR="000D50B1">
        <w:rPr>
          <w:rFonts w:ascii="Calibri" w:hAnsi="Calibri"/>
        </w:rPr>
        <w:t>PARA ABRIR EL PROYECTO</w:t>
      </w:r>
    </w:p>
    <w:p w14:paraId="0733E87D" w14:textId="6FEB7E4C" w:rsidR="002B27F7" w:rsidRPr="0039736F" w:rsidRDefault="0087458B" w:rsidP="00405FC7">
      <w:pPr>
        <w:numPr>
          <w:ilvl w:val="0"/>
          <w:numId w:val="1"/>
        </w:numPr>
        <w:jc w:val="center"/>
      </w:pPr>
      <w:r w:rsidRPr="0039736F">
        <w:t>C</w:t>
      </w:r>
      <w:r w:rsidR="002B27F7" w:rsidRPr="0039736F">
        <w:t xml:space="preserve">urso de </w:t>
      </w:r>
      <w:r w:rsidR="00042C5F">
        <w:t>Construcción</w:t>
      </w:r>
      <w:r w:rsidR="002B27F7" w:rsidRPr="0039736F">
        <w:t xml:space="preserve"> de Softwar</w:t>
      </w:r>
      <w:r w:rsidR="00627D51">
        <w:t>e</w:t>
      </w:r>
    </w:p>
    <w:p w14:paraId="191F94B1" w14:textId="77777777" w:rsidR="00CA1E1F" w:rsidRPr="0039736F" w:rsidRDefault="00CA1E1F" w:rsidP="002B27F7">
      <w:pPr>
        <w:numPr>
          <w:ilvl w:val="0"/>
          <w:numId w:val="1"/>
        </w:numPr>
        <w:jc w:val="center"/>
      </w:pPr>
    </w:p>
    <w:p w14:paraId="63BF2925" w14:textId="2653B5ED" w:rsidR="00AA7253" w:rsidRDefault="001905F6" w:rsidP="00AA7253">
      <w:pPr>
        <w:jc w:val="center"/>
      </w:pPr>
      <w:r w:rsidRPr="0039736F">
        <w:t>(</w:t>
      </w:r>
      <w:r w:rsidR="00AA7253" w:rsidRPr="00AA7253">
        <w:t>Carranza Freijo Bryan alexander, Carrión Loaiza Marc Anthony,</w:t>
      </w:r>
    </w:p>
    <w:p w14:paraId="379A5DFD" w14:textId="43342534" w:rsidR="00AA7253" w:rsidRDefault="00AA7253" w:rsidP="00AA7253">
      <w:pPr>
        <w:jc w:val="center"/>
      </w:pPr>
      <w:r w:rsidRPr="00AA7253">
        <w:t xml:space="preserve">Chiriguaya Vásquez Héctor jeremías, Hidalgo </w:t>
      </w:r>
      <w:r>
        <w:t>Mor</w:t>
      </w:r>
      <w:r w:rsidRPr="00AA7253">
        <w:t xml:space="preserve">an Ronny </w:t>
      </w:r>
      <w:r>
        <w:t>A</w:t>
      </w:r>
      <w:r w:rsidRPr="00AA7253">
        <w:t>lexander,</w:t>
      </w:r>
    </w:p>
    <w:p w14:paraId="4B1E36F1" w14:textId="43B54880" w:rsidR="00627D51" w:rsidRDefault="00AA7253" w:rsidP="00AA7253">
      <w:pPr>
        <w:jc w:val="center"/>
      </w:pPr>
      <w:r>
        <w:t xml:space="preserve">Morales </w:t>
      </w:r>
      <w:r w:rsidRPr="00AA7253">
        <w:t xml:space="preserve">Espinales </w:t>
      </w:r>
      <w:r>
        <w:t>T</w:t>
      </w:r>
      <w:r w:rsidRPr="00AA7253">
        <w:t>erry Alejandro</w:t>
      </w:r>
      <w:r w:rsidR="00627D51" w:rsidRPr="00645D1D">
        <w:t>)</w:t>
      </w:r>
    </w:p>
    <w:p w14:paraId="54574F1F" w14:textId="77777777" w:rsidR="00F61B27" w:rsidRDefault="00F61B27" w:rsidP="00627D51">
      <w:pPr>
        <w:jc w:val="center"/>
      </w:pPr>
    </w:p>
    <w:p w14:paraId="28AA1B2B" w14:textId="77777777" w:rsidR="00F61B27" w:rsidRPr="00645D1D" w:rsidRDefault="00F61B27" w:rsidP="00627D51">
      <w:pPr>
        <w:jc w:val="center"/>
      </w:pPr>
    </w:p>
    <w:p w14:paraId="6D6AAE44" w14:textId="612E94CA" w:rsidR="001905F6" w:rsidRPr="00627D51" w:rsidRDefault="001905F6" w:rsidP="00627D51">
      <w:pPr>
        <w:jc w:val="center"/>
        <w:rPr>
          <w:u w:val="single"/>
        </w:rPr>
      </w:pPr>
    </w:p>
    <w:p w14:paraId="6DEE9D7A" w14:textId="77777777" w:rsidR="00547DD9" w:rsidRPr="0039736F" w:rsidRDefault="00547DD9">
      <w:pPr>
        <w:rPr>
          <w:rFonts w:ascii="Calibri" w:hAnsi="Calibri"/>
        </w:rPr>
      </w:pPr>
    </w:p>
    <w:p w14:paraId="761C3B1E" w14:textId="77777777" w:rsidR="00547DD9" w:rsidRPr="0039736F" w:rsidRDefault="00547DD9">
      <w:pPr>
        <w:rPr>
          <w:rFonts w:ascii="Calibri" w:hAnsi="Calibri"/>
        </w:rPr>
      </w:pPr>
    </w:p>
    <w:p w14:paraId="3414DA05" w14:textId="77777777" w:rsidR="00547DD9" w:rsidRPr="0039736F" w:rsidRDefault="00547DD9">
      <w:pPr>
        <w:rPr>
          <w:rFonts w:ascii="Calibri" w:hAnsi="Calibri"/>
        </w:rPr>
      </w:pPr>
    </w:p>
    <w:p w14:paraId="1EFCCFDB" w14:textId="77777777" w:rsidR="00547DD9" w:rsidRPr="0039736F" w:rsidRDefault="00547DD9">
      <w:pPr>
        <w:rPr>
          <w:rFonts w:ascii="Calibri" w:hAnsi="Calibri"/>
        </w:rPr>
      </w:pPr>
    </w:p>
    <w:p w14:paraId="63BEB676" w14:textId="77777777" w:rsidR="00547DD9" w:rsidRPr="0039736F" w:rsidRDefault="00547DD9">
      <w:pPr>
        <w:rPr>
          <w:rFonts w:ascii="Calibri" w:hAnsi="Calibri"/>
        </w:rPr>
      </w:pPr>
    </w:p>
    <w:p w14:paraId="266AA5A9" w14:textId="77777777" w:rsidR="00547DD9" w:rsidRPr="0039736F" w:rsidRDefault="00547DD9">
      <w:pPr>
        <w:rPr>
          <w:rFonts w:ascii="Calibri" w:hAnsi="Calibri"/>
        </w:rPr>
      </w:pPr>
    </w:p>
    <w:p w14:paraId="6462013C" w14:textId="77777777" w:rsidR="00547DD9" w:rsidRPr="0039736F" w:rsidRDefault="00547DD9">
      <w:pPr>
        <w:rPr>
          <w:rFonts w:ascii="Calibri" w:hAnsi="Calibri"/>
        </w:rPr>
      </w:pPr>
    </w:p>
    <w:p w14:paraId="1ED64785" w14:textId="77777777" w:rsidR="00547DD9" w:rsidRPr="0039736F" w:rsidRDefault="00547DD9">
      <w:pPr>
        <w:rPr>
          <w:rFonts w:ascii="Calibri" w:hAnsi="Calibri"/>
        </w:rPr>
      </w:pPr>
    </w:p>
    <w:p w14:paraId="1D82824D" w14:textId="77777777" w:rsidR="00547DD9" w:rsidRPr="0039736F" w:rsidRDefault="00547DD9">
      <w:pPr>
        <w:rPr>
          <w:rFonts w:ascii="Calibri" w:hAnsi="Calibri"/>
        </w:rPr>
      </w:pPr>
    </w:p>
    <w:p w14:paraId="32CD744D" w14:textId="77777777" w:rsidR="00547DD9" w:rsidRPr="0039736F" w:rsidRDefault="00547DD9">
      <w:pPr>
        <w:rPr>
          <w:rFonts w:ascii="Calibri" w:hAnsi="Calibri"/>
        </w:rPr>
      </w:pPr>
    </w:p>
    <w:p w14:paraId="0EF38DE2" w14:textId="77777777" w:rsidR="00547DD9" w:rsidRPr="0039736F" w:rsidRDefault="00547DD9">
      <w:pPr>
        <w:rPr>
          <w:rFonts w:ascii="Calibri" w:hAnsi="Calibri"/>
        </w:rPr>
      </w:pPr>
    </w:p>
    <w:p w14:paraId="3096DDC3" w14:textId="77777777" w:rsidR="00547DD9" w:rsidRPr="0039736F" w:rsidRDefault="00547DD9">
      <w:pPr>
        <w:rPr>
          <w:rFonts w:ascii="Calibri" w:hAnsi="Calibri"/>
        </w:rPr>
      </w:pPr>
    </w:p>
    <w:p w14:paraId="26C64055" w14:textId="77777777" w:rsidR="00547DD9" w:rsidRPr="0039736F" w:rsidRDefault="00547DD9">
      <w:pPr>
        <w:rPr>
          <w:rFonts w:ascii="Calibri" w:hAnsi="Calibri"/>
        </w:rPr>
      </w:pPr>
    </w:p>
    <w:p w14:paraId="1E9EC317" w14:textId="77777777" w:rsidR="00547DD9" w:rsidRPr="0039736F" w:rsidRDefault="00547DD9">
      <w:pPr>
        <w:rPr>
          <w:rFonts w:ascii="Calibri" w:hAnsi="Calibri"/>
        </w:rPr>
      </w:pPr>
    </w:p>
    <w:p w14:paraId="4BAF0466" w14:textId="77777777" w:rsidR="00547DD9" w:rsidRPr="0039736F" w:rsidRDefault="00547DD9">
      <w:pPr>
        <w:rPr>
          <w:rFonts w:ascii="Calibri" w:hAnsi="Calibri"/>
        </w:rPr>
      </w:pPr>
    </w:p>
    <w:p w14:paraId="14489BFE" w14:textId="77777777" w:rsidR="00547DD9" w:rsidRPr="0039736F" w:rsidRDefault="00547DD9">
      <w:pPr>
        <w:rPr>
          <w:rFonts w:ascii="Calibri" w:hAnsi="Calibri"/>
        </w:rPr>
      </w:pPr>
    </w:p>
    <w:p w14:paraId="40951812" w14:textId="77777777" w:rsidR="00547DD9" w:rsidRPr="0039736F" w:rsidRDefault="00547DD9">
      <w:pPr>
        <w:rPr>
          <w:rFonts w:ascii="Calibri" w:hAnsi="Calibri"/>
        </w:rPr>
      </w:pPr>
    </w:p>
    <w:p w14:paraId="32C9383E" w14:textId="77777777" w:rsidR="00547DD9" w:rsidRPr="0039736F" w:rsidRDefault="00547DD9">
      <w:pPr>
        <w:rPr>
          <w:rFonts w:ascii="Calibri" w:hAnsi="Calibri"/>
        </w:rPr>
      </w:pPr>
    </w:p>
    <w:p w14:paraId="6E26D7BE" w14:textId="77777777" w:rsidR="00547DD9" w:rsidRPr="0039736F" w:rsidRDefault="00547DD9">
      <w:pPr>
        <w:rPr>
          <w:rFonts w:ascii="Calibri" w:hAnsi="Calibri"/>
        </w:rPr>
      </w:pPr>
    </w:p>
    <w:p w14:paraId="632F98B8" w14:textId="77777777" w:rsidR="00A1079C" w:rsidRPr="0039736F" w:rsidRDefault="00A1079C">
      <w:pPr>
        <w:rPr>
          <w:rFonts w:ascii="Calibri" w:hAnsi="Calibri"/>
        </w:rPr>
      </w:pPr>
    </w:p>
    <w:p w14:paraId="3402BF0F" w14:textId="77777777" w:rsidR="00A1079C" w:rsidRPr="0039736F" w:rsidRDefault="00A1079C">
      <w:pPr>
        <w:rPr>
          <w:rFonts w:ascii="Calibri" w:hAnsi="Calibri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ES" w:eastAsia="ar-SA"/>
        </w:rPr>
        <w:id w:val="-11410359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9CC8F8" w14:textId="14759A22" w:rsidR="0085247B" w:rsidRPr="0085247B" w:rsidRDefault="0085247B" w:rsidP="0085247B">
          <w:pPr>
            <w:pStyle w:val="TtuloTDC"/>
            <w:jc w:val="center"/>
            <w:rPr>
              <w:rFonts w:ascii="Calibri" w:hAnsi="Calibri" w:cs="Calibri"/>
              <w:b/>
              <w:bCs/>
              <w:color w:val="000000" w:themeColor="text1"/>
              <w:sz w:val="40"/>
              <w:szCs w:val="40"/>
            </w:rPr>
          </w:pPr>
          <w:r w:rsidRPr="0085247B">
            <w:rPr>
              <w:rFonts w:ascii="Calibri" w:hAnsi="Calibri" w:cs="Calibri"/>
              <w:b/>
              <w:bCs/>
              <w:color w:val="000000" w:themeColor="text1"/>
              <w:sz w:val="40"/>
              <w:szCs w:val="40"/>
              <w:lang w:val="es-ES"/>
            </w:rPr>
            <w:t>Tabla de contenido</w:t>
          </w:r>
        </w:p>
        <w:p w14:paraId="0879DC52" w14:textId="04FC2355" w:rsidR="00C51105" w:rsidRDefault="0085247B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749431" w:history="1">
            <w:r w:rsidR="00C51105" w:rsidRPr="00E06D26">
              <w:rPr>
                <w:rStyle w:val="Hipervnculo"/>
                <w:rFonts w:cs="Calibri"/>
                <w:noProof/>
              </w:rPr>
              <w:t>Guía para Configurar y Ejecutar el Proyecto “Sistema de Ventas de Productos”</w:t>
            </w:r>
            <w:r w:rsidR="00C51105">
              <w:rPr>
                <w:noProof/>
                <w:webHidden/>
              </w:rPr>
              <w:tab/>
            </w:r>
            <w:r w:rsidR="00C51105">
              <w:rPr>
                <w:noProof/>
                <w:webHidden/>
              </w:rPr>
              <w:fldChar w:fldCharType="begin"/>
            </w:r>
            <w:r w:rsidR="00C51105">
              <w:rPr>
                <w:noProof/>
                <w:webHidden/>
              </w:rPr>
              <w:instrText xml:space="preserve"> PAGEREF _Toc196749431 \h </w:instrText>
            </w:r>
            <w:r w:rsidR="00C51105">
              <w:rPr>
                <w:noProof/>
                <w:webHidden/>
              </w:rPr>
            </w:r>
            <w:r w:rsidR="00C51105">
              <w:rPr>
                <w:noProof/>
                <w:webHidden/>
              </w:rPr>
              <w:fldChar w:fldCharType="separate"/>
            </w:r>
            <w:r w:rsidR="00C51105">
              <w:rPr>
                <w:noProof/>
                <w:webHidden/>
              </w:rPr>
              <w:t>3</w:t>
            </w:r>
            <w:r w:rsidR="00C51105">
              <w:rPr>
                <w:noProof/>
                <w:webHidden/>
              </w:rPr>
              <w:fldChar w:fldCharType="end"/>
            </w:r>
          </w:hyperlink>
        </w:p>
        <w:p w14:paraId="4605E12C" w14:textId="454C56A8" w:rsidR="00C51105" w:rsidRDefault="00C5110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6749432" w:history="1">
            <w:r w:rsidRPr="00E06D26">
              <w:rPr>
                <w:rStyle w:val="Hipervnculo"/>
                <w:rFonts w:cs="Calibri"/>
                <w:noProof/>
              </w:rPr>
              <w:t>Instalación y Configuración del Entorno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C3557" w14:textId="7D43E38D" w:rsidR="00C51105" w:rsidRDefault="00C51105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6749433" w:history="1">
            <w:r w:rsidRPr="00E06D26">
              <w:rPr>
                <w:rStyle w:val="Hipervnculo"/>
                <w:rFonts w:cs="Calibri"/>
                <w:noProof/>
              </w:rPr>
              <w:t>Paso 1: Instalación de XAMPP Control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73B14" w14:textId="4EC14120" w:rsidR="00C51105" w:rsidRDefault="00C51105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6749434" w:history="1">
            <w:r w:rsidRPr="00E06D26">
              <w:rPr>
                <w:rStyle w:val="Hipervnculo"/>
                <w:rFonts w:cs="Calibri"/>
                <w:noProof/>
              </w:rPr>
              <w:t>Paso 2: Crear la Base de Datos "Database_Repair"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21407" w14:textId="64A237E6" w:rsidR="00C51105" w:rsidRDefault="00C51105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6749435" w:history="1">
            <w:r w:rsidRPr="00E06D26">
              <w:rPr>
                <w:rStyle w:val="Hipervnculo"/>
                <w:rFonts w:cs="Calibri"/>
                <w:noProof/>
              </w:rPr>
              <w:t>Paso 3: Cargar los Tables a la "Database_Repair"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73F5E" w14:textId="29FFE71B" w:rsidR="00C51105" w:rsidRDefault="00C5110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6749436" w:history="1">
            <w:r w:rsidRPr="00E06D26">
              <w:rPr>
                <w:rStyle w:val="Hipervnculo"/>
                <w:rFonts w:cs="Calibri"/>
                <w:noProof/>
              </w:rPr>
              <w:t>Abrir y Configurar el Proyecto en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69F10" w14:textId="05D645C2" w:rsidR="00C51105" w:rsidRDefault="00C51105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6749437" w:history="1">
            <w:r w:rsidRPr="00E06D26">
              <w:rPr>
                <w:rStyle w:val="Hipervnculo"/>
                <w:rFonts w:cs="Calibri"/>
                <w:noProof/>
              </w:rPr>
              <w:t>Paso 1: Instalación de Visual Studio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0FF34" w14:textId="08CBFC3A" w:rsidR="00C51105" w:rsidRDefault="00C51105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6749438" w:history="1">
            <w:r w:rsidRPr="00E06D26">
              <w:rPr>
                <w:rStyle w:val="Hipervnculo"/>
                <w:rFonts w:cs="Calibri"/>
                <w:noProof/>
              </w:rPr>
              <w:t>Paso 2: Mover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B584A" w14:textId="61AF525E" w:rsidR="00C51105" w:rsidRDefault="00C51105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6749439" w:history="1">
            <w:r w:rsidRPr="00E06D26">
              <w:rPr>
                <w:rStyle w:val="Hipervnculo"/>
                <w:rFonts w:cs="Calibri"/>
                <w:noProof/>
              </w:rPr>
              <w:t>Paso 3: Abrir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6E607" w14:textId="15B06A4B" w:rsidR="00C51105" w:rsidRDefault="00C51105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6749440" w:history="1">
            <w:r w:rsidRPr="00E06D26">
              <w:rPr>
                <w:rStyle w:val="Hipervnculo"/>
                <w:rFonts w:cs="Calibri"/>
                <w:noProof/>
              </w:rPr>
              <w:t>Paso 4: Verificar la Estructura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35788" w14:textId="67948FE8" w:rsidR="00C51105" w:rsidRDefault="00C5110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6749441" w:history="1">
            <w:r w:rsidRPr="00E06D26">
              <w:rPr>
                <w:rStyle w:val="Hipervnculo"/>
                <w:rFonts w:cs="Calibri"/>
                <w:noProof/>
              </w:rPr>
              <w:t>Configuración Final y Ejecución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1F711" w14:textId="1BA1D214" w:rsidR="00C51105" w:rsidRDefault="00C51105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6749442" w:history="1">
            <w:r w:rsidRPr="00E06D26">
              <w:rPr>
                <w:rStyle w:val="Hipervnculo"/>
                <w:rFonts w:cs="Calibri"/>
                <w:noProof/>
              </w:rPr>
              <w:t>Paso 1: Configurar la Conexión a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01EEB" w14:textId="401A5B4F" w:rsidR="00C51105" w:rsidRDefault="00C51105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6749443" w:history="1">
            <w:r w:rsidRPr="00E06D26">
              <w:rPr>
                <w:rStyle w:val="Hipervnculo"/>
                <w:rFonts w:cs="Calibri"/>
                <w:noProof/>
              </w:rPr>
              <w:t>Paso 2: Compilar y Ejecutar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EEBBE" w14:textId="14AE616C" w:rsidR="00C51105" w:rsidRDefault="00C51105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6749444" w:history="1">
            <w:r w:rsidRPr="00E06D26">
              <w:rPr>
                <w:rStyle w:val="Hipervnculo"/>
                <w:rFonts w:cs="Calibri"/>
                <w:noProof/>
              </w:rPr>
              <w:t>Paso 3: Verificar la Funcionalidad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6A6FE" w14:textId="0776D814" w:rsidR="0085247B" w:rsidRDefault="0085247B">
          <w:r>
            <w:rPr>
              <w:b/>
              <w:bCs/>
              <w:lang w:val="es-ES"/>
            </w:rPr>
            <w:fldChar w:fldCharType="end"/>
          </w:r>
        </w:p>
      </w:sdtContent>
    </w:sdt>
    <w:p w14:paraId="686871B9" w14:textId="77777777" w:rsidR="001A76E4" w:rsidRPr="0039736F" w:rsidRDefault="001A76E4" w:rsidP="00597881">
      <w:pPr>
        <w:pStyle w:val="TtulodeTDC"/>
        <w:tabs>
          <w:tab w:val="left" w:pos="284"/>
        </w:tabs>
        <w:jc w:val="center"/>
        <w:rPr>
          <w:rFonts w:ascii="Calibri" w:hAnsi="Calibri"/>
          <w:color w:val="auto"/>
          <w:sz w:val="16"/>
          <w:szCs w:val="16"/>
        </w:rPr>
      </w:pPr>
    </w:p>
    <w:p w14:paraId="3A4AD029" w14:textId="16229088" w:rsidR="007F1FAD" w:rsidRPr="0039736F" w:rsidRDefault="007F1FAD"/>
    <w:p w14:paraId="4FAAD287" w14:textId="37CC9058" w:rsidR="00416C86" w:rsidRDefault="00416C86" w:rsidP="004E4133">
      <w:pPr>
        <w:tabs>
          <w:tab w:val="left" w:pos="5572"/>
        </w:tabs>
        <w:rPr>
          <w:rFonts w:ascii="Calibri" w:hAnsi="Calibri" w:cs="Book Antiqua"/>
          <w:b/>
        </w:rPr>
      </w:pPr>
    </w:p>
    <w:p w14:paraId="6703BE4D" w14:textId="77777777" w:rsidR="00416C86" w:rsidRPr="004E4133" w:rsidRDefault="00416C86" w:rsidP="004E4133">
      <w:pPr>
        <w:tabs>
          <w:tab w:val="left" w:pos="5572"/>
        </w:tabs>
        <w:rPr>
          <w:rFonts w:ascii="Calibri" w:hAnsi="Calibri" w:cs="Book Antiqua"/>
        </w:rPr>
      </w:pPr>
    </w:p>
    <w:p w14:paraId="6FDA78F4" w14:textId="77777777" w:rsidR="00547DD9" w:rsidRPr="0039736F" w:rsidRDefault="00547DD9">
      <w:pPr>
        <w:pStyle w:val="Textoindependiente"/>
        <w:pageBreakBefore/>
        <w:rPr>
          <w:rFonts w:ascii="Calibri" w:hAnsi="Calibri"/>
          <w:lang w:val="es-EC"/>
        </w:rPr>
      </w:pPr>
    </w:p>
    <w:p w14:paraId="7A4912B6" w14:textId="1696F853" w:rsidR="00416C86" w:rsidRPr="0085247B" w:rsidRDefault="0085247B" w:rsidP="00801752">
      <w:pPr>
        <w:pStyle w:val="Ttulo1"/>
        <w:spacing w:before="0" w:after="0"/>
        <w:ind w:left="360"/>
        <w:jc w:val="center"/>
        <w:rPr>
          <w:rFonts w:ascii="Calibri" w:hAnsi="Calibri" w:cs="Calibri"/>
          <w:sz w:val="24"/>
          <w:szCs w:val="24"/>
        </w:rPr>
      </w:pPr>
      <w:bookmarkStart w:id="1" w:name="_Toc196749431"/>
      <w:bookmarkStart w:id="2" w:name="_Toc384282999"/>
      <w:r w:rsidRPr="0085247B">
        <w:rPr>
          <w:rFonts w:ascii="Calibri" w:hAnsi="Calibri" w:cs="Calibri"/>
          <w:sz w:val="24"/>
          <w:szCs w:val="24"/>
        </w:rPr>
        <w:t>Guía para Configurar y Ejecutar el Proyecto “Sistema de Ventas de Productos”</w:t>
      </w:r>
      <w:bookmarkEnd w:id="1"/>
    </w:p>
    <w:p w14:paraId="36F47B98" w14:textId="77777777" w:rsidR="0085247B" w:rsidRPr="0085247B" w:rsidRDefault="0085247B" w:rsidP="0085247B"/>
    <w:p w14:paraId="37BCD796" w14:textId="77777777" w:rsidR="00FE29B9" w:rsidRPr="00FE29B9" w:rsidRDefault="00FE29B9" w:rsidP="00FE29B9">
      <w:pPr>
        <w:jc w:val="both"/>
        <w:rPr>
          <w:lang w:val="es-ES"/>
        </w:rPr>
      </w:pPr>
      <w:r w:rsidRPr="00FE29B9">
        <w:rPr>
          <w:lang w:val="es-ES"/>
        </w:rPr>
        <w:t>Este documento tiene como finalidad proporcionar instrucciones detalladas para desplegar, configurar y ejecutar el sitio web en un servidor, utilizando el entorno de desarrollo Visual Studio Code para modificaciones locales si es necesario.</w:t>
      </w:r>
    </w:p>
    <w:p w14:paraId="00486B03" w14:textId="6E0BB130" w:rsidR="00FE29B9" w:rsidRPr="00FE29B9" w:rsidRDefault="00FE29B9" w:rsidP="000D50B1">
      <w:pPr>
        <w:jc w:val="both"/>
        <w:rPr>
          <w:lang w:val="es-ES"/>
        </w:rPr>
      </w:pPr>
      <w:r w:rsidRPr="00FE29B9">
        <w:rPr>
          <w:lang w:val="es-ES"/>
        </w:rPr>
        <w:t xml:space="preserve">El sitio web ha sido desarrollado en PHP y utiliza MySQL como sistema de gestión de base de datos. </w:t>
      </w:r>
    </w:p>
    <w:p w14:paraId="58F8A360" w14:textId="1FCFCDDD" w:rsidR="00416C86" w:rsidRPr="00CC7841" w:rsidRDefault="00416C86" w:rsidP="00CC7841">
      <w:pPr>
        <w:ind w:left="360"/>
        <w:jc w:val="both"/>
        <w:rPr>
          <w:rFonts w:ascii="Calibri" w:hAnsi="Calibri" w:cs="Calibri"/>
        </w:rPr>
      </w:pPr>
    </w:p>
    <w:p w14:paraId="17A22D91" w14:textId="77777777" w:rsidR="0089244E" w:rsidRDefault="0089244E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2F2110C9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34E96B63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438111A1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6ED5042F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2D7DF7D7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268FA8AE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6BC3D5F2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6696D2B7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0895F451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20783180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7BE3710A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143D8BA6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161E229D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5437C549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42490658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3F02DA26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6AE9FDAA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1FCDE9B5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37F1D133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5E2035B1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0C01BD1F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3D8354CA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4AFF4FF6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2C8996C6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3E0B7AA7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4EF222FB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19D3075E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3C6B6EF3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1CE9763B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3FBC3ADE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1ABF1F48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2EDC8299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571F3351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6C113F74" w14:textId="6205BB41" w:rsidR="00416C86" w:rsidRDefault="00C04C02" w:rsidP="00C04C02">
      <w:pPr>
        <w:pStyle w:val="Ttulo2"/>
        <w:rPr>
          <w:rFonts w:ascii="Calibri" w:hAnsi="Calibri" w:cs="Calibri"/>
          <w:i w:val="0"/>
          <w:iCs w:val="0"/>
          <w:sz w:val="24"/>
          <w:szCs w:val="24"/>
        </w:rPr>
      </w:pPr>
      <w:bookmarkStart w:id="3" w:name="_Toc196749432"/>
      <w:r w:rsidRPr="00C04C02">
        <w:rPr>
          <w:rFonts w:ascii="Calibri" w:hAnsi="Calibri" w:cs="Calibri"/>
          <w:i w:val="0"/>
          <w:iCs w:val="0"/>
          <w:sz w:val="24"/>
          <w:szCs w:val="24"/>
        </w:rPr>
        <w:lastRenderedPageBreak/>
        <w:t>Instalación y Configuración del Entorno</w:t>
      </w:r>
      <w:bookmarkEnd w:id="3"/>
    </w:p>
    <w:p w14:paraId="3913716C" w14:textId="15DE9BFE" w:rsidR="00C04C02" w:rsidRPr="00E2285F" w:rsidRDefault="00E2285F" w:rsidP="005C72D9">
      <w:pPr>
        <w:pStyle w:val="Ttulo3"/>
        <w:ind w:left="708"/>
        <w:rPr>
          <w:rFonts w:ascii="Calibri" w:hAnsi="Calibri" w:cs="Calibri"/>
          <w:sz w:val="24"/>
          <w:szCs w:val="24"/>
        </w:rPr>
      </w:pPr>
      <w:bookmarkStart w:id="4" w:name="_Toc196749433"/>
      <w:r w:rsidRPr="00E2285F">
        <w:rPr>
          <w:rFonts w:ascii="Calibri" w:hAnsi="Calibri" w:cs="Calibri"/>
          <w:sz w:val="24"/>
          <w:szCs w:val="24"/>
        </w:rPr>
        <w:t xml:space="preserve">Paso 1: Instalación de </w:t>
      </w:r>
      <w:r w:rsidR="007E3274">
        <w:rPr>
          <w:rFonts w:ascii="Calibri" w:hAnsi="Calibri" w:cs="Calibri"/>
          <w:sz w:val="24"/>
          <w:szCs w:val="24"/>
        </w:rPr>
        <w:t>XAMPP Control Panel</w:t>
      </w:r>
      <w:bookmarkEnd w:id="4"/>
    </w:p>
    <w:p w14:paraId="420F3DAF" w14:textId="3B6A4FF4" w:rsidR="00C04C02" w:rsidRPr="00C04C02" w:rsidRDefault="00C04C02" w:rsidP="005C72D9">
      <w:pPr>
        <w:ind w:left="708"/>
        <w:jc w:val="both"/>
        <w:rPr>
          <w:rFonts w:ascii="Calibri" w:hAnsi="Calibri" w:cs="Calibri"/>
        </w:rPr>
      </w:pPr>
      <w:r w:rsidRPr="00C04C02">
        <w:rPr>
          <w:rFonts w:ascii="Calibri" w:hAnsi="Calibri" w:cs="Calibri"/>
        </w:rPr>
        <w:t xml:space="preserve">Para utilizar la base de datos del proyecto, es necesario instalar </w:t>
      </w:r>
      <w:r w:rsidR="007E3274">
        <w:rPr>
          <w:rFonts w:ascii="Calibri" w:hAnsi="Calibri" w:cs="Calibri"/>
          <w:b/>
          <w:bCs/>
        </w:rPr>
        <w:t>XAMPP Control Panel</w:t>
      </w:r>
      <w:r w:rsidRPr="00C04C02">
        <w:rPr>
          <w:rFonts w:ascii="Calibri" w:hAnsi="Calibri" w:cs="Calibri"/>
        </w:rPr>
        <w:t xml:space="preserve"> en tu equipo. Sigue estos pasos:</w:t>
      </w:r>
    </w:p>
    <w:p w14:paraId="5DBE446E" w14:textId="0D8A387F" w:rsidR="00C04C02" w:rsidRPr="00C04C02" w:rsidRDefault="00C04C02">
      <w:pPr>
        <w:numPr>
          <w:ilvl w:val="0"/>
          <w:numId w:val="2"/>
        </w:numPr>
        <w:tabs>
          <w:tab w:val="clear" w:pos="720"/>
          <w:tab w:val="num" w:pos="1788"/>
        </w:tabs>
        <w:ind w:left="1788"/>
        <w:jc w:val="both"/>
        <w:rPr>
          <w:rFonts w:ascii="Calibri" w:hAnsi="Calibri" w:cs="Calibri"/>
        </w:rPr>
      </w:pPr>
      <w:r w:rsidRPr="00C04C02">
        <w:rPr>
          <w:rFonts w:ascii="Calibri" w:hAnsi="Calibri" w:cs="Calibri"/>
        </w:rPr>
        <w:t xml:space="preserve">Descarga la edición desde </w:t>
      </w:r>
      <w:r w:rsidR="007E3274">
        <w:rPr>
          <w:rFonts w:ascii="Calibri" w:hAnsi="Calibri" w:cs="Calibri"/>
        </w:rPr>
        <w:t>el</w:t>
      </w:r>
      <w:r w:rsidRPr="00C04C02">
        <w:rPr>
          <w:rFonts w:ascii="Calibri" w:hAnsi="Calibri" w:cs="Calibri"/>
        </w:rPr>
        <w:t xml:space="preserve"> </w:t>
      </w:r>
      <w:hyperlink r:id="rId8" w:history="1">
        <w:r w:rsidR="007E3274">
          <w:rPr>
            <w:rStyle w:val="Hipervnculo"/>
          </w:rPr>
          <w:t>Sitio Oficial de XAMPP</w:t>
        </w:r>
      </w:hyperlink>
      <w:r w:rsidR="007E3274">
        <w:t xml:space="preserve"> </w:t>
      </w:r>
    </w:p>
    <w:p w14:paraId="67541257" w14:textId="5E5FB700" w:rsidR="00C04C02" w:rsidRDefault="00C04C02">
      <w:pPr>
        <w:numPr>
          <w:ilvl w:val="0"/>
          <w:numId w:val="2"/>
        </w:numPr>
        <w:tabs>
          <w:tab w:val="clear" w:pos="720"/>
          <w:tab w:val="num" w:pos="1788"/>
        </w:tabs>
        <w:ind w:left="1788"/>
        <w:jc w:val="both"/>
        <w:rPr>
          <w:rFonts w:ascii="Calibri" w:hAnsi="Calibri" w:cs="Calibri"/>
        </w:rPr>
      </w:pPr>
      <w:r w:rsidRPr="00C04C02">
        <w:rPr>
          <w:rFonts w:ascii="Calibri" w:hAnsi="Calibri" w:cs="Calibri"/>
        </w:rPr>
        <w:t>Sigue las instrucciones del instalador para completar la instalación.</w:t>
      </w:r>
    </w:p>
    <w:p w14:paraId="337FEE48" w14:textId="77777777" w:rsidR="005C72D9" w:rsidRDefault="004627A3" w:rsidP="005C72D9">
      <w:pPr>
        <w:ind w:left="708"/>
        <w:jc w:val="both"/>
        <w:rPr>
          <w:rFonts w:ascii="Calibri" w:hAnsi="Calibri" w:cs="Calibri"/>
        </w:rPr>
      </w:pPr>
      <w:r w:rsidRPr="004627A3">
        <w:rPr>
          <w:rFonts w:ascii="Calibri" w:hAnsi="Calibri" w:cs="Calibri"/>
        </w:rPr>
        <w:t>Recuerda:</w:t>
      </w:r>
    </w:p>
    <w:p w14:paraId="31C56E4C" w14:textId="431C18D2" w:rsidR="004627A3" w:rsidRDefault="007E3274">
      <w:pPr>
        <w:pStyle w:val="Prrafodelista"/>
        <w:numPr>
          <w:ilvl w:val="0"/>
          <w:numId w:val="3"/>
        </w:numPr>
        <w:ind w:left="1428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Seleccionar MySql para instalar la base de datos</w:t>
      </w:r>
    </w:p>
    <w:p w14:paraId="6FB281D3" w14:textId="77777777" w:rsidR="007E3274" w:rsidRPr="005C72D9" w:rsidRDefault="007E3274" w:rsidP="007E3274">
      <w:pPr>
        <w:pStyle w:val="Prrafodelista"/>
        <w:ind w:left="1428"/>
        <w:jc w:val="both"/>
        <w:rPr>
          <w:rFonts w:ascii="Calibri" w:hAnsi="Calibri" w:cs="Calibri"/>
        </w:rPr>
      </w:pPr>
    </w:p>
    <w:p w14:paraId="45209E0E" w14:textId="4E29FCB1" w:rsidR="00C04C02" w:rsidRPr="00C04C02" w:rsidRDefault="007E3274" w:rsidP="007E3274">
      <w:pPr>
        <w:jc w:val="center"/>
      </w:pPr>
      <w:r>
        <w:rPr>
          <w:noProof/>
        </w:rPr>
        <w:drawing>
          <wp:inline distT="0" distB="0" distL="0" distR="0" wp14:anchorId="3BCFFFB2" wp14:editId="241EADF6">
            <wp:extent cx="3654470" cy="3057525"/>
            <wp:effectExtent l="0" t="0" r="3175" b="0"/>
            <wp:docPr id="145759775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97755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4660" cy="305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EE66" w14:textId="1571314E" w:rsidR="00416C86" w:rsidRDefault="00416C86" w:rsidP="0062727D"/>
    <w:p w14:paraId="1BE8C578" w14:textId="0E5706E1" w:rsidR="00416C86" w:rsidRDefault="007E3274" w:rsidP="007E3274">
      <w:pPr>
        <w:jc w:val="center"/>
      </w:pPr>
      <w:r>
        <w:rPr>
          <w:noProof/>
        </w:rPr>
        <w:drawing>
          <wp:inline distT="0" distB="0" distL="0" distR="0" wp14:anchorId="3BAFA368" wp14:editId="3F5745B0">
            <wp:extent cx="4178164" cy="3495675"/>
            <wp:effectExtent l="0" t="0" r="0" b="0"/>
            <wp:docPr id="173726760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6760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9971" cy="349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27DD" w14:textId="349E450F" w:rsidR="00416C86" w:rsidRDefault="00416C86" w:rsidP="0062727D">
      <w:pPr>
        <w:rPr>
          <w:rFonts w:asciiTheme="minorHAnsi" w:hAnsiTheme="minorHAnsi" w:cstheme="minorHAnsi"/>
          <w:b/>
          <w:bCs/>
        </w:rPr>
      </w:pPr>
    </w:p>
    <w:p w14:paraId="1D32E7CD" w14:textId="66EEA6AB" w:rsidR="00D534B0" w:rsidRPr="00D534B0" w:rsidRDefault="00D534B0" w:rsidP="00D534B0">
      <w:pPr>
        <w:pStyle w:val="Ttulo3"/>
        <w:ind w:firstLine="708"/>
        <w:rPr>
          <w:rFonts w:ascii="Calibri" w:hAnsi="Calibri" w:cs="Calibri"/>
          <w:sz w:val="24"/>
          <w:szCs w:val="24"/>
        </w:rPr>
      </w:pPr>
      <w:bookmarkStart w:id="5" w:name="_Toc196749434"/>
      <w:r w:rsidRPr="00D534B0">
        <w:rPr>
          <w:rFonts w:ascii="Calibri" w:hAnsi="Calibri" w:cs="Calibri"/>
          <w:sz w:val="24"/>
          <w:szCs w:val="24"/>
        </w:rPr>
        <w:lastRenderedPageBreak/>
        <w:t xml:space="preserve">Paso </w:t>
      </w:r>
      <w:r w:rsidR="007E3274">
        <w:rPr>
          <w:rFonts w:ascii="Calibri" w:hAnsi="Calibri" w:cs="Calibri"/>
          <w:sz w:val="24"/>
          <w:szCs w:val="24"/>
        </w:rPr>
        <w:t>2</w:t>
      </w:r>
      <w:r w:rsidRPr="00D534B0">
        <w:rPr>
          <w:rFonts w:ascii="Calibri" w:hAnsi="Calibri" w:cs="Calibri"/>
          <w:sz w:val="24"/>
          <w:szCs w:val="24"/>
        </w:rPr>
        <w:t>: Crear la Base de Datos "</w:t>
      </w:r>
      <w:r w:rsidR="007E3274">
        <w:rPr>
          <w:rFonts w:ascii="Calibri" w:hAnsi="Calibri" w:cs="Calibri"/>
          <w:sz w:val="24"/>
          <w:szCs w:val="24"/>
        </w:rPr>
        <w:t>Database_</w:t>
      </w:r>
      <w:r w:rsidR="000D50B1">
        <w:rPr>
          <w:rFonts w:ascii="Calibri" w:hAnsi="Calibri" w:cs="Calibri"/>
          <w:sz w:val="24"/>
          <w:szCs w:val="24"/>
        </w:rPr>
        <w:t>Repair</w:t>
      </w:r>
      <w:r w:rsidRPr="00D534B0">
        <w:rPr>
          <w:rFonts w:ascii="Calibri" w:hAnsi="Calibri" w:cs="Calibri"/>
          <w:sz w:val="24"/>
          <w:szCs w:val="24"/>
        </w:rPr>
        <w:t>"</w:t>
      </w:r>
      <w:bookmarkEnd w:id="5"/>
    </w:p>
    <w:p w14:paraId="44F36256" w14:textId="5E555483" w:rsidR="00D534B0" w:rsidRPr="00D534B0" w:rsidRDefault="00D534B0" w:rsidP="00D534B0">
      <w:pPr>
        <w:ind w:left="708"/>
        <w:jc w:val="both"/>
        <w:rPr>
          <w:rFonts w:asciiTheme="minorHAnsi" w:hAnsiTheme="minorHAnsi" w:cstheme="minorHAnsi"/>
        </w:rPr>
      </w:pPr>
      <w:r w:rsidRPr="00D534B0">
        <w:rPr>
          <w:rFonts w:asciiTheme="minorHAnsi" w:hAnsiTheme="minorHAnsi" w:cstheme="minorHAnsi"/>
        </w:rPr>
        <w:t xml:space="preserve">Para que el </w:t>
      </w:r>
      <w:r w:rsidR="000E392F">
        <w:rPr>
          <w:rFonts w:asciiTheme="minorHAnsi" w:hAnsiTheme="minorHAnsi" w:cstheme="minorHAnsi"/>
        </w:rPr>
        <w:t>sitio web</w:t>
      </w:r>
      <w:r w:rsidRPr="00D534B0">
        <w:rPr>
          <w:rFonts w:asciiTheme="minorHAnsi" w:hAnsiTheme="minorHAnsi" w:cstheme="minorHAnsi"/>
        </w:rPr>
        <w:t xml:space="preserve"> funcione correctamente, es necesario crear una base de datos llamada </w:t>
      </w:r>
      <w:r w:rsidRPr="00D534B0">
        <w:rPr>
          <w:rFonts w:asciiTheme="minorHAnsi" w:hAnsiTheme="minorHAnsi" w:cstheme="minorHAnsi"/>
          <w:b/>
          <w:bCs/>
        </w:rPr>
        <w:t>“</w:t>
      </w:r>
      <w:r w:rsidR="000D50B1" w:rsidRPr="000D50B1">
        <w:rPr>
          <w:rFonts w:ascii="Calibri" w:hAnsi="Calibri" w:cs="Calibri"/>
          <w:b/>
          <w:bCs/>
        </w:rPr>
        <w:t>Database_Repair</w:t>
      </w:r>
      <w:r w:rsidRPr="00D534B0">
        <w:rPr>
          <w:rFonts w:asciiTheme="minorHAnsi" w:hAnsiTheme="minorHAnsi" w:cstheme="minorHAnsi"/>
          <w:b/>
          <w:bCs/>
        </w:rPr>
        <w:t>”</w:t>
      </w:r>
      <w:r w:rsidRPr="00D534B0">
        <w:rPr>
          <w:rFonts w:asciiTheme="minorHAnsi" w:hAnsiTheme="minorHAnsi" w:cstheme="minorHAnsi"/>
        </w:rPr>
        <w:t>. A continuación, se detallan los pasos:</w:t>
      </w:r>
    </w:p>
    <w:p w14:paraId="4E74652B" w14:textId="4E2FB317" w:rsidR="00D534B0" w:rsidRDefault="000E392F">
      <w:pPr>
        <w:numPr>
          <w:ilvl w:val="0"/>
          <w:numId w:val="4"/>
        </w:numPr>
        <w:tabs>
          <w:tab w:val="clear" w:pos="720"/>
          <w:tab w:val="num" w:pos="1428"/>
        </w:tabs>
        <w:ind w:left="1428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En el caso de que sea una prueba y el sitio web no se encuentra en un servidor abrir XAMPP y ejecutar Apacha como host local y el motor de base de datos en este caso </w:t>
      </w:r>
      <w:r w:rsidR="006244AF">
        <w:rPr>
          <w:rFonts w:asciiTheme="minorHAnsi" w:hAnsiTheme="minorHAnsi" w:cstheme="minorHAnsi"/>
        </w:rPr>
        <w:t>MySQL</w:t>
      </w:r>
      <w:r>
        <w:rPr>
          <w:rFonts w:asciiTheme="minorHAnsi" w:hAnsiTheme="minorHAnsi" w:cstheme="minorHAnsi"/>
        </w:rPr>
        <w:t>.</w:t>
      </w:r>
    </w:p>
    <w:p w14:paraId="6411B215" w14:textId="77137C22" w:rsidR="000E392F" w:rsidRDefault="000E392F">
      <w:pPr>
        <w:numPr>
          <w:ilvl w:val="0"/>
          <w:numId w:val="4"/>
        </w:numPr>
        <w:tabs>
          <w:tab w:val="clear" w:pos="720"/>
          <w:tab w:val="num" w:pos="1428"/>
        </w:tabs>
        <w:ind w:left="1428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Ahora en cualquier navegador escribir phpMyAdmin automáticamente de </w:t>
      </w:r>
      <w:r w:rsidR="00D308E1">
        <w:rPr>
          <w:rFonts w:asciiTheme="minorHAnsi" w:hAnsiTheme="minorHAnsi" w:cstheme="minorHAnsi"/>
        </w:rPr>
        <w:t>completar</w:t>
      </w:r>
      <w:r>
        <w:rPr>
          <w:rFonts w:asciiTheme="minorHAnsi" w:hAnsiTheme="minorHAnsi" w:cstheme="minorHAnsi"/>
        </w:rPr>
        <w:t xml:space="preserve"> la sentencia, generalmente nos pide un usuario y una contraseña para poder acceder a la base de datos.</w:t>
      </w:r>
    </w:p>
    <w:p w14:paraId="25D20B05" w14:textId="77777777" w:rsidR="000E392F" w:rsidRDefault="000E392F">
      <w:pPr>
        <w:numPr>
          <w:ilvl w:val="0"/>
          <w:numId w:val="4"/>
        </w:numPr>
        <w:tabs>
          <w:tab w:val="clear" w:pos="720"/>
          <w:tab w:val="num" w:pos="1428"/>
        </w:tabs>
        <w:ind w:left="1428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Una vez accedamos al phpMyAdmin creamos la base de datos dando clic en Nueva.</w:t>
      </w:r>
    </w:p>
    <w:p w14:paraId="2F7E4B64" w14:textId="4D34D04C" w:rsidR="000E392F" w:rsidRPr="000E392F" w:rsidRDefault="000E392F">
      <w:pPr>
        <w:numPr>
          <w:ilvl w:val="0"/>
          <w:numId w:val="4"/>
        </w:numPr>
        <w:tabs>
          <w:tab w:val="clear" w:pos="720"/>
          <w:tab w:val="num" w:pos="1428"/>
        </w:tabs>
        <w:ind w:left="1428"/>
        <w:jc w:val="both"/>
        <w:rPr>
          <w:rFonts w:asciiTheme="minorHAnsi" w:hAnsiTheme="minorHAnsi" w:cstheme="minorHAnsi"/>
        </w:rPr>
      </w:pPr>
      <w:r w:rsidRPr="000E392F">
        <w:rPr>
          <w:rFonts w:asciiTheme="minorHAnsi" w:hAnsiTheme="minorHAnsi" w:cstheme="minorHAnsi"/>
        </w:rPr>
        <w:t xml:space="preserve">Le damos el nombre a la base de datos </w:t>
      </w:r>
      <w:r w:rsidRPr="000E392F">
        <w:rPr>
          <w:rFonts w:ascii="Calibri" w:hAnsi="Calibri" w:cs="Calibri"/>
        </w:rPr>
        <w:t>"</w:t>
      </w:r>
      <w:r w:rsidR="000D50B1" w:rsidRPr="000D50B1">
        <w:rPr>
          <w:rFonts w:ascii="Calibri" w:hAnsi="Calibri" w:cs="Calibri"/>
          <w:b/>
          <w:bCs/>
        </w:rPr>
        <w:t xml:space="preserve"> Database_Repa</w:t>
      </w:r>
      <w:r w:rsidR="000D50B1">
        <w:rPr>
          <w:rFonts w:ascii="Calibri" w:hAnsi="Calibri" w:cs="Calibri"/>
          <w:b/>
          <w:bCs/>
        </w:rPr>
        <w:t>ir</w:t>
      </w:r>
      <w:r w:rsidRPr="000E392F">
        <w:rPr>
          <w:rFonts w:ascii="Calibri" w:hAnsi="Calibri" w:cs="Calibri"/>
        </w:rPr>
        <w:t>"</w:t>
      </w:r>
      <w:r w:rsidR="000D50B1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seleccionamos “</w:t>
      </w:r>
      <w:r w:rsidR="000D50B1" w:rsidRPr="000D50B1">
        <w:rPr>
          <w:rFonts w:ascii="Calibri" w:hAnsi="Calibri" w:cs="Calibri"/>
        </w:rPr>
        <w:t>utf8mb4_spanish_ci</w:t>
      </w:r>
      <w:r>
        <w:rPr>
          <w:rFonts w:ascii="Calibri" w:hAnsi="Calibri" w:cs="Calibri"/>
        </w:rPr>
        <w:t>” y le damos clic en crear</w:t>
      </w:r>
    </w:p>
    <w:p w14:paraId="69BB1888" w14:textId="77777777" w:rsidR="000E392F" w:rsidRDefault="000E392F" w:rsidP="006244AF">
      <w:pPr>
        <w:rPr>
          <w:rFonts w:asciiTheme="minorHAnsi" w:hAnsiTheme="minorHAnsi" w:cstheme="minorHAnsi"/>
        </w:rPr>
      </w:pPr>
    </w:p>
    <w:p w14:paraId="13AE4352" w14:textId="77777777" w:rsidR="000E392F" w:rsidRDefault="000E392F" w:rsidP="000E392F">
      <w:pPr>
        <w:keepNext/>
        <w:jc w:val="center"/>
      </w:pPr>
      <w:r>
        <w:rPr>
          <w:noProof/>
        </w:rPr>
        <w:drawing>
          <wp:inline distT="0" distB="0" distL="0" distR="0" wp14:anchorId="3384E9A5" wp14:editId="189A31EF">
            <wp:extent cx="4591050" cy="2975751"/>
            <wp:effectExtent l="0" t="0" r="0" b="0"/>
            <wp:docPr id="1919490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905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2540" cy="297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3879" w14:textId="77777777" w:rsidR="006244AF" w:rsidRDefault="006244AF" w:rsidP="000E392F">
      <w:pPr>
        <w:jc w:val="center"/>
        <w:rPr>
          <w:noProof/>
        </w:rPr>
      </w:pPr>
    </w:p>
    <w:p w14:paraId="59D4025E" w14:textId="77777777" w:rsidR="006244AF" w:rsidRDefault="006244AF" w:rsidP="006244AF">
      <w:pPr>
        <w:keepNext/>
        <w:jc w:val="center"/>
      </w:pPr>
      <w:r>
        <w:rPr>
          <w:noProof/>
        </w:rPr>
        <w:drawing>
          <wp:inline distT="0" distB="0" distL="0" distR="0" wp14:anchorId="3E8FBCF6" wp14:editId="73DC9AB0">
            <wp:extent cx="5343525" cy="1806989"/>
            <wp:effectExtent l="0" t="0" r="0" b="3175"/>
            <wp:docPr id="409902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02839" name=""/>
                    <pic:cNvPicPr/>
                  </pic:nvPicPr>
                  <pic:blipFill rotWithShape="1">
                    <a:blip r:embed="rId12"/>
                    <a:srcRect l="6226" t="1936" r="61558" b="78695"/>
                    <a:stretch/>
                  </pic:blipFill>
                  <pic:spPr bwMode="auto">
                    <a:xfrm>
                      <a:off x="0" y="0"/>
                      <a:ext cx="5365176" cy="1814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CC755" w14:textId="77777777" w:rsidR="006244AF" w:rsidRDefault="006244AF" w:rsidP="000E392F">
      <w:pPr>
        <w:jc w:val="center"/>
        <w:rPr>
          <w:noProof/>
        </w:rPr>
      </w:pPr>
    </w:p>
    <w:p w14:paraId="43FD0AB5" w14:textId="77777777" w:rsidR="006244AF" w:rsidRDefault="000E392F" w:rsidP="006244A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F9E3D0C" wp14:editId="3D2CD9FB">
            <wp:extent cx="2209800" cy="1648293"/>
            <wp:effectExtent l="0" t="0" r="0" b="9525"/>
            <wp:docPr id="1182757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570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7115" cy="165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5E1C" w14:textId="77777777" w:rsidR="007367E7" w:rsidRDefault="007367E7" w:rsidP="006244AF">
      <w:pPr>
        <w:keepNext/>
        <w:jc w:val="center"/>
        <w:rPr>
          <w:noProof/>
        </w:rPr>
      </w:pPr>
    </w:p>
    <w:p w14:paraId="6F1B4DEB" w14:textId="6EB84268" w:rsidR="006244AF" w:rsidRDefault="000D50B1" w:rsidP="006244AF">
      <w:pPr>
        <w:keepNext/>
        <w:jc w:val="center"/>
      </w:pPr>
      <w:r>
        <w:rPr>
          <w:noProof/>
        </w:rPr>
        <w:drawing>
          <wp:inline distT="0" distB="0" distL="0" distR="0" wp14:anchorId="2DD87AA1" wp14:editId="64E54D39">
            <wp:extent cx="5686425" cy="1676400"/>
            <wp:effectExtent l="0" t="0" r="9525" b="0"/>
            <wp:docPr id="1736491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919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A920" w14:textId="77777777" w:rsidR="000E034B" w:rsidRDefault="000E034B" w:rsidP="006244AF">
      <w:pPr>
        <w:pStyle w:val="Ttulo3"/>
        <w:ind w:firstLine="708"/>
        <w:rPr>
          <w:rFonts w:ascii="Calibri" w:hAnsi="Calibri" w:cs="Calibri"/>
          <w:sz w:val="24"/>
          <w:szCs w:val="24"/>
        </w:rPr>
      </w:pPr>
    </w:p>
    <w:p w14:paraId="37FF6221" w14:textId="560E5052" w:rsidR="006244AF" w:rsidRPr="00D534B0" w:rsidRDefault="006244AF" w:rsidP="006244AF">
      <w:pPr>
        <w:pStyle w:val="Ttulo3"/>
        <w:ind w:firstLine="708"/>
        <w:rPr>
          <w:rFonts w:ascii="Calibri" w:hAnsi="Calibri" w:cs="Calibri"/>
          <w:sz w:val="24"/>
          <w:szCs w:val="24"/>
        </w:rPr>
      </w:pPr>
      <w:bookmarkStart w:id="6" w:name="_Toc196749435"/>
      <w:r w:rsidRPr="00D534B0">
        <w:rPr>
          <w:rFonts w:ascii="Calibri" w:hAnsi="Calibri" w:cs="Calibri"/>
          <w:sz w:val="24"/>
          <w:szCs w:val="24"/>
        </w:rPr>
        <w:t xml:space="preserve">Paso </w:t>
      </w:r>
      <w:r>
        <w:rPr>
          <w:rFonts w:ascii="Calibri" w:hAnsi="Calibri" w:cs="Calibri"/>
          <w:sz w:val="24"/>
          <w:szCs w:val="24"/>
        </w:rPr>
        <w:t>3</w:t>
      </w:r>
      <w:r w:rsidRPr="00D534B0">
        <w:rPr>
          <w:rFonts w:ascii="Calibri" w:hAnsi="Calibri" w:cs="Calibri"/>
          <w:sz w:val="24"/>
          <w:szCs w:val="24"/>
        </w:rPr>
        <w:t xml:space="preserve">: </w:t>
      </w:r>
      <w:r>
        <w:rPr>
          <w:rFonts w:ascii="Calibri" w:hAnsi="Calibri" w:cs="Calibri"/>
          <w:sz w:val="24"/>
          <w:szCs w:val="24"/>
        </w:rPr>
        <w:t>Cargar los Tables a la</w:t>
      </w:r>
      <w:r w:rsidRPr="00D534B0">
        <w:rPr>
          <w:rFonts w:ascii="Calibri" w:hAnsi="Calibri" w:cs="Calibri"/>
          <w:sz w:val="24"/>
          <w:szCs w:val="24"/>
        </w:rPr>
        <w:t xml:space="preserve"> "</w:t>
      </w:r>
      <w:r>
        <w:rPr>
          <w:rFonts w:ascii="Calibri" w:hAnsi="Calibri" w:cs="Calibri"/>
          <w:sz w:val="24"/>
          <w:szCs w:val="24"/>
        </w:rPr>
        <w:t>Database_</w:t>
      </w:r>
      <w:r w:rsidR="000D50B1">
        <w:rPr>
          <w:rFonts w:ascii="Calibri" w:hAnsi="Calibri" w:cs="Calibri"/>
          <w:sz w:val="24"/>
          <w:szCs w:val="24"/>
        </w:rPr>
        <w:t>Repair</w:t>
      </w:r>
      <w:r w:rsidRPr="00D534B0">
        <w:rPr>
          <w:rFonts w:ascii="Calibri" w:hAnsi="Calibri" w:cs="Calibri"/>
          <w:sz w:val="24"/>
          <w:szCs w:val="24"/>
        </w:rPr>
        <w:t>"</w:t>
      </w:r>
      <w:bookmarkEnd w:id="6"/>
    </w:p>
    <w:p w14:paraId="5B6464ED" w14:textId="60B6CDE5" w:rsidR="006244AF" w:rsidRPr="00D534B0" w:rsidRDefault="006244AF" w:rsidP="006244AF">
      <w:pPr>
        <w:ind w:left="708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Una vez ya creada la base de datos debemos importar las tablas</w:t>
      </w:r>
      <w:r w:rsidRPr="00D534B0">
        <w:rPr>
          <w:rFonts w:asciiTheme="minorHAnsi" w:hAnsiTheme="minorHAnsi" w:cstheme="minorHAnsi"/>
        </w:rPr>
        <w:t>:</w:t>
      </w:r>
    </w:p>
    <w:p w14:paraId="6FCB1906" w14:textId="4264D7DE" w:rsidR="006244AF" w:rsidRPr="00DF1956" w:rsidRDefault="006244AF">
      <w:pPr>
        <w:numPr>
          <w:ilvl w:val="0"/>
          <w:numId w:val="13"/>
        </w:numPr>
        <w:jc w:val="both"/>
        <w:rPr>
          <w:rFonts w:asciiTheme="minorHAnsi" w:hAnsiTheme="minorHAnsi" w:cstheme="minorHAnsi"/>
        </w:rPr>
      </w:pPr>
      <w:r w:rsidRPr="000E392F">
        <w:rPr>
          <w:rFonts w:asciiTheme="minorHAnsi" w:hAnsiTheme="minorHAnsi" w:cstheme="minorHAnsi"/>
        </w:rPr>
        <w:t xml:space="preserve">Accede al siguiente repositorio: </w:t>
      </w:r>
      <w:hyperlink r:id="rId15" w:history="1">
        <w:r w:rsidR="00DF1956" w:rsidRPr="00B6181F">
          <w:rPr>
            <w:rStyle w:val="Hipervnculo"/>
          </w:rPr>
          <w:t>https://github.com/BrianAbH/WebRegistro</w:t>
        </w:r>
      </w:hyperlink>
    </w:p>
    <w:p w14:paraId="5D8BF3BD" w14:textId="77777777" w:rsidR="006244AF" w:rsidRPr="000E392F" w:rsidRDefault="006244AF">
      <w:pPr>
        <w:numPr>
          <w:ilvl w:val="0"/>
          <w:numId w:val="13"/>
        </w:numPr>
        <w:jc w:val="both"/>
        <w:rPr>
          <w:rFonts w:asciiTheme="minorHAnsi" w:hAnsiTheme="minorHAnsi" w:cstheme="minorHAnsi"/>
        </w:rPr>
      </w:pPr>
      <w:r w:rsidRPr="000E392F">
        <w:rPr>
          <w:rFonts w:asciiTheme="minorHAnsi" w:hAnsiTheme="minorHAnsi" w:cstheme="minorHAnsi"/>
        </w:rPr>
        <w:t>Descargue el proyecto completo.</w:t>
      </w:r>
    </w:p>
    <w:p w14:paraId="71B61B0F" w14:textId="37383CCD" w:rsidR="006244AF" w:rsidRDefault="006244AF">
      <w:pPr>
        <w:numPr>
          <w:ilvl w:val="0"/>
          <w:numId w:val="13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Bu</w:t>
      </w:r>
      <w:r w:rsidR="00DF1956">
        <w:rPr>
          <w:rFonts w:asciiTheme="minorHAnsi" w:hAnsiTheme="minorHAnsi" w:cstheme="minorHAnsi"/>
        </w:rPr>
        <w:t>s</w:t>
      </w:r>
      <w:r>
        <w:rPr>
          <w:rFonts w:asciiTheme="minorHAnsi" w:hAnsiTheme="minorHAnsi" w:cstheme="minorHAnsi"/>
        </w:rPr>
        <w:t>que</w:t>
      </w:r>
      <w:r w:rsidRPr="00D534B0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la carpeta </w:t>
      </w:r>
      <w:r w:rsidR="00814B0D">
        <w:rPr>
          <w:rFonts w:asciiTheme="minorHAnsi" w:hAnsiTheme="minorHAnsi" w:cstheme="minorHAnsi"/>
        </w:rPr>
        <w:t>Base de datos</w:t>
      </w:r>
      <w:r>
        <w:rPr>
          <w:rFonts w:asciiTheme="minorHAnsi" w:hAnsiTheme="minorHAnsi" w:cstheme="minorHAnsi"/>
        </w:rPr>
        <w:t xml:space="preserve"> </w:t>
      </w:r>
      <w:r w:rsidR="00DF1956">
        <w:rPr>
          <w:rFonts w:asciiTheme="minorHAnsi" w:hAnsiTheme="minorHAnsi" w:cstheme="minorHAnsi"/>
        </w:rPr>
        <w:t>que se encuentra dentro de la carpeta “App”, Hay estan</w:t>
      </w:r>
      <w:r>
        <w:rPr>
          <w:rFonts w:asciiTheme="minorHAnsi" w:hAnsiTheme="minorHAnsi" w:cstheme="minorHAnsi"/>
        </w:rPr>
        <w:t xml:space="preserve"> las tablas usadas en el proyecto.</w:t>
      </w:r>
    </w:p>
    <w:p w14:paraId="499913BB" w14:textId="4F8445C5" w:rsidR="006244AF" w:rsidRDefault="006244AF">
      <w:pPr>
        <w:numPr>
          <w:ilvl w:val="0"/>
          <w:numId w:val="13"/>
        </w:numPr>
        <w:jc w:val="both"/>
        <w:rPr>
          <w:rFonts w:asciiTheme="minorHAnsi" w:hAnsiTheme="minorHAnsi" w:cstheme="minorHAnsi"/>
        </w:rPr>
      </w:pPr>
      <w:r w:rsidRPr="006244AF">
        <w:rPr>
          <w:rFonts w:asciiTheme="minorHAnsi" w:hAnsiTheme="minorHAnsi" w:cstheme="minorHAnsi"/>
        </w:rPr>
        <w:t xml:space="preserve">Una vez identificadas las tablas nos vamos a phpMyAdmin y a la base de datos </w:t>
      </w:r>
      <w:r w:rsidRPr="006244AF">
        <w:rPr>
          <w:rFonts w:ascii="Calibri" w:hAnsi="Calibri" w:cs="Calibri"/>
          <w:b/>
          <w:bCs/>
        </w:rPr>
        <w:t>“Database_</w:t>
      </w:r>
      <w:r w:rsidR="00814B0D">
        <w:rPr>
          <w:rFonts w:ascii="Calibri" w:hAnsi="Calibri" w:cs="Calibri"/>
          <w:b/>
          <w:bCs/>
        </w:rPr>
        <w:t>Repair</w:t>
      </w:r>
      <w:r w:rsidRPr="006244AF">
        <w:rPr>
          <w:rFonts w:ascii="Calibri" w:hAnsi="Calibri" w:cs="Calibri"/>
          <w:b/>
          <w:bCs/>
        </w:rPr>
        <w:t>"</w:t>
      </w:r>
      <w:r>
        <w:rPr>
          <w:rFonts w:ascii="Calibri" w:hAnsi="Calibri" w:cs="Calibri"/>
          <w:b/>
          <w:bCs/>
        </w:rPr>
        <w:t xml:space="preserve">. </w:t>
      </w:r>
      <w:r w:rsidRPr="006244AF">
        <w:rPr>
          <w:rFonts w:asciiTheme="minorHAnsi" w:hAnsiTheme="minorHAnsi" w:cstheme="minorHAnsi"/>
        </w:rPr>
        <w:t>Nos vamos a la opción Importar</w:t>
      </w:r>
      <w:r>
        <w:rPr>
          <w:rFonts w:asciiTheme="minorHAnsi" w:hAnsiTheme="minorHAnsi" w:cstheme="minorHAnsi"/>
        </w:rPr>
        <w:t>.</w:t>
      </w:r>
    </w:p>
    <w:p w14:paraId="4398DAD7" w14:textId="167CC7CC" w:rsidR="006244AF" w:rsidRDefault="006244AF">
      <w:pPr>
        <w:numPr>
          <w:ilvl w:val="0"/>
          <w:numId w:val="13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Se nos abrirá un apartado para poder subir las tablas, podemos subir de una en </w:t>
      </w:r>
      <w:r w:rsidR="007367E7">
        <w:rPr>
          <w:rFonts w:asciiTheme="minorHAnsi" w:hAnsiTheme="minorHAnsi" w:cstheme="minorHAnsi"/>
        </w:rPr>
        <w:t>una las</w:t>
      </w:r>
      <w:r>
        <w:rPr>
          <w:rFonts w:asciiTheme="minorHAnsi" w:hAnsiTheme="minorHAnsi" w:cstheme="minorHAnsi"/>
        </w:rPr>
        <w:t xml:space="preserve"> tablas o podemos </w:t>
      </w:r>
      <w:r w:rsidR="007367E7">
        <w:rPr>
          <w:rFonts w:asciiTheme="minorHAnsi" w:hAnsiTheme="minorHAnsi" w:cstheme="minorHAnsi"/>
        </w:rPr>
        <w:t>subirlas todas a la vez lo cual no es muy recomendable por eso subir las tablas de una en una.</w:t>
      </w:r>
    </w:p>
    <w:p w14:paraId="1531F5A6" w14:textId="0DC241EC" w:rsidR="007367E7" w:rsidRPr="006244AF" w:rsidRDefault="007367E7">
      <w:pPr>
        <w:numPr>
          <w:ilvl w:val="0"/>
          <w:numId w:val="13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Damos clic en “Seleccionar Archivo” y seleccionamos la tabla y así el mismo procedimiento con cada tabla.</w:t>
      </w:r>
    </w:p>
    <w:p w14:paraId="2909A206" w14:textId="1096DA08" w:rsidR="006244AF" w:rsidRPr="000E392F" w:rsidRDefault="006244AF" w:rsidP="006244AF">
      <w:pPr>
        <w:ind w:left="1428"/>
        <w:jc w:val="both"/>
        <w:rPr>
          <w:rFonts w:asciiTheme="minorHAnsi" w:hAnsiTheme="minorHAnsi" w:cstheme="minorHAnsi"/>
        </w:rPr>
      </w:pPr>
    </w:p>
    <w:p w14:paraId="749D822B" w14:textId="77777777" w:rsidR="006244AF" w:rsidRDefault="006244AF" w:rsidP="00405FC7">
      <w:pPr>
        <w:jc w:val="both"/>
        <w:rPr>
          <w:rFonts w:asciiTheme="minorHAnsi" w:hAnsiTheme="minorHAnsi" w:cstheme="minorHAnsi"/>
        </w:rPr>
      </w:pPr>
    </w:p>
    <w:p w14:paraId="0E644D02" w14:textId="329BE4D1" w:rsidR="007367E7" w:rsidRDefault="00DF1956" w:rsidP="007367E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A5EBD6" wp14:editId="0969CECD">
            <wp:extent cx="4067175" cy="1965225"/>
            <wp:effectExtent l="0" t="0" r="0" b="0"/>
            <wp:docPr id="1084763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63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8457" cy="197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A803" w14:textId="77777777" w:rsidR="00DF1956" w:rsidRDefault="00DF1956" w:rsidP="007367E7">
      <w:pPr>
        <w:keepNext/>
        <w:jc w:val="center"/>
        <w:rPr>
          <w:noProof/>
        </w:rPr>
      </w:pPr>
    </w:p>
    <w:p w14:paraId="1D354EE1" w14:textId="4BEC3D90" w:rsidR="00DF1956" w:rsidRDefault="00DF1956" w:rsidP="007367E7">
      <w:pPr>
        <w:keepNext/>
        <w:jc w:val="center"/>
      </w:pPr>
      <w:r>
        <w:rPr>
          <w:noProof/>
        </w:rPr>
        <w:drawing>
          <wp:inline distT="0" distB="0" distL="0" distR="0" wp14:anchorId="5893C1C9" wp14:editId="20327CD8">
            <wp:extent cx="3314700" cy="1872712"/>
            <wp:effectExtent l="0" t="0" r="0" b="0"/>
            <wp:docPr id="35316079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60790" name="Imagen 1" descr="Interfaz de usuario gráfica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8536" cy="187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B2A8" w14:textId="77777777" w:rsidR="000E034B" w:rsidRDefault="000E034B" w:rsidP="000E034B">
      <w:pPr>
        <w:pStyle w:val="Descripcin"/>
        <w:jc w:val="center"/>
        <w:rPr>
          <w:noProof/>
        </w:rPr>
      </w:pPr>
    </w:p>
    <w:p w14:paraId="699FA58F" w14:textId="0BB393F5" w:rsidR="00DF1956" w:rsidRPr="00DF1956" w:rsidRDefault="00DF1956" w:rsidP="00DF1956">
      <w:r>
        <w:rPr>
          <w:noProof/>
        </w:rPr>
        <w:drawing>
          <wp:inline distT="0" distB="0" distL="0" distR="0" wp14:anchorId="033FD0E2" wp14:editId="043CABC5">
            <wp:extent cx="6120130" cy="3011805"/>
            <wp:effectExtent l="0" t="0" r="0" b="0"/>
            <wp:docPr id="151774474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44741" name="Imagen 1" descr="Captura de pantalla de un celular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AFBE" w14:textId="5A01E5C2" w:rsidR="007367E7" w:rsidRDefault="00814B0D" w:rsidP="000E034B">
      <w:pPr>
        <w:pStyle w:val="Descripcin"/>
        <w:jc w:val="center"/>
      </w:pPr>
      <w:r>
        <w:rPr>
          <w:noProof/>
        </w:rPr>
        <w:lastRenderedPageBreak/>
        <w:drawing>
          <wp:inline distT="0" distB="0" distL="0" distR="0" wp14:anchorId="15D81719" wp14:editId="1DFAE8D6">
            <wp:extent cx="2428875" cy="1905000"/>
            <wp:effectExtent l="0" t="0" r="9525" b="0"/>
            <wp:docPr id="918781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814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419B" w14:textId="4719B3F8" w:rsidR="007367E7" w:rsidRDefault="006244AF" w:rsidP="007367E7">
      <w:pPr>
        <w:keepNext/>
        <w:jc w:val="center"/>
      </w:pPr>
      <w:r>
        <w:rPr>
          <w:noProof/>
        </w:rPr>
        <w:drawing>
          <wp:inline distT="0" distB="0" distL="0" distR="0" wp14:anchorId="71DF0627" wp14:editId="6723A607">
            <wp:extent cx="2571750" cy="1428118"/>
            <wp:effectExtent l="0" t="0" r="0" b="635"/>
            <wp:docPr id="527479775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79775" name="Imagen 1" descr="Interfaz de usuario gráfica, Aplicación, Word&#10;&#10;El contenido generado por IA puede ser incorrecto."/>
                    <pic:cNvPicPr/>
                  </pic:nvPicPr>
                  <pic:blipFill rotWithShape="1">
                    <a:blip r:embed="rId20"/>
                    <a:srcRect l="39322" t="8931" r="49629" b="80160"/>
                    <a:stretch/>
                  </pic:blipFill>
                  <pic:spPr bwMode="auto">
                    <a:xfrm>
                      <a:off x="0" y="0"/>
                      <a:ext cx="2587747" cy="1437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2D61C" w14:textId="77777777" w:rsidR="003870F8" w:rsidRDefault="003870F8" w:rsidP="00405FC7">
      <w:pPr>
        <w:jc w:val="both"/>
        <w:rPr>
          <w:rFonts w:asciiTheme="minorHAnsi" w:hAnsiTheme="minorHAnsi" w:cstheme="minorHAnsi"/>
        </w:rPr>
      </w:pPr>
    </w:p>
    <w:p w14:paraId="475BB372" w14:textId="77777777" w:rsidR="007367E7" w:rsidRDefault="007367E7" w:rsidP="007367E7">
      <w:pPr>
        <w:keepNext/>
        <w:jc w:val="center"/>
      </w:pPr>
      <w:r>
        <w:rPr>
          <w:noProof/>
        </w:rPr>
        <w:drawing>
          <wp:inline distT="0" distB="0" distL="0" distR="0" wp14:anchorId="2C7A541F" wp14:editId="01715A22">
            <wp:extent cx="4152900" cy="2130116"/>
            <wp:effectExtent l="0" t="0" r="0" b="3810"/>
            <wp:docPr id="190667878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7878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6507" cy="213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913A" w14:textId="77777777" w:rsidR="007367E7" w:rsidRDefault="007367E7" w:rsidP="007367E7">
      <w:pPr>
        <w:jc w:val="center"/>
        <w:rPr>
          <w:noProof/>
        </w:rPr>
      </w:pPr>
    </w:p>
    <w:p w14:paraId="61637802" w14:textId="65DAB2D9" w:rsidR="007367E7" w:rsidRDefault="00814B0D" w:rsidP="007367E7">
      <w:pPr>
        <w:keepNext/>
        <w:jc w:val="center"/>
      </w:pPr>
      <w:r>
        <w:rPr>
          <w:noProof/>
        </w:rPr>
        <w:drawing>
          <wp:inline distT="0" distB="0" distL="0" distR="0" wp14:anchorId="120C2034" wp14:editId="41F0072A">
            <wp:extent cx="4752975" cy="2177748"/>
            <wp:effectExtent l="0" t="0" r="0" b="0"/>
            <wp:docPr id="61087506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75068" name="Imagen 1" descr="Interfaz de usuario gráfica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9397" cy="21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5CF1" w14:textId="77777777" w:rsidR="007367E7" w:rsidRDefault="007367E7" w:rsidP="007367E7">
      <w:pPr>
        <w:jc w:val="center"/>
        <w:rPr>
          <w:noProof/>
        </w:rPr>
      </w:pPr>
    </w:p>
    <w:p w14:paraId="6AC4372E" w14:textId="323352DA" w:rsidR="00247174" w:rsidRDefault="00247174" w:rsidP="007367E7">
      <w:pPr>
        <w:jc w:val="center"/>
        <w:rPr>
          <w:rFonts w:asciiTheme="minorHAnsi" w:hAnsiTheme="minorHAnsi" w:cstheme="minorHAnsi"/>
        </w:rPr>
      </w:pPr>
    </w:p>
    <w:p w14:paraId="03BE80A8" w14:textId="77777777" w:rsidR="007367E7" w:rsidRDefault="007367E7" w:rsidP="00405FC7">
      <w:pPr>
        <w:jc w:val="both"/>
        <w:rPr>
          <w:noProof/>
        </w:rPr>
      </w:pPr>
    </w:p>
    <w:p w14:paraId="19D5C044" w14:textId="2F69B477" w:rsidR="00247174" w:rsidRDefault="00DF1956" w:rsidP="007367E7">
      <w:pPr>
        <w:jc w:val="center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053D01B1" wp14:editId="2E0E0C19">
            <wp:extent cx="3790950" cy="1981200"/>
            <wp:effectExtent l="0" t="0" r="0" b="0"/>
            <wp:docPr id="212943040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30404" name="Imagen 1" descr="Interfaz de usuario gráfic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7F51" w14:textId="51F0D4BB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5BD3B405" w14:textId="1AD4F8F8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24300689" w14:textId="549E369C" w:rsidR="00FD2DBA" w:rsidRPr="00FD2DBA" w:rsidRDefault="00FD2DBA" w:rsidP="00FD2DBA">
      <w:pPr>
        <w:pStyle w:val="Ttulo2"/>
        <w:rPr>
          <w:rFonts w:ascii="Calibri" w:hAnsi="Calibri" w:cs="Calibri"/>
          <w:i w:val="0"/>
          <w:iCs w:val="0"/>
          <w:sz w:val="24"/>
          <w:szCs w:val="24"/>
        </w:rPr>
      </w:pPr>
      <w:bookmarkStart w:id="7" w:name="_Toc196749436"/>
      <w:r w:rsidRPr="00FD2DBA">
        <w:rPr>
          <w:rFonts w:ascii="Calibri" w:hAnsi="Calibri" w:cs="Calibri"/>
          <w:i w:val="0"/>
          <w:iCs w:val="0"/>
          <w:sz w:val="24"/>
          <w:szCs w:val="24"/>
        </w:rPr>
        <w:t xml:space="preserve">Abrir y </w:t>
      </w:r>
      <w:r w:rsidR="00161DC9">
        <w:rPr>
          <w:rFonts w:ascii="Calibri" w:hAnsi="Calibri" w:cs="Calibri"/>
          <w:i w:val="0"/>
          <w:iCs w:val="0"/>
          <w:sz w:val="24"/>
          <w:szCs w:val="24"/>
        </w:rPr>
        <w:t xml:space="preserve">Configurar </w:t>
      </w:r>
      <w:r w:rsidRPr="00FD2DBA">
        <w:rPr>
          <w:rFonts w:ascii="Calibri" w:hAnsi="Calibri" w:cs="Calibri"/>
          <w:i w:val="0"/>
          <w:iCs w:val="0"/>
          <w:sz w:val="24"/>
          <w:szCs w:val="24"/>
        </w:rPr>
        <w:t xml:space="preserve">el Proyecto en Visual Studio </w:t>
      </w:r>
      <w:r w:rsidR="007367E7">
        <w:rPr>
          <w:rFonts w:ascii="Calibri" w:hAnsi="Calibri" w:cs="Calibri"/>
          <w:i w:val="0"/>
          <w:iCs w:val="0"/>
          <w:sz w:val="24"/>
          <w:szCs w:val="24"/>
        </w:rPr>
        <w:t>Code</w:t>
      </w:r>
      <w:bookmarkEnd w:id="7"/>
    </w:p>
    <w:p w14:paraId="4B47B27E" w14:textId="5BB6242A" w:rsidR="00405FC7" w:rsidRPr="003B63F5" w:rsidRDefault="003B63F5" w:rsidP="00D534B0">
      <w:pPr>
        <w:pStyle w:val="Ttulo3"/>
        <w:ind w:firstLine="708"/>
        <w:rPr>
          <w:rFonts w:ascii="Calibri" w:hAnsi="Calibri" w:cs="Calibri"/>
          <w:sz w:val="24"/>
          <w:szCs w:val="24"/>
        </w:rPr>
      </w:pPr>
      <w:bookmarkStart w:id="8" w:name="_Toc196749437"/>
      <w:r w:rsidRPr="003B63F5">
        <w:rPr>
          <w:rFonts w:ascii="Calibri" w:hAnsi="Calibri" w:cs="Calibri"/>
          <w:sz w:val="24"/>
          <w:szCs w:val="24"/>
        </w:rPr>
        <w:t xml:space="preserve">Paso </w:t>
      </w:r>
      <w:r w:rsidR="00FD2DBA">
        <w:rPr>
          <w:rFonts w:ascii="Calibri" w:hAnsi="Calibri" w:cs="Calibri"/>
          <w:sz w:val="24"/>
          <w:szCs w:val="24"/>
        </w:rPr>
        <w:t>1</w:t>
      </w:r>
      <w:r w:rsidRPr="003B63F5">
        <w:rPr>
          <w:rFonts w:ascii="Calibri" w:hAnsi="Calibri" w:cs="Calibri"/>
          <w:sz w:val="24"/>
          <w:szCs w:val="24"/>
        </w:rPr>
        <w:t>: Instalación de Visual Studio 2022</w:t>
      </w:r>
      <w:bookmarkEnd w:id="8"/>
    </w:p>
    <w:p w14:paraId="2AE2CF7A" w14:textId="46CE3A26" w:rsidR="00680575" w:rsidRPr="00680575" w:rsidRDefault="00680575" w:rsidP="00D534B0">
      <w:pPr>
        <w:ind w:left="708"/>
        <w:jc w:val="both"/>
        <w:rPr>
          <w:rFonts w:ascii="Calibri" w:hAnsi="Calibri" w:cs="Calibri"/>
        </w:rPr>
      </w:pPr>
      <w:r w:rsidRPr="00680575">
        <w:rPr>
          <w:rFonts w:ascii="Calibri" w:hAnsi="Calibri" w:cs="Calibri"/>
        </w:rPr>
        <w:t xml:space="preserve">Para abrir y explorar el proyecto, necesitas instalar Microsoft Visual </w:t>
      </w:r>
      <w:r w:rsidR="007367E7">
        <w:rPr>
          <w:rFonts w:ascii="Calibri" w:hAnsi="Calibri" w:cs="Calibri"/>
        </w:rPr>
        <w:t>Code</w:t>
      </w:r>
      <w:r w:rsidRPr="00680575">
        <w:rPr>
          <w:rFonts w:ascii="Calibri" w:hAnsi="Calibri" w:cs="Calibri"/>
        </w:rPr>
        <w:t>.</w:t>
      </w:r>
    </w:p>
    <w:p w14:paraId="5A3E578E" w14:textId="6FACDF11" w:rsidR="00680575" w:rsidRPr="003656A1" w:rsidRDefault="00680575">
      <w:pPr>
        <w:pStyle w:val="Prrafodelista"/>
        <w:numPr>
          <w:ilvl w:val="0"/>
          <w:numId w:val="7"/>
        </w:numPr>
        <w:jc w:val="both"/>
        <w:rPr>
          <w:rFonts w:ascii="Calibri" w:hAnsi="Calibri" w:cs="Calibri"/>
        </w:rPr>
      </w:pPr>
      <w:r w:rsidRPr="003656A1">
        <w:rPr>
          <w:rFonts w:ascii="Calibri" w:hAnsi="Calibri" w:cs="Calibri"/>
        </w:rPr>
        <w:t xml:space="preserve">Descarga el instalador desde la </w:t>
      </w:r>
      <w:hyperlink r:id="rId24" w:history="1">
        <w:r w:rsidR="007367E7">
          <w:rPr>
            <w:rStyle w:val="Hipervnculo"/>
            <w:rFonts w:ascii="Calibri" w:hAnsi="Calibri" w:cs="Calibri"/>
          </w:rPr>
          <w:t>página oficial</w:t>
        </w:r>
      </w:hyperlink>
    </w:p>
    <w:p w14:paraId="5630F3A3" w14:textId="77777777" w:rsidR="003656A1" w:rsidRPr="003656A1" w:rsidRDefault="003656A1">
      <w:pPr>
        <w:pStyle w:val="Prrafodelista"/>
        <w:numPr>
          <w:ilvl w:val="0"/>
          <w:numId w:val="7"/>
        </w:numPr>
        <w:jc w:val="both"/>
        <w:rPr>
          <w:rFonts w:asciiTheme="minorHAnsi" w:hAnsiTheme="minorHAnsi" w:cstheme="minorHAnsi"/>
        </w:rPr>
      </w:pPr>
      <w:r w:rsidRPr="003656A1">
        <w:rPr>
          <w:rFonts w:asciiTheme="minorHAnsi" w:hAnsiTheme="minorHAnsi" w:cstheme="minorHAnsi"/>
        </w:rPr>
        <w:t>Accede al menú de inicio o al escritorio de tu equipo.</w:t>
      </w:r>
    </w:p>
    <w:p w14:paraId="31D1F16B" w14:textId="4EF7B1B7" w:rsidR="003656A1" w:rsidRPr="003656A1" w:rsidRDefault="003656A1">
      <w:pPr>
        <w:pStyle w:val="Prrafodelista"/>
        <w:numPr>
          <w:ilvl w:val="0"/>
          <w:numId w:val="7"/>
        </w:numPr>
        <w:jc w:val="both"/>
        <w:rPr>
          <w:rFonts w:asciiTheme="minorHAnsi" w:hAnsiTheme="minorHAnsi" w:cstheme="minorHAnsi"/>
        </w:rPr>
      </w:pPr>
      <w:r w:rsidRPr="003656A1">
        <w:rPr>
          <w:rFonts w:asciiTheme="minorHAnsi" w:hAnsiTheme="minorHAnsi" w:cstheme="minorHAnsi"/>
        </w:rPr>
        <w:t xml:space="preserve">Busca el ícono de </w:t>
      </w:r>
      <w:r w:rsidRPr="003656A1">
        <w:rPr>
          <w:rFonts w:asciiTheme="minorHAnsi" w:hAnsiTheme="minorHAnsi" w:cstheme="minorHAnsi"/>
          <w:b/>
          <w:bCs/>
        </w:rPr>
        <w:t xml:space="preserve">Microsoft Visual Studio </w:t>
      </w:r>
      <w:r w:rsidR="007367E7">
        <w:rPr>
          <w:rFonts w:asciiTheme="minorHAnsi" w:hAnsiTheme="minorHAnsi" w:cstheme="minorHAnsi"/>
          <w:b/>
          <w:bCs/>
        </w:rPr>
        <w:t>Code</w:t>
      </w:r>
      <w:r w:rsidRPr="003656A1">
        <w:rPr>
          <w:rFonts w:asciiTheme="minorHAnsi" w:hAnsiTheme="minorHAnsi" w:cstheme="minorHAnsi"/>
        </w:rPr>
        <w:t xml:space="preserve"> y haz clic en él para abrir la aplicación.</w:t>
      </w:r>
    </w:p>
    <w:p w14:paraId="6C84231D" w14:textId="69F90BF0" w:rsidR="000F4DBD" w:rsidRDefault="000F4DBD" w:rsidP="007511A7">
      <w:pPr>
        <w:jc w:val="both"/>
        <w:rPr>
          <w:rFonts w:asciiTheme="minorHAnsi" w:hAnsiTheme="minorHAnsi" w:cstheme="minorHAnsi"/>
          <w:b/>
          <w:bCs/>
        </w:rPr>
      </w:pPr>
    </w:p>
    <w:p w14:paraId="3E5DAFA4" w14:textId="5A538D6B" w:rsidR="00416C86" w:rsidRDefault="007367E7" w:rsidP="007511A7">
      <w:pPr>
        <w:jc w:val="both"/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52652A05" wp14:editId="0FC38147">
            <wp:extent cx="6120130" cy="3029585"/>
            <wp:effectExtent l="0" t="0" r="0" b="0"/>
            <wp:docPr id="23172838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28385" name="Imagen 1" descr="Captura de pantalla de computador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8598" w14:textId="033590FF" w:rsidR="00416C86" w:rsidRDefault="00416C86" w:rsidP="007511A7">
      <w:pPr>
        <w:jc w:val="both"/>
        <w:rPr>
          <w:rFonts w:asciiTheme="minorHAnsi" w:hAnsiTheme="minorHAnsi" w:cstheme="minorHAnsi"/>
          <w:b/>
          <w:bCs/>
        </w:rPr>
      </w:pPr>
    </w:p>
    <w:p w14:paraId="60C49689" w14:textId="53186369" w:rsidR="00416C86" w:rsidRDefault="00416C86" w:rsidP="007511A7">
      <w:pPr>
        <w:jc w:val="both"/>
        <w:rPr>
          <w:rFonts w:asciiTheme="minorHAnsi" w:hAnsiTheme="minorHAnsi" w:cstheme="minorHAnsi"/>
          <w:b/>
          <w:bCs/>
        </w:rPr>
      </w:pPr>
    </w:p>
    <w:p w14:paraId="634BCC2A" w14:textId="77777777" w:rsidR="00DF1956" w:rsidRDefault="00DF1956" w:rsidP="007511A7">
      <w:pPr>
        <w:jc w:val="both"/>
        <w:rPr>
          <w:rFonts w:asciiTheme="minorHAnsi" w:hAnsiTheme="minorHAnsi" w:cstheme="minorHAnsi"/>
          <w:b/>
          <w:bCs/>
        </w:rPr>
      </w:pPr>
    </w:p>
    <w:p w14:paraId="734612C0" w14:textId="77777777" w:rsidR="00DF1956" w:rsidRDefault="00DF1956" w:rsidP="007511A7">
      <w:pPr>
        <w:jc w:val="both"/>
        <w:rPr>
          <w:rFonts w:asciiTheme="minorHAnsi" w:hAnsiTheme="minorHAnsi" w:cstheme="minorHAnsi"/>
          <w:b/>
          <w:bCs/>
        </w:rPr>
      </w:pPr>
    </w:p>
    <w:p w14:paraId="30071043" w14:textId="77777777" w:rsidR="00DF1956" w:rsidRDefault="00DF1956" w:rsidP="007511A7">
      <w:pPr>
        <w:jc w:val="both"/>
        <w:rPr>
          <w:rFonts w:asciiTheme="minorHAnsi" w:hAnsiTheme="minorHAnsi" w:cstheme="minorHAnsi"/>
          <w:b/>
          <w:bCs/>
        </w:rPr>
      </w:pPr>
    </w:p>
    <w:p w14:paraId="4BA7BCF1" w14:textId="77777777" w:rsidR="00DF1956" w:rsidRDefault="00DF1956" w:rsidP="007511A7">
      <w:pPr>
        <w:jc w:val="both"/>
        <w:rPr>
          <w:rFonts w:asciiTheme="minorHAnsi" w:hAnsiTheme="minorHAnsi" w:cstheme="minorHAnsi"/>
          <w:b/>
          <w:bCs/>
        </w:rPr>
      </w:pPr>
    </w:p>
    <w:p w14:paraId="1EBDDB94" w14:textId="77777777" w:rsidR="00DF1956" w:rsidRDefault="00DF1956" w:rsidP="007511A7">
      <w:pPr>
        <w:jc w:val="both"/>
        <w:rPr>
          <w:rFonts w:asciiTheme="minorHAnsi" w:hAnsiTheme="minorHAnsi" w:cstheme="minorHAnsi"/>
          <w:b/>
          <w:bCs/>
        </w:rPr>
      </w:pPr>
    </w:p>
    <w:p w14:paraId="6B0F0EA0" w14:textId="657F8486" w:rsidR="00A40A10" w:rsidRPr="00DA06ED" w:rsidRDefault="00A40A10" w:rsidP="00A40A10">
      <w:pPr>
        <w:pStyle w:val="Ttulo3"/>
        <w:ind w:left="360"/>
        <w:rPr>
          <w:rFonts w:ascii="Calibri" w:hAnsi="Calibri" w:cs="Calibri"/>
          <w:sz w:val="24"/>
          <w:szCs w:val="24"/>
        </w:rPr>
      </w:pPr>
      <w:bookmarkStart w:id="9" w:name="_Toc196749438"/>
      <w:r w:rsidRPr="00DA06ED">
        <w:rPr>
          <w:rFonts w:ascii="Calibri" w:hAnsi="Calibri" w:cs="Calibri"/>
          <w:sz w:val="24"/>
          <w:szCs w:val="24"/>
        </w:rPr>
        <w:lastRenderedPageBreak/>
        <w:t xml:space="preserve">Paso </w:t>
      </w:r>
      <w:r>
        <w:rPr>
          <w:rFonts w:ascii="Calibri" w:hAnsi="Calibri" w:cs="Calibri"/>
          <w:sz w:val="24"/>
          <w:szCs w:val="24"/>
        </w:rPr>
        <w:t>2</w:t>
      </w:r>
      <w:r w:rsidRPr="00DA06ED">
        <w:rPr>
          <w:rFonts w:ascii="Calibri" w:hAnsi="Calibri" w:cs="Calibri"/>
          <w:sz w:val="24"/>
          <w:szCs w:val="24"/>
        </w:rPr>
        <w:t xml:space="preserve">: </w:t>
      </w:r>
      <w:r>
        <w:rPr>
          <w:rFonts w:ascii="Calibri" w:hAnsi="Calibri" w:cs="Calibri"/>
          <w:sz w:val="24"/>
          <w:szCs w:val="24"/>
        </w:rPr>
        <w:t>Mover el Proyecto</w:t>
      </w:r>
      <w:bookmarkEnd w:id="9"/>
    </w:p>
    <w:p w14:paraId="3BB10F5B" w14:textId="6A4E18B8" w:rsidR="00A40A10" w:rsidRPr="000E034B" w:rsidRDefault="00A40A10">
      <w:pPr>
        <w:pStyle w:val="Prrafodelista"/>
        <w:numPr>
          <w:ilvl w:val="0"/>
          <w:numId w:val="6"/>
        </w:numPr>
        <w:tabs>
          <w:tab w:val="clear" w:pos="720"/>
          <w:tab w:val="num" w:pos="1080"/>
        </w:tabs>
        <w:ind w:left="1080"/>
        <w:jc w:val="both"/>
        <w:rPr>
          <w:rFonts w:asciiTheme="minorHAnsi" w:hAnsiTheme="minorHAnsi" w:cstheme="minorHAnsi"/>
        </w:rPr>
      </w:pPr>
      <w:r w:rsidRPr="000E034B">
        <w:rPr>
          <w:rFonts w:asciiTheme="minorHAnsi" w:hAnsiTheme="minorHAnsi" w:cstheme="minorHAnsi"/>
        </w:rPr>
        <w:t xml:space="preserve">Una vez descargado el proyecto del repositorio ubicamos la </w:t>
      </w:r>
      <w:r w:rsidR="008E14C7" w:rsidRPr="000E034B">
        <w:rPr>
          <w:rFonts w:asciiTheme="minorHAnsi" w:hAnsiTheme="minorHAnsi" w:cstheme="minorHAnsi"/>
        </w:rPr>
        <w:t>carpeta</w:t>
      </w:r>
      <w:r w:rsidR="00DF1956">
        <w:rPr>
          <w:rFonts w:asciiTheme="minorHAnsi" w:hAnsiTheme="minorHAnsi" w:cstheme="minorHAnsi"/>
        </w:rPr>
        <w:t xml:space="preserve"> app\</w:t>
      </w:r>
      <w:r w:rsidR="00814B0D">
        <w:rPr>
          <w:rFonts w:asciiTheme="minorHAnsi" w:hAnsiTheme="minorHAnsi" w:cstheme="minorHAnsi"/>
        </w:rPr>
        <w:t>Codigo</w:t>
      </w:r>
      <w:r w:rsidRPr="000E034B">
        <w:rPr>
          <w:rFonts w:asciiTheme="minorHAnsi" w:hAnsiTheme="minorHAnsi" w:cstheme="minorHAnsi"/>
        </w:rPr>
        <w:t>.</w:t>
      </w:r>
    </w:p>
    <w:p w14:paraId="740BE676" w14:textId="5E68FB21" w:rsidR="00A40A10" w:rsidRPr="000E034B" w:rsidRDefault="00A40A10">
      <w:pPr>
        <w:pStyle w:val="Prrafodelista"/>
        <w:numPr>
          <w:ilvl w:val="0"/>
          <w:numId w:val="6"/>
        </w:numPr>
        <w:tabs>
          <w:tab w:val="clear" w:pos="720"/>
          <w:tab w:val="num" w:pos="1080"/>
        </w:tabs>
        <w:ind w:left="1080"/>
        <w:jc w:val="both"/>
        <w:rPr>
          <w:rFonts w:asciiTheme="minorHAnsi" w:hAnsiTheme="minorHAnsi" w:cstheme="minorHAnsi"/>
        </w:rPr>
      </w:pPr>
      <w:r w:rsidRPr="000E034B">
        <w:rPr>
          <w:rFonts w:asciiTheme="minorHAnsi" w:hAnsiTheme="minorHAnsi" w:cstheme="minorHAnsi"/>
        </w:rPr>
        <w:t>Copiamos todo lo que tenemos dentro de esa carpeta y nos vamos a la ruta donde instalamos el XAMPP</w:t>
      </w:r>
      <w:r w:rsidR="000E034B">
        <w:rPr>
          <w:rFonts w:asciiTheme="minorHAnsi" w:hAnsiTheme="minorHAnsi" w:cstheme="minorHAnsi"/>
        </w:rPr>
        <w:t xml:space="preserve"> en mi caso es “</w:t>
      </w:r>
      <w:r w:rsidR="000E034B" w:rsidRPr="00AC40DB">
        <w:rPr>
          <w:rFonts w:asciiTheme="minorHAnsi" w:hAnsiTheme="minorHAnsi" w:cstheme="minorHAnsi"/>
          <w:b/>
          <w:bCs/>
        </w:rPr>
        <w:t>C:\xampp</w:t>
      </w:r>
      <w:r w:rsidR="000E034B">
        <w:rPr>
          <w:rFonts w:asciiTheme="minorHAnsi" w:hAnsiTheme="minorHAnsi" w:cstheme="minorHAnsi"/>
        </w:rPr>
        <w:t>”</w:t>
      </w:r>
    </w:p>
    <w:p w14:paraId="2606C1FE" w14:textId="1CF1DF9C" w:rsidR="00A40A10" w:rsidRPr="000E034B" w:rsidRDefault="00A40A10">
      <w:pPr>
        <w:pStyle w:val="Prrafodelista"/>
        <w:numPr>
          <w:ilvl w:val="0"/>
          <w:numId w:val="6"/>
        </w:numPr>
        <w:tabs>
          <w:tab w:val="clear" w:pos="720"/>
          <w:tab w:val="num" w:pos="1080"/>
        </w:tabs>
        <w:ind w:left="1080"/>
        <w:jc w:val="both"/>
        <w:rPr>
          <w:rFonts w:asciiTheme="minorHAnsi" w:hAnsiTheme="minorHAnsi" w:cstheme="minorHAnsi"/>
        </w:rPr>
      </w:pPr>
      <w:r w:rsidRPr="000E034B">
        <w:rPr>
          <w:rFonts w:asciiTheme="minorHAnsi" w:hAnsiTheme="minorHAnsi" w:cstheme="minorHAnsi"/>
        </w:rPr>
        <w:t>Abrir la carpeta XAMPP y buscamos la carpeta htdocs.</w:t>
      </w:r>
    </w:p>
    <w:p w14:paraId="6C4CEE62" w14:textId="44E2C821" w:rsidR="00A40A10" w:rsidRPr="000E034B" w:rsidRDefault="00A40A10">
      <w:pPr>
        <w:pStyle w:val="Prrafodelista"/>
        <w:numPr>
          <w:ilvl w:val="0"/>
          <w:numId w:val="6"/>
        </w:numPr>
        <w:tabs>
          <w:tab w:val="clear" w:pos="720"/>
          <w:tab w:val="num" w:pos="1080"/>
        </w:tabs>
        <w:ind w:left="1080"/>
        <w:jc w:val="both"/>
        <w:rPr>
          <w:rFonts w:asciiTheme="minorHAnsi" w:hAnsiTheme="minorHAnsi" w:cstheme="minorHAnsi"/>
        </w:rPr>
      </w:pPr>
      <w:r w:rsidRPr="000E034B">
        <w:rPr>
          <w:rFonts w:asciiTheme="minorHAnsi" w:hAnsiTheme="minorHAnsi" w:cstheme="minorHAnsi"/>
        </w:rPr>
        <w:t>Dentro de la carpeta htdocs creamos una carpeta con el nombre en este caso</w:t>
      </w:r>
      <w:r w:rsidRPr="000E034B">
        <w:rPr>
          <w:rFonts w:asciiTheme="minorHAnsi" w:hAnsiTheme="minorHAnsi" w:cstheme="minorHAnsi"/>
          <w:b/>
          <w:bCs/>
        </w:rPr>
        <w:t xml:space="preserve"> </w:t>
      </w:r>
      <w:r w:rsidR="000E034B" w:rsidRPr="000E034B">
        <w:rPr>
          <w:rFonts w:asciiTheme="minorHAnsi" w:hAnsiTheme="minorHAnsi" w:cstheme="minorHAnsi"/>
          <w:b/>
          <w:bCs/>
        </w:rPr>
        <w:t>“</w:t>
      </w:r>
      <w:r w:rsidR="00814B0D">
        <w:rPr>
          <w:rFonts w:asciiTheme="minorHAnsi" w:hAnsiTheme="minorHAnsi" w:cstheme="minorHAnsi"/>
          <w:b/>
          <w:bCs/>
        </w:rPr>
        <w:t>G2Repair</w:t>
      </w:r>
      <w:r w:rsidR="000E034B" w:rsidRPr="000E034B">
        <w:rPr>
          <w:rFonts w:asciiTheme="minorHAnsi" w:hAnsiTheme="minorHAnsi" w:cstheme="minorHAnsi"/>
          <w:b/>
          <w:bCs/>
        </w:rPr>
        <w:t>”</w:t>
      </w:r>
      <w:r w:rsidRPr="000E034B">
        <w:rPr>
          <w:rFonts w:asciiTheme="minorHAnsi" w:hAnsiTheme="minorHAnsi" w:cstheme="minorHAnsi"/>
          <w:b/>
          <w:bCs/>
        </w:rPr>
        <w:t xml:space="preserve"> </w:t>
      </w:r>
      <w:r w:rsidRPr="000E034B">
        <w:rPr>
          <w:rFonts w:asciiTheme="minorHAnsi" w:hAnsiTheme="minorHAnsi" w:cstheme="minorHAnsi"/>
        </w:rPr>
        <w:t xml:space="preserve">y dentro de la carpeta creada copiamos todo lo que tenemos en la carpeta </w:t>
      </w:r>
      <w:r w:rsidR="00D308E1" w:rsidRPr="000E034B">
        <w:rPr>
          <w:rFonts w:asciiTheme="minorHAnsi" w:hAnsiTheme="minorHAnsi" w:cstheme="minorHAnsi"/>
          <w:b/>
          <w:bCs/>
        </w:rPr>
        <w:t>“</w:t>
      </w:r>
      <w:r w:rsidR="00DF1956">
        <w:rPr>
          <w:rFonts w:asciiTheme="minorHAnsi" w:hAnsiTheme="minorHAnsi" w:cstheme="minorHAnsi"/>
          <w:b/>
          <w:bCs/>
        </w:rPr>
        <w:t>Codigo</w:t>
      </w:r>
      <w:r w:rsidR="00D308E1" w:rsidRPr="000E034B">
        <w:rPr>
          <w:rFonts w:asciiTheme="minorHAnsi" w:hAnsiTheme="minorHAnsi" w:cstheme="minorHAnsi"/>
          <w:b/>
          <w:bCs/>
        </w:rPr>
        <w:t>”</w:t>
      </w:r>
    </w:p>
    <w:p w14:paraId="5C0F23F9" w14:textId="77777777" w:rsidR="00DF1956" w:rsidRDefault="00DF1956" w:rsidP="007511A7">
      <w:pPr>
        <w:jc w:val="both"/>
        <w:rPr>
          <w:noProof/>
        </w:rPr>
      </w:pPr>
    </w:p>
    <w:p w14:paraId="1B6308F3" w14:textId="35D8DFD1" w:rsidR="00416C86" w:rsidRDefault="00DF1956" w:rsidP="007511A7">
      <w:pPr>
        <w:jc w:val="both"/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2D07F4C1" wp14:editId="4BE3F97F">
            <wp:extent cx="6120130" cy="2373630"/>
            <wp:effectExtent l="0" t="0" r="0" b="7620"/>
            <wp:docPr id="112576068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60684" name="Imagen 1" descr="Captura de pantalla de un celular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CCC1" w14:textId="77777777" w:rsidR="000E034B" w:rsidRDefault="000E034B" w:rsidP="007511A7">
      <w:pPr>
        <w:jc w:val="both"/>
        <w:rPr>
          <w:noProof/>
        </w:rPr>
      </w:pPr>
    </w:p>
    <w:p w14:paraId="7ED16288" w14:textId="61A1C830" w:rsidR="000E034B" w:rsidRDefault="000E034B" w:rsidP="000E034B">
      <w:pPr>
        <w:jc w:val="center"/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0090B6DD" wp14:editId="58537953">
            <wp:extent cx="2998381" cy="2406285"/>
            <wp:effectExtent l="0" t="0" r="0" b="0"/>
            <wp:docPr id="174636829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68290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7"/>
                    <a:srcRect l="71925" t="41094" r="6004" b="27414"/>
                    <a:stretch/>
                  </pic:blipFill>
                  <pic:spPr bwMode="auto">
                    <a:xfrm>
                      <a:off x="0" y="0"/>
                      <a:ext cx="3005675" cy="241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F239A" w14:textId="2124D63C" w:rsidR="000E034B" w:rsidRDefault="000E034B" w:rsidP="000E034B">
      <w:pPr>
        <w:jc w:val="center"/>
        <w:rPr>
          <w:noProof/>
        </w:rPr>
      </w:pPr>
    </w:p>
    <w:p w14:paraId="0F7B7BD3" w14:textId="77777777" w:rsidR="00814B0D" w:rsidRDefault="00814B0D" w:rsidP="000E034B">
      <w:pPr>
        <w:jc w:val="center"/>
        <w:rPr>
          <w:noProof/>
        </w:rPr>
      </w:pPr>
    </w:p>
    <w:p w14:paraId="3A46D963" w14:textId="77777777" w:rsidR="00814B0D" w:rsidRDefault="00814B0D" w:rsidP="000E034B">
      <w:pPr>
        <w:jc w:val="center"/>
        <w:rPr>
          <w:noProof/>
        </w:rPr>
      </w:pPr>
    </w:p>
    <w:p w14:paraId="06DBA695" w14:textId="77777777" w:rsidR="00814B0D" w:rsidRDefault="00814B0D" w:rsidP="000E034B">
      <w:pPr>
        <w:jc w:val="center"/>
        <w:rPr>
          <w:noProof/>
        </w:rPr>
      </w:pPr>
    </w:p>
    <w:p w14:paraId="0E3BC062" w14:textId="77777777" w:rsidR="00814B0D" w:rsidRDefault="00814B0D" w:rsidP="000E034B">
      <w:pPr>
        <w:jc w:val="center"/>
        <w:rPr>
          <w:noProof/>
        </w:rPr>
      </w:pPr>
    </w:p>
    <w:p w14:paraId="0EF40137" w14:textId="77777777" w:rsidR="00814B0D" w:rsidRDefault="00814B0D" w:rsidP="000E034B">
      <w:pPr>
        <w:jc w:val="center"/>
        <w:rPr>
          <w:noProof/>
        </w:rPr>
      </w:pPr>
    </w:p>
    <w:p w14:paraId="3121D589" w14:textId="77777777" w:rsidR="00814B0D" w:rsidRDefault="00814B0D" w:rsidP="000E034B">
      <w:pPr>
        <w:jc w:val="center"/>
        <w:rPr>
          <w:noProof/>
        </w:rPr>
      </w:pPr>
    </w:p>
    <w:p w14:paraId="62ACB5A7" w14:textId="77777777" w:rsidR="00814B0D" w:rsidRDefault="00814B0D" w:rsidP="000E034B">
      <w:pPr>
        <w:jc w:val="center"/>
        <w:rPr>
          <w:noProof/>
        </w:rPr>
      </w:pPr>
    </w:p>
    <w:p w14:paraId="218B19CB" w14:textId="77777777" w:rsidR="00814B0D" w:rsidRDefault="00814B0D" w:rsidP="000E034B">
      <w:pPr>
        <w:jc w:val="center"/>
        <w:rPr>
          <w:noProof/>
        </w:rPr>
      </w:pPr>
    </w:p>
    <w:p w14:paraId="0F2D7E92" w14:textId="77777777" w:rsidR="00814B0D" w:rsidRDefault="00814B0D" w:rsidP="000E034B">
      <w:pPr>
        <w:jc w:val="center"/>
        <w:rPr>
          <w:noProof/>
        </w:rPr>
      </w:pPr>
    </w:p>
    <w:p w14:paraId="1E2F2B8E" w14:textId="140BFD09" w:rsidR="00814B0D" w:rsidRDefault="00814B0D" w:rsidP="000E034B">
      <w:pPr>
        <w:jc w:val="center"/>
        <w:rPr>
          <w:rFonts w:asciiTheme="minorHAnsi" w:hAnsiTheme="minorHAnsi"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2AF6F080" wp14:editId="1171FD40">
            <wp:extent cx="5819775" cy="1714500"/>
            <wp:effectExtent l="0" t="0" r="9525" b="0"/>
            <wp:docPr id="25482626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26264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F957" w14:textId="5D0D4808" w:rsidR="000E034B" w:rsidRDefault="000E034B" w:rsidP="00814B0D">
      <w:pPr>
        <w:rPr>
          <w:rFonts w:asciiTheme="minorHAnsi" w:hAnsiTheme="minorHAnsi" w:cstheme="minorHAnsi"/>
          <w:b/>
          <w:bCs/>
        </w:rPr>
      </w:pPr>
    </w:p>
    <w:p w14:paraId="5FFE1C27" w14:textId="77777777" w:rsidR="000E034B" w:rsidRDefault="000E034B" w:rsidP="000E034B">
      <w:pPr>
        <w:jc w:val="center"/>
        <w:rPr>
          <w:noProof/>
        </w:rPr>
      </w:pPr>
    </w:p>
    <w:p w14:paraId="5F128B39" w14:textId="77777777" w:rsidR="00D308E1" w:rsidRDefault="00D308E1" w:rsidP="000E034B">
      <w:pPr>
        <w:jc w:val="center"/>
        <w:rPr>
          <w:noProof/>
        </w:rPr>
      </w:pPr>
    </w:p>
    <w:p w14:paraId="2CA2045D" w14:textId="77777777" w:rsidR="00D308E1" w:rsidRDefault="00D308E1" w:rsidP="000E034B">
      <w:pPr>
        <w:jc w:val="center"/>
        <w:rPr>
          <w:noProof/>
        </w:rPr>
      </w:pPr>
    </w:p>
    <w:p w14:paraId="03EF6FF4" w14:textId="6573F59A" w:rsidR="000E034B" w:rsidRDefault="00D308E1" w:rsidP="000E034B">
      <w:pPr>
        <w:jc w:val="center"/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73EFDE8D" wp14:editId="3EBF1823">
            <wp:extent cx="6120130" cy="1390015"/>
            <wp:effectExtent l="0" t="0" r="0" b="635"/>
            <wp:docPr id="24355268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5268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6E69" w14:textId="77777777" w:rsidR="000E034B" w:rsidRDefault="000E034B" w:rsidP="007511A7">
      <w:pPr>
        <w:jc w:val="both"/>
        <w:rPr>
          <w:rFonts w:asciiTheme="minorHAnsi" w:hAnsiTheme="minorHAnsi" w:cstheme="minorHAnsi"/>
          <w:b/>
          <w:bCs/>
        </w:rPr>
      </w:pPr>
    </w:p>
    <w:p w14:paraId="2E58078D" w14:textId="77777777" w:rsidR="003656A1" w:rsidRDefault="003656A1" w:rsidP="00DA06ED">
      <w:pPr>
        <w:rPr>
          <w:b/>
          <w:bCs/>
        </w:rPr>
      </w:pPr>
    </w:p>
    <w:p w14:paraId="297FF295" w14:textId="756E0BB9" w:rsidR="00DA06ED" w:rsidRPr="00DA06ED" w:rsidRDefault="00DA06ED" w:rsidP="00DA06ED">
      <w:pPr>
        <w:pStyle w:val="Ttulo3"/>
        <w:ind w:left="360"/>
        <w:rPr>
          <w:rFonts w:ascii="Calibri" w:hAnsi="Calibri" w:cs="Calibri"/>
          <w:sz w:val="24"/>
          <w:szCs w:val="24"/>
        </w:rPr>
      </w:pPr>
      <w:bookmarkStart w:id="10" w:name="_Toc196749439"/>
      <w:r w:rsidRPr="00DA06ED">
        <w:rPr>
          <w:rFonts w:ascii="Calibri" w:hAnsi="Calibri" w:cs="Calibri"/>
          <w:sz w:val="24"/>
          <w:szCs w:val="24"/>
        </w:rPr>
        <w:t xml:space="preserve">Paso </w:t>
      </w:r>
      <w:r w:rsidR="00A40A10">
        <w:rPr>
          <w:rFonts w:ascii="Calibri" w:hAnsi="Calibri" w:cs="Calibri"/>
          <w:sz w:val="24"/>
          <w:szCs w:val="24"/>
        </w:rPr>
        <w:t>3</w:t>
      </w:r>
      <w:r w:rsidRPr="00DA06ED">
        <w:rPr>
          <w:rFonts w:ascii="Calibri" w:hAnsi="Calibri" w:cs="Calibri"/>
          <w:sz w:val="24"/>
          <w:szCs w:val="24"/>
        </w:rPr>
        <w:t>: Abrir el Proyecto</w:t>
      </w:r>
      <w:bookmarkEnd w:id="10"/>
    </w:p>
    <w:p w14:paraId="2C8A1499" w14:textId="2CA21318" w:rsidR="00DA06ED" w:rsidRPr="000E034B" w:rsidRDefault="00DA06ED">
      <w:pPr>
        <w:numPr>
          <w:ilvl w:val="0"/>
          <w:numId w:val="5"/>
        </w:numPr>
        <w:tabs>
          <w:tab w:val="clear" w:pos="720"/>
          <w:tab w:val="num" w:pos="1080"/>
        </w:tabs>
        <w:ind w:left="1080"/>
        <w:rPr>
          <w:rFonts w:asciiTheme="minorHAnsi" w:hAnsiTheme="minorHAnsi" w:cstheme="minorHAnsi"/>
        </w:rPr>
      </w:pPr>
      <w:r w:rsidRPr="000E034B">
        <w:rPr>
          <w:rFonts w:asciiTheme="minorHAnsi" w:hAnsiTheme="minorHAnsi" w:cstheme="minorHAnsi"/>
        </w:rPr>
        <w:t xml:space="preserve">En la pantalla de inicio de Visual Studio </w:t>
      </w:r>
      <w:r w:rsidR="007367E7" w:rsidRPr="000E034B">
        <w:rPr>
          <w:rFonts w:asciiTheme="minorHAnsi" w:hAnsiTheme="minorHAnsi" w:cstheme="minorHAnsi"/>
        </w:rPr>
        <w:t>Code</w:t>
      </w:r>
      <w:r w:rsidRPr="000E034B">
        <w:rPr>
          <w:rFonts w:asciiTheme="minorHAnsi" w:hAnsiTheme="minorHAnsi" w:cstheme="minorHAnsi"/>
        </w:rPr>
        <w:t xml:space="preserve">, </w:t>
      </w:r>
      <w:r w:rsidR="00A40A10" w:rsidRPr="000E034B">
        <w:rPr>
          <w:rFonts w:asciiTheme="minorHAnsi" w:hAnsiTheme="minorHAnsi" w:cstheme="minorHAnsi"/>
        </w:rPr>
        <w:t>nos vamos al aparto de “</w:t>
      </w:r>
      <w:r w:rsidR="00A40A10" w:rsidRPr="00AC40DB">
        <w:rPr>
          <w:rFonts w:asciiTheme="minorHAnsi" w:hAnsiTheme="minorHAnsi" w:cstheme="minorHAnsi"/>
          <w:b/>
          <w:bCs/>
        </w:rPr>
        <w:t>File – Open Folder</w:t>
      </w:r>
      <w:r w:rsidR="00AC40DB">
        <w:rPr>
          <w:rFonts w:asciiTheme="minorHAnsi" w:hAnsiTheme="minorHAnsi" w:cstheme="minorHAnsi"/>
        </w:rPr>
        <w:t>”</w:t>
      </w:r>
      <w:r w:rsidRPr="000E034B">
        <w:rPr>
          <w:rFonts w:asciiTheme="minorHAnsi" w:hAnsiTheme="minorHAnsi" w:cstheme="minorHAnsi"/>
        </w:rPr>
        <w:t>.</w:t>
      </w:r>
    </w:p>
    <w:p w14:paraId="01682040" w14:textId="77777777" w:rsidR="00A40A10" w:rsidRPr="000E034B" w:rsidRDefault="00A40A10">
      <w:pPr>
        <w:numPr>
          <w:ilvl w:val="0"/>
          <w:numId w:val="5"/>
        </w:numPr>
        <w:tabs>
          <w:tab w:val="clear" w:pos="720"/>
          <w:tab w:val="num" w:pos="1080"/>
        </w:tabs>
        <w:ind w:left="1080"/>
        <w:rPr>
          <w:rFonts w:asciiTheme="minorHAnsi" w:hAnsiTheme="minorHAnsi" w:cstheme="minorHAnsi"/>
        </w:rPr>
      </w:pPr>
      <w:r w:rsidRPr="000E034B">
        <w:rPr>
          <w:rFonts w:asciiTheme="minorHAnsi" w:hAnsiTheme="minorHAnsi" w:cstheme="minorHAnsi"/>
        </w:rPr>
        <w:t>Esto abrirá el explorador de archivos de tu equipo.</w:t>
      </w:r>
    </w:p>
    <w:p w14:paraId="4844FC96" w14:textId="5D78A837" w:rsidR="00DA06ED" w:rsidRPr="000E034B" w:rsidRDefault="00A40A10">
      <w:pPr>
        <w:numPr>
          <w:ilvl w:val="0"/>
          <w:numId w:val="5"/>
        </w:numPr>
        <w:tabs>
          <w:tab w:val="clear" w:pos="720"/>
          <w:tab w:val="num" w:pos="1080"/>
        </w:tabs>
        <w:ind w:left="1080"/>
        <w:rPr>
          <w:rFonts w:asciiTheme="minorHAnsi" w:hAnsiTheme="minorHAnsi" w:cstheme="minorHAnsi"/>
        </w:rPr>
      </w:pPr>
      <w:r w:rsidRPr="000E034B">
        <w:rPr>
          <w:rFonts w:asciiTheme="minorHAnsi" w:hAnsiTheme="minorHAnsi" w:cstheme="minorHAnsi"/>
        </w:rPr>
        <w:t>S</w:t>
      </w:r>
      <w:r w:rsidR="00DA06ED" w:rsidRPr="000E034B">
        <w:rPr>
          <w:rFonts w:asciiTheme="minorHAnsi" w:hAnsiTheme="minorHAnsi" w:cstheme="minorHAnsi"/>
        </w:rPr>
        <w:t>elecciona la</w:t>
      </w:r>
      <w:r w:rsidRPr="000E034B">
        <w:rPr>
          <w:rFonts w:asciiTheme="minorHAnsi" w:hAnsiTheme="minorHAnsi" w:cstheme="minorHAnsi"/>
        </w:rPr>
        <w:t xml:space="preserve"> carpeta </w:t>
      </w:r>
      <w:r w:rsidR="000E034B" w:rsidRPr="000E034B">
        <w:rPr>
          <w:rFonts w:asciiTheme="minorHAnsi" w:hAnsiTheme="minorHAnsi" w:cstheme="minorHAnsi"/>
          <w:b/>
          <w:bCs/>
        </w:rPr>
        <w:t>“</w:t>
      </w:r>
      <w:r w:rsidR="00945564">
        <w:rPr>
          <w:rFonts w:asciiTheme="minorHAnsi" w:hAnsiTheme="minorHAnsi" w:cstheme="minorHAnsi"/>
          <w:b/>
          <w:bCs/>
        </w:rPr>
        <w:t>G2Repair</w:t>
      </w:r>
      <w:r w:rsidR="000E034B" w:rsidRPr="000E034B">
        <w:rPr>
          <w:rFonts w:asciiTheme="minorHAnsi" w:hAnsiTheme="minorHAnsi" w:cstheme="minorHAnsi"/>
          <w:b/>
          <w:bCs/>
        </w:rPr>
        <w:t>”</w:t>
      </w:r>
      <w:r w:rsidRPr="000E034B">
        <w:rPr>
          <w:rFonts w:asciiTheme="minorHAnsi" w:hAnsiTheme="minorHAnsi" w:cstheme="minorHAnsi"/>
        </w:rPr>
        <w:t xml:space="preserve"> previamente </w:t>
      </w:r>
      <w:r w:rsidR="000E034B">
        <w:rPr>
          <w:rFonts w:asciiTheme="minorHAnsi" w:hAnsiTheme="minorHAnsi" w:cstheme="minorHAnsi"/>
        </w:rPr>
        <w:t>creada y con los archivos de la carpeta code</w:t>
      </w:r>
      <w:r w:rsidRPr="000E034B">
        <w:rPr>
          <w:rFonts w:asciiTheme="minorHAnsi" w:hAnsiTheme="minorHAnsi" w:cstheme="minorHAnsi"/>
        </w:rPr>
        <w:t>.</w:t>
      </w:r>
    </w:p>
    <w:p w14:paraId="65A426A2" w14:textId="41103070" w:rsidR="00A40A10" w:rsidRPr="000E034B" w:rsidRDefault="00A40A10">
      <w:pPr>
        <w:numPr>
          <w:ilvl w:val="0"/>
          <w:numId w:val="5"/>
        </w:numPr>
        <w:tabs>
          <w:tab w:val="clear" w:pos="720"/>
          <w:tab w:val="num" w:pos="1080"/>
        </w:tabs>
        <w:ind w:left="1080"/>
        <w:rPr>
          <w:rFonts w:asciiTheme="minorHAnsi" w:hAnsiTheme="minorHAnsi" w:cstheme="minorHAnsi"/>
        </w:rPr>
      </w:pPr>
      <w:r w:rsidRPr="000E034B">
        <w:rPr>
          <w:rFonts w:asciiTheme="minorHAnsi" w:hAnsiTheme="minorHAnsi" w:cstheme="minorHAnsi"/>
        </w:rPr>
        <w:t>Se nos abrirá todo el código de la pagina</w:t>
      </w:r>
      <w:r w:rsidRPr="000E034B">
        <w:rPr>
          <w:rFonts w:asciiTheme="minorHAnsi" w:hAnsiTheme="minorHAnsi" w:cstheme="minorHAnsi"/>
          <w:noProof/>
        </w:rPr>
        <w:t xml:space="preserve"> </w:t>
      </w:r>
    </w:p>
    <w:p w14:paraId="43F9AF8B" w14:textId="77777777" w:rsidR="00DA06ED" w:rsidRDefault="00DA06ED" w:rsidP="00DA06ED"/>
    <w:p w14:paraId="249A8A1A" w14:textId="77777777" w:rsidR="00A40A10" w:rsidRDefault="00A40A10" w:rsidP="00DA06ED">
      <w:pPr>
        <w:rPr>
          <w:noProof/>
        </w:rPr>
      </w:pPr>
    </w:p>
    <w:p w14:paraId="3A39AB01" w14:textId="5A485966" w:rsidR="00DA06ED" w:rsidRDefault="00A40A10" w:rsidP="00A40A10">
      <w:pPr>
        <w:jc w:val="center"/>
      </w:pPr>
      <w:r>
        <w:rPr>
          <w:noProof/>
        </w:rPr>
        <w:lastRenderedPageBreak/>
        <w:drawing>
          <wp:inline distT="0" distB="0" distL="0" distR="0" wp14:anchorId="7215D6C2" wp14:editId="3A0B72B0">
            <wp:extent cx="3306726" cy="2850627"/>
            <wp:effectExtent l="0" t="0" r="8255" b="6985"/>
            <wp:docPr id="2075375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7590" name=""/>
                    <pic:cNvPicPr/>
                  </pic:nvPicPr>
                  <pic:blipFill rotWithShape="1">
                    <a:blip r:embed="rId30"/>
                    <a:srcRect r="79847" b="69112"/>
                    <a:stretch/>
                  </pic:blipFill>
                  <pic:spPr bwMode="auto">
                    <a:xfrm>
                      <a:off x="0" y="0"/>
                      <a:ext cx="3320177" cy="2862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A46BD" w14:textId="77777777" w:rsidR="00A40A10" w:rsidRDefault="00A40A10" w:rsidP="00A40A10">
      <w:pPr>
        <w:jc w:val="center"/>
        <w:rPr>
          <w:noProof/>
        </w:rPr>
      </w:pPr>
    </w:p>
    <w:p w14:paraId="28F4D242" w14:textId="4474A8B6" w:rsidR="00A40A10" w:rsidRDefault="00814B0D" w:rsidP="00A40A10">
      <w:pPr>
        <w:jc w:val="center"/>
      </w:pPr>
      <w:r>
        <w:rPr>
          <w:noProof/>
        </w:rPr>
        <w:drawing>
          <wp:inline distT="0" distB="0" distL="0" distR="0" wp14:anchorId="4A792BC7" wp14:editId="77A57B4D">
            <wp:extent cx="4724400" cy="2681800"/>
            <wp:effectExtent l="0" t="0" r="0" b="4445"/>
            <wp:docPr id="83977671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76713" name="Imagen 1" descr="Interfaz de usuario gráfica, 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7968" cy="268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F013" w14:textId="77777777" w:rsidR="00DA06ED" w:rsidRDefault="00DA06ED" w:rsidP="000F4DBD">
      <w:pPr>
        <w:pStyle w:val="Prrafodelista"/>
        <w:ind w:left="1418"/>
        <w:jc w:val="both"/>
        <w:rPr>
          <w:rFonts w:asciiTheme="minorHAnsi" w:hAnsiTheme="minorHAnsi" w:cstheme="minorHAnsi"/>
        </w:rPr>
      </w:pPr>
    </w:p>
    <w:p w14:paraId="0B5BE034" w14:textId="5FD49C3D" w:rsidR="002151A5" w:rsidRDefault="00DF1956" w:rsidP="00814B0D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A7AC186" wp14:editId="7F3C4FEF">
            <wp:extent cx="6120130" cy="2740660"/>
            <wp:effectExtent l="0" t="0" r="0" b="2540"/>
            <wp:docPr id="15528320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32030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547B" w14:textId="77777777" w:rsidR="00814B0D" w:rsidRDefault="00814B0D" w:rsidP="00814B0D">
      <w:pPr>
        <w:rPr>
          <w:rFonts w:asciiTheme="minorHAnsi" w:hAnsiTheme="minorHAnsi" w:cstheme="minorHAnsi"/>
        </w:rPr>
      </w:pPr>
    </w:p>
    <w:p w14:paraId="7A29712A" w14:textId="77777777" w:rsidR="00814B0D" w:rsidRDefault="00814B0D" w:rsidP="00814B0D">
      <w:pPr>
        <w:rPr>
          <w:rFonts w:asciiTheme="minorHAnsi" w:hAnsiTheme="minorHAnsi" w:cstheme="minorHAnsi"/>
        </w:rPr>
      </w:pPr>
    </w:p>
    <w:p w14:paraId="319C3BCA" w14:textId="77777777" w:rsidR="00814B0D" w:rsidRDefault="00814B0D" w:rsidP="00814B0D">
      <w:pPr>
        <w:rPr>
          <w:rFonts w:asciiTheme="minorHAnsi" w:hAnsiTheme="minorHAnsi" w:cstheme="minorHAnsi"/>
        </w:rPr>
      </w:pPr>
    </w:p>
    <w:p w14:paraId="48914A6C" w14:textId="77777777" w:rsidR="00814B0D" w:rsidRPr="00814B0D" w:rsidRDefault="00814B0D" w:rsidP="00814B0D">
      <w:pPr>
        <w:rPr>
          <w:rFonts w:asciiTheme="minorHAnsi" w:hAnsiTheme="minorHAnsi" w:cstheme="minorHAnsi"/>
        </w:rPr>
      </w:pPr>
    </w:p>
    <w:p w14:paraId="6CBC7BEA" w14:textId="1FD41D5A" w:rsidR="00B168BE" w:rsidRPr="00B168BE" w:rsidRDefault="00B168BE" w:rsidP="00B168BE">
      <w:pPr>
        <w:pStyle w:val="Ttulo3"/>
        <w:rPr>
          <w:rFonts w:ascii="Calibri" w:hAnsi="Calibri" w:cs="Calibri"/>
          <w:sz w:val="24"/>
          <w:szCs w:val="24"/>
        </w:rPr>
      </w:pPr>
      <w:bookmarkStart w:id="11" w:name="_Toc196749440"/>
      <w:r w:rsidRPr="00B168BE">
        <w:rPr>
          <w:rFonts w:ascii="Calibri" w:hAnsi="Calibri" w:cs="Calibri"/>
          <w:sz w:val="24"/>
          <w:szCs w:val="24"/>
        </w:rPr>
        <w:t xml:space="preserve">Paso </w:t>
      </w:r>
      <w:r w:rsidR="00FD2DBA">
        <w:rPr>
          <w:rFonts w:ascii="Calibri" w:hAnsi="Calibri" w:cs="Calibri"/>
          <w:sz w:val="24"/>
          <w:szCs w:val="24"/>
        </w:rPr>
        <w:t>4</w:t>
      </w:r>
      <w:r w:rsidRPr="00B168BE">
        <w:rPr>
          <w:rFonts w:ascii="Calibri" w:hAnsi="Calibri" w:cs="Calibri"/>
          <w:sz w:val="24"/>
          <w:szCs w:val="24"/>
        </w:rPr>
        <w:t>: Verificar la Estructura del Proyecto</w:t>
      </w:r>
      <w:bookmarkEnd w:id="11"/>
    </w:p>
    <w:p w14:paraId="15EAA52A" w14:textId="3F2078A3" w:rsidR="00B168BE" w:rsidRPr="00B168BE" w:rsidRDefault="00B168BE">
      <w:pPr>
        <w:numPr>
          <w:ilvl w:val="0"/>
          <w:numId w:val="8"/>
        </w:numPr>
        <w:jc w:val="both"/>
        <w:rPr>
          <w:rFonts w:asciiTheme="minorHAnsi" w:hAnsiTheme="minorHAnsi" w:cstheme="minorHAnsi"/>
        </w:rPr>
      </w:pPr>
      <w:r w:rsidRPr="00B168BE">
        <w:rPr>
          <w:rFonts w:asciiTheme="minorHAnsi" w:hAnsiTheme="minorHAnsi" w:cstheme="minorHAnsi"/>
        </w:rPr>
        <w:t xml:space="preserve">Una vez que el proyecto se haya cargado, podrás visualizar su estructura en el panel </w:t>
      </w:r>
      <w:r w:rsidRPr="00B168BE">
        <w:rPr>
          <w:rFonts w:asciiTheme="minorHAnsi" w:hAnsiTheme="minorHAnsi" w:cstheme="minorHAnsi"/>
          <w:b/>
          <w:bCs/>
        </w:rPr>
        <w:t>"Explo</w:t>
      </w:r>
      <w:r w:rsidR="000E034B">
        <w:rPr>
          <w:rFonts w:asciiTheme="minorHAnsi" w:hAnsiTheme="minorHAnsi" w:cstheme="minorHAnsi"/>
          <w:b/>
          <w:bCs/>
        </w:rPr>
        <w:t>rer</w:t>
      </w:r>
      <w:r w:rsidR="000E034B" w:rsidRPr="00B168BE">
        <w:rPr>
          <w:rFonts w:asciiTheme="minorHAnsi" w:hAnsiTheme="minorHAnsi" w:cstheme="minorHAnsi"/>
          <w:b/>
          <w:bCs/>
        </w:rPr>
        <w:t xml:space="preserve"> </w:t>
      </w:r>
      <w:r w:rsidRPr="00B168BE">
        <w:rPr>
          <w:rFonts w:asciiTheme="minorHAnsi" w:hAnsiTheme="minorHAnsi" w:cstheme="minorHAnsi"/>
          <w:b/>
          <w:bCs/>
        </w:rPr>
        <w:t>"</w:t>
      </w:r>
      <w:r w:rsidRPr="00B168BE">
        <w:rPr>
          <w:rFonts w:asciiTheme="minorHAnsi" w:hAnsiTheme="minorHAnsi" w:cstheme="minorHAnsi"/>
        </w:rPr>
        <w:t xml:space="preserve">, ubicado en el lado </w:t>
      </w:r>
      <w:r w:rsidR="000E034B">
        <w:rPr>
          <w:rFonts w:asciiTheme="minorHAnsi" w:hAnsiTheme="minorHAnsi" w:cstheme="minorHAnsi"/>
        </w:rPr>
        <w:t>izquierdo</w:t>
      </w:r>
      <w:r w:rsidRPr="00B168BE">
        <w:rPr>
          <w:rFonts w:asciiTheme="minorHAnsi" w:hAnsiTheme="minorHAnsi" w:cstheme="minorHAnsi"/>
        </w:rPr>
        <w:t xml:space="preserve"> de la ventana de Visual Studio</w:t>
      </w:r>
      <w:r w:rsidR="000E034B">
        <w:rPr>
          <w:rFonts w:asciiTheme="minorHAnsi" w:hAnsiTheme="minorHAnsi" w:cstheme="minorHAnsi"/>
        </w:rPr>
        <w:t xml:space="preserve"> Code</w:t>
      </w:r>
      <w:r w:rsidRPr="00B168BE">
        <w:rPr>
          <w:rFonts w:asciiTheme="minorHAnsi" w:hAnsiTheme="minorHAnsi" w:cstheme="minorHAnsi"/>
        </w:rPr>
        <w:t>.</w:t>
      </w:r>
    </w:p>
    <w:p w14:paraId="65CEF820" w14:textId="09104A24" w:rsidR="00B168BE" w:rsidRPr="00B168BE" w:rsidRDefault="00B168BE">
      <w:pPr>
        <w:numPr>
          <w:ilvl w:val="0"/>
          <w:numId w:val="8"/>
        </w:numPr>
        <w:jc w:val="both"/>
        <w:rPr>
          <w:rFonts w:asciiTheme="minorHAnsi" w:hAnsiTheme="minorHAnsi" w:cstheme="minorHAnsi"/>
        </w:rPr>
      </w:pPr>
      <w:r w:rsidRPr="00B168BE">
        <w:rPr>
          <w:rFonts w:asciiTheme="minorHAnsi" w:hAnsiTheme="minorHAnsi" w:cstheme="minorHAnsi"/>
        </w:rPr>
        <w:t xml:space="preserve">Dentro del </w:t>
      </w:r>
      <w:r w:rsidRPr="00B168BE">
        <w:rPr>
          <w:rFonts w:asciiTheme="minorHAnsi" w:hAnsiTheme="minorHAnsi" w:cstheme="minorHAnsi"/>
          <w:b/>
          <w:bCs/>
        </w:rPr>
        <w:t>Explorador</w:t>
      </w:r>
      <w:r w:rsidRPr="00B168BE">
        <w:rPr>
          <w:rFonts w:asciiTheme="minorHAnsi" w:hAnsiTheme="minorHAnsi" w:cstheme="minorHAnsi"/>
        </w:rPr>
        <w:t>, encontrarás las diferentes capas del proyecto, organizadas de la siguiente manera:</w:t>
      </w:r>
    </w:p>
    <w:p w14:paraId="5011C27C" w14:textId="489CE81E" w:rsidR="00B168BE" w:rsidRPr="00B168BE" w:rsidRDefault="00814B0D">
      <w:pPr>
        <w:numPr>
          <w:ilvl w:val="1"/>
          <w:numId w:val="9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Controllers</w:t>
      </w:r>
      <w:r w:rsidR="00B168BE" w:rsidRPr="00B168BE">
        <w:rPr>
          <w:rFonts w:asciiTheme="minorHAnsi" w:hAnsiTheme="minorHAnsi" w:cstheme="minorHAnsi"/>
        </w:rPr>
        <w:t xml:space="preserve">: </w:t>
      </w:r>
      <w:r w:rsidR="00DF1956">
        <w:rPr>
          <w:rFonts w:asciiTheme="minorHAnsi" w:hAnsiTheme="minorHAnsi" w:cstheme="minorHAnsi"/>
        </w:rPr>
        <w:t>Envía los datos de la vista a los modelos</w:t>
      </w:r>
      <w:r w:rsidR="00B168BE" w:rsidRPr="00B168BE">
        <w:rPr>
          <w:rFonts w:asciiTheme="minorHAnsi" w:hAnsiTheme="minorHAnsi" w:cstheme="minorHAnsi"/>
        </w:rPr>
        <w:t>.</w:t>
      </w:r>
    </w:p>
    <w:p w14:paraId="545EE73D" w14:textId="599FA14A" w:rsidR="00B168BE" w:rsidRPr="00B168BE" w:rsidRDefault="00814B0D">
      <w:pPr>
        <w:numPr>
          <w:ilvl w:val="1"/>
          <w:numId w:val="9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Model</w:t>
      </w:r>
      <w:r w:rsidR="00B168BE" w:rsidRPr="00B168BE">
        <w:rPr>
          <w:rFonts w:asciiTheme="minorHAnsi" w:hAnsiTheme="minorHAnsi" w:cstheme="minorHAnsi"/>
        </w:rPr>
        <w:t xml:space="preserve">: Gestiona </w:t>
      </w:r>
      <w:r w:rsidR="000E034B">
        <w:rPr>
          <w:rFonts w:asciiTheme="minorHAnsi" w:hAnsiTheme="minorHAnsi" w:cstheme="minorHAnsi"/>
        </w:rPr>
        <w:t>la conexión con la base de datos</w:t>
      </w:r>
      <w:r>
        <w:rPr>
          <w:rFonts w:asciiTheme="minorHAnsi" w:hAnsiTheme="minorHAnsi" w:cstheme="minorHAnsi"/>
        </w:rPr>
        <w:t xml:space="preserve"> y las operaciones</w:t>
      </w:r>
      <w:r w:rsidR="00B168BE" w:rsidRPr="00B168BE">
        <w:rPr>
          <w:rFonts w:asciiTheme="minorHAnsi" w:hAnsiTheme="minorHAnsi" w:cstheme="minorHAnsi"/>
        </w:rPr>
        <w:t>.</w:t>
      </w:r>
    </w:p>
    <w:p w14:paraId="17E4E754" w14:textId="083E832E" w:rsidR="00D308E1" w:rsidRPr="00D308E1" w:rsidRDefault="00D308E1">
      <w:pPr>
        <w:numPr>
          <w:ilvl w:val="1"/>
          <w:numId w:val="9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View: Todo el apartado que el usuario va a visualizar.</w:t>
      </w:r>
    </w:p>
    <w:p w14:paraId="57D9E0FB" w14:textId="40019604" w:rsidR="00B168BE" w:rsidRPr="00B168BE" w:rsidRDefault="000E034B">
      <w:pPr>
        <w:numPr>
          <w:ilvl w:val="1"/>
          <w:numId w:val="9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Css</w:t>
      </w:r>
      <w:r w:rsidR="00B168BE" w:rsidRPr="00B168BE">
        <w:rPr>
          <w:rFonts w:asciiTheme="minorHAnsi" w:hAnsiTheme="minorHAnsi" w:cstheme="minorHAnsi"/>
        </w:rPr>
        <w:t xml:space="preserve">: Se encarga </w:t>
      </w:r>
      <w:r>
        <w:rPr>
          <w:rFonts w:asciiTheme="minorHAnsi" w:hAnsiTheme="minorHAnsi" w:cstheme="minorHAnsi"/>
        </w:rPr>
        <w:t>del estilo para el front-end.</w:t>
      </w:r>
    </w:p>
    <w:p w14:paraId="5C98E482" w14:textId="1302F0B0" w:rsidR="00B168BE" w:rsidRDefault="000E034B">
      <w:pPr>
        <w:numPr>
          <w:ilvl w:val="1"/>
          <w:numId w:val="9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img</w:t>
      </w:r>
      <w:r w:rsidR="00B168BE" w:rsidRPr="00B168BE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Donde se cargarán las imágenes</w:t>
      </w:r>
      <w:r w:rsidR="00814B0D">
        <w:rPr>
          <w:rFonts w:asciiTheme="minorHAnsi" w:hAnsiTheme="minorHAnsi" w:cstheme="minorHAnsi"/>
        </w:rPr>
        <w:t>.</w:t>
      </w:r>
    </w:p>
    <w:p w14:paraId="3198470D" w14:textId="4595D0EA" w:rsidR="000E034B" w:rsidRDefault="00814B0D">
      <w:pPr>
        <w:numPr>
          <w:ilvl w:val="1"/>
          <w:numId w:val="9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js</w:t>
      </w:r>
      <w:r w:rsidR="000E034B" w:rsidRPr="00B168BE">
        <w:rPr>
          <w:rFonts w:asciiTheme="minorHAnsi" w:hAnsiTheme="minorHAnsi" w:cstheme="minorHAnsi"/>
        </w:rPr>
        <w:t xml:space="preserve">: </w:t>
      </w:r>
      <w:r w:rsidR="000E034B">
        <w:rPr>
          <w:rFonts w:asciiTheme="minorHAnsi" w:hAnsiTheme="minorHAnsi" w:cstheme="minorHAnsi"/>
        </w:rPr>
        <w:t>Script</w:t>
      </w:r>
      <w:r>
        <w:rPr>
          <w:rFonts w:asciiTheme="minorHAnsi" w:hAnsiTheme="minorHAnsi" w:cstheme="minorHAnsi"/>
        </w:rPr>
        <w:t>s</w:t>
      </w:r>
      <w:r w:rsidR="000E034B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utilizados en el proyecto</w:t>
      </w:r>
    </w:p>
    <w:p w14:paraId="079518FD" w14:textId="13AD7810" w:rsidR="00D308E1" w:rsidRPr="000E034B" w:rsidRDefault="00D308E1">
      <w:pPr>
        <w:numPr>
          <w:ilvl w:val="1"/>
          <w:numId w:val="9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Config</w:t>
      </w:r>
      <w:r w:rsidRPr="00D308E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La conexión con la base de datos.</w:t>
      </w:r>
    </w:p>
    <w:p w14:paraId="25B8416F" w14:textId="77777777" w:rsidR="000E034B" w:rsidRDefault="000E034B" w:rsidP="000E034B">
      <w:pPr>
        <w:jc w:val="center"/>
        <w:rPr>
          <w:noProof/>
        </w:rPr>
      </w:pPr>
    </w:p>
    <w:p w14:paraId="262C8864" w14:textId="54456C48" w:rsidR="00BE6043" w:rsidRDefault="00DF1956" w:rsidP="00AE4256">
      <w:pPr>
        <w:jc w:val="center"/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0657E9F7" wp14:editId="4ABAD9E6">
            <wp:extent cx="3590925" cy="5067300"/>
            <wp:effectExtent l="0" t="0" r="9525" b="0"/>
            <wp:docPr id="133742620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26206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C3C1" w14:textId="77777777" w:rsidR="00814B0D" w:rsidRDefault="00814B0D" w:rsidP="00AE4256">
      <w:pPr>
        <w:jc w:val="center"/>
        <w:rPr>
          <w:rFonts w:asciiTheme="minorHAnsi" w:hAnsiTheme="minorHAnsi" w:cstheme="minorHAnsi"/>
          <w:b/>
          <w:bCs/>
        </w:rPr>
      </w:pPr>
    </w:p>
    <w:p w14:paraId="1431F743" w14:textId="77777777" w:rsidR="00814B0D" w:rsidRDefault="00814B0D" w:rsidP="00AE4256">
      <w:pPr>
        <w:jc w:val="center"/>
        <w:rPr>
          <w:rFonts w:asciiTheme="minorHAnsi" w:hAnsiTheme="minorHAnsi" w:cstheme="minorHAnsi"/>
          <w:b/>
          <w:bCs/>
        </w:rPr>
      </w:pPr>
    </w:p>
    <w:p w14:paraId="5C3D99A4" w14:textId="77777777" w:rsidR="00814B0D" w:rsidRDefault="00814B0D" w:rsidP="00AE4256">
      <w:pPr>
        <w:jc w:val="center"/>
        <w:rPr>
          <w:rFonts w:asciiTheme="minorHAnsi" w:hAnsiTheme="minorHAnsi" w:cstheme="minorHAnsi"/>
          <w:b/>
          <w:bCs/>
        </w:rPr>
      </w:pPr>
    </w:p>
    <w:p w14:paraId="13525341" w14:textId="77777777" w:rsidR="00814B0D" w:rsidRDefault="00814B0D" w:rsidP="00AE4256">
      <w:pPr>
        <w:jc w:val="center"/>
        <w:rPr>
          <w:rFonts w:asciiTheme="minorHAnsi" w:hAnsiTheme="minorHAnsi" w:cstheme="minorHAnsi"/>
          <w:b/>
          <w:bCs/>
        </w:rPr>
      </w:pPr>
    </w:p>
    <w:p w14:paraId="5D1526C2" w14:textId="77777777" w:rsidR="00AE4256" w:rsidRPr="00AE4256" w:rsidRDefault="00AE4256" w:rsidP="00AE4256">
      <w:pPr>
        <w:jc w:val="center"/>
        <w:rPr>
          <w:rFonts w:asciiTheme="minorHAnsi" w:hAnsiTheme="minorHAnsi" w:cstheme="minorHAnsi"/>
          <w:b/>
          <w:bCs/>
        </w:rPr>
      </w:pPr>
    </w:p>
    <w:p w14:paraId="6250C2F8" w14:textId="2F8DC0D9" w:rsidR="00BE6043" w:rsidRDefault="00BE6043" w:rsidP="00BE6043">
      <w:pPr>
        <w:pStyle w:val="Ttulo2"/>
        <w:rPr>
          <w:rFonts w:ascii="Calibri" w:hAnsi="Calibri" w:cs="Calibri"/>
          <w:i w:val="0"/>
          <w:iCs w:val="0"/>
          <w:sz w:val="24"/>
          <w:szCs w:val="24"/>
        </w:rPr>
      </w:pPr>
      <w:bookmarkStart w:id="12" w:name="_Toc196749441"/>
      <w:r w:rsidRPr="00BE6043">
        <w:rPr>
          <w:rFonts w:ascii="Calibri" w:hAnsi="Calibri" w:cs="Calibri"/>
          <w:i w:val="0"/>
          <w:iCs w:val="0"/>
          <w:sz w:val="24"/>
          <w:szCs w:val="24"/>
        </w:rPr>
        <w:t>Configuración Final y Ejecución del Proyecto</w:t>
      </w:r>
      <w:bookmarkEnd w:id="12"/>
    </w:p>
    <w:p w14:paraId="3DD23A77" w14:textId="57228C11" w:rsidR="00FF0A3A" w:rsidRPr="00FF0A3A" w:rsidRDefault="00FF0A3A" w:rsidP="00455690">
      <w:pPr>
        <w:pStyle w:val="Ttulo3"/>
        <w:ind w:left="360"/>
        <w:rPr>
          <w:rFonts w:ascii="Calibri" w:hAnsi="Calibri" w:cs="Calibri"/>
          <w:sz w:val="24"/>
          <w:szCs w:val="24"/>
        </w:rPr>
      </w:pPr>
      <w:bookmarkStart w:id="13" w:name="_Toc196749442"/>
      <w:r w:rsidRPr="00FF0A3A">
        <w:rPr>
          <w:rFonts w:ascii="Calibri" w:hAnsi="Calibri" w:cs="Calibri"/>
          <w:sz w:val="24"/>
          <w:szCs w:val="24"/>
        </w:rPr>
        <w:t>Paso 1: Configurar la Conexión a la Base de Datos</w:t>
      </w:r>
      <w:bookmarkEnd w:id="13"/>
    </w:p>
    <w:p w14:paraId="4519BAB3" w14:textId="3F0B293B" w:rsidR="00FF0A3A" w:rsidRPr="00FF0A3A" w:rsidRDefault="00FF0A3A">
      <w:pPr>
        <w:numPr>
          <w:ilvl w:val="0"/>
          <w:numId w:val="10"/>
        </w:numPr>
        <w:tabs>
          <w:tab w:val="clear" w:pos="720"/>
          <w:tab w:val="num" w:pos="1080"/>
        </w:tabs>
        <w:ind w:left="1080"/>
        <w:rPr>
          <w:rFonts w:ascii="Calibri" w:hAnsi="Calibri" w:cs="Calibri"/>
        </w:rPr>
      </w:pPr>
      <w:r w:rsidRPr="00FF0A3A">
        <w:rPr>
          <w:rFonts w:ascii="Calibri" w:hAnsi="Calibri" w:cs="Calibri"/>
        </w:rPr>
        <w:t xml:space="preserve">Abre el archivo </w:t>
      </w:r>
      <w:r w:rsidR="00005035">
        <w:rPr>
          <w:rFonts w:ascii="Calibri" w:hAnsi="Calibri" w:cs="Calibri"/>
          <w:b/>
          <w:bCs/>
        </w:rPr>
        <w:t>database.php</w:t>
      </w:r>
      <w:r w:rsidRPr="00FF0A3A">
        <w:rPr>
          <w:rFonts w:ascii="Calibri" w:hAnsi="Calibri" w:cs="Calibri"/>
        </w:rPr>
        <w:t xml:space="preserve">, ubicado en la </w:t>
      </w:r>
      <w:r w:rsidR="00005035">
        <w:rPr>
          <w:rFonts w:ascii="Calibri" w:hAnsi="Calibri" w:cs="Calibri"/>
        </w:rPr>
        <w:t>carpeta</w:t>
      </w:r>
      <w:r w:rsidR="00D308E1">
        <w:rPr>
          <w:rFonts w:ascii="Calibri" w:hAnsi="Calibri" w:cs="Calibri"/>
        </w:rPr>
        <w:t xml:space="preserve"> “</w:t>
      </w:r>
      <w:r w:rsidR="00005035">
        <w:rPr>
          <w:rFonts w:ascii="Calibri" w:hAnsi="Calibri" w:cs="Calibri"/>
          <w:b/>
          <w:bCs/>
        </w:rPr>
        <w:t>Config</w:t>
      </w:r>
      <w:r w:rsidR="00D308E1">
        <w:rPr>
          <w:rFonts w:ascii="Calibri" w:hAnsi="Calibri" w:cs="Calibri"/>
          <w:b/>
          <w:bCs/>
        </w:rPr>
        <w:t>”</w:t>
      </w:r>
      <w:r w:rsidR="00005035">
        <w:rPr>
          <w:rFonts w:ascii="Calibri" w:hAnsi="Calibri" w:cs="Calibri"/>
          <w:b/>
          <w:bCs/>
        </w:rPr>
        <w:t>.</w:t>
      </w:r>
    </w:p>
    <w:p w14:paraId="69FA01E4" w14:textId="7C498369" w:rsidR="00005035" w:rsidRPr="00005035" w:rsidRDefault="00FF0A3A">
      <w:pPr>
        <w:numPr>
          <w:ilvl w:val="0"/>
          <w:numId w:val="10"/>
        </w:numPr>
        <w:tabs>
          <w:tab w:val="clear" w:pos="720"/>
          <w:tab w:val="num" w:pos="1080"/>
        </w:tabs>
        <w:ind w:left="1080"/>
        <w:rPr>
          <w:rFonts w:ascii="Calibri" w:hAnsi="Calibri" w:cs="Calibri"/>
          <w:lang w:val="es-ES"/>
        </w:rPr>
      </w:pPr>
      <w:r w:rsidRPr="00005035">
        <w:rPr>
          <w:rFonts w:ascii="Calibri" w:hAnsi="Calibri" w:cs="Calibri"/>
        </w:rPr>
        <w:t>Busca</w:t>
      </w:r>
      <w:r w:rsidR="00005035">
        <w:rPr>
          <w:rFonts w:ascii="Calibri" w:hAnsi="Calibri" w:cs="Calibri"/>
        </w:rPr>
        <w:t xml:space="preserve">mos las siguientes variables </w:t>
      </w:r>
      <w:r w:rsidR="00005035" w:rsidRPr="00005035">
        <w:rPr>
          <w:rFonts w:ascii="Calibri" w:hAnsi="Calibri" w:cs="Calibri"/>
          <w:lang w:val="es-ES"/>
        </w:rPr>
        <w:t xml:space="preserve">$hostname </w:t>
      </w:r>
      <w:r w:rsidR="00005035">
        <w:rPr>
          <w:rFonts w:ascii="Calibri" w:hAnsi="Calibri" w:cs="Calibri"/>
          <w:lang w:val="es-ES"/>
        </w:rPr>
        <w:t>,</w:t>
      </w:r>
      <w:r w:rsidRPr="00005035">
        <w:rPr>
          <w:rFonts w:ascii="Calibri" w:hAnsi="Calibri" w:cs="Calibri"/>
        </w:rPr>
        <w:t xml:space="preserve"> </w:t>
      </w:r>
      <w:r w:rsidR="00005035" w:rsidRPr="00005035">
        <w:rPr>
          <w:rFonts w:ascii="Calibri" w:hAnsi="Calibri" w:cs="Calibri"/>
          <w:lang w:val="es-ES"/>
        </w:rPr>
        <w:t>$database, $username, $password = "";</w:t>
      </w:r>
    </w:p>
    <w:p w14:paraId="771EA591" w14:textId="47608DF0" w:rsidR="00005035" w:rsidRPr="00005035" w:rsidRDefault="00005035">
      <w:pPr>
        <w:numPr>
          <w:ilvl w:val="0"/>
          <w:numId w:val="10"/>
        </w:numPr>
        <w:tabs>
          <w:tab w:val="clear" w:pos="720"/>
          <w:tab w:val="num" w:pos="1080"/>
        </w:tabs>
        <w:ind w:left="1080"/>
        <w:rPr>
          <w:rFonts w:ascii="Calibri" w:hAnsi="Calibri" w:cs="Calibri"/>
          <w:lang w:val="es-ES"/>
        </w:rPr>
      </w:pPr>
      <w:r>
        <w:rPr>
          <w:rFonts w:ascii="Calibri" w:hAnsi="Calibri" w:cs="Calibri"/>
          <w:lang w:val="es-ES"/>
        </w:rPr>
        <w:t>En $</w:t>
      </w:r>
      <w:r w:rsidRPr="00005035">
        <w:rPr>
          <w:rFonts w:ascii="Calibri" w:hAnsi="Calibri" w:cs="Calibri"/>
          <w:lang w:val="es-ES"/>
        </w:rPr>
        <w:t>hostname</w:t>
      </w:r>
      <w:r>
        <w:rPr>
          <w:rFonts w:ascii="Calibri" w:hAnsi="Calibri" w:cs="Calibri"/>
          <w:lang w:val="es-ES"/>
        </w:rPr>
        <w:t xml:space="preserve"> ubicamos localhost, </w:t>
      </w:r>
      <w:r w:rsidRPr="00005035">
        <w:rPr>
          <w:rFonts w:ascii="Calibri" w:hAnsi="Calibri" w:cs="Calibri"/>
          <w:lang w:val="es-ES"/>
        </w:rPr>
        <w:t>$database</w:t>
      </w:r>
      <w:r>
        <w:rPr>
          <w:rFonts w:ascii="Calibri" w:hAnsi="Calibri" w:cs="Calibri"/>
          <w:lang w:val="es-ES"/>
        </w:rPr>
        <w:t xml:space="preserve"> iría el nombre que le dimos a nuestra base de datos “</w:t>
      </w:r>
      <w:r w:rsidRPr="00005035">
        <w:rPr>
          <w:rFonts w:ascii="Calibri" w:hAnsi="Calibri" w:cs="Calibri"/>
        </w:rPr>
        <w:t> </w:t>
      </w:r>
      <w:r w:rsidRPr="00005035">
        <w:rPr>
          <w:rFonts w:ascii="Calibri" w:hAnsi="Calibri" w:cs="Calibri"/>
          <w:b/>
          <w:bCs/>
        </w:rPr>
        <w:t>database_</w:t>
      </w:r>
      <w:r w:rsidR="00945564">
        <w:rPr>
          <w:rFonts w:ascii="Calibri" w:hAnsi="Calibri" w:cs="Calibri"/>
          <w:b/>
          <w:bCs/>
        </w:rPr>
        <w:t>repair</w:t>
      </w:r>
      <w:r>
        <w:rPr>
          <w:rFonts w:ascii="Calibri" w:hAnsi="Calibri" w:cs="Calibri"/>
          <w:lang w:val="es-ES"/>
        </w:rPr>
        <w:t>”,como $username por defecto es “root” y $password se deja vacío, cabe aclarar que esto cambia si se está trabajando con un servidor tener en cuenta esto si ya quiere subir el sitio web a un servidor.</w:t>
      </w:r>
    </w:p>
    <w:p w14:paraId="1F477DA5" w14:textId="77777777" w:rsidR="00005035" w:rsidRDefault="00005035" w:rsidP="00005035">
      <w:pPr>
        <w:jc w:val="center"/>
        <w:rPr>
          <w:noProof/>
        </w:rPr>
      </w:pPr>
    </w:p>
    <w:p w14:paraId="1B287512" w14:textId="5ADC61D0" w:rsidR="00F85775" w:rsidRDefault="008A1A7D" w:rsidP="00005035">
      <w:pPr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3A15C2D" wp14:editId="3F59BA84">
            <wp:extent cx="6120130" cy="2312670"/>
            <wp:effectExtent l="0" t="0" r="0" b="0"/>
            <wp:docPr id="15520901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90141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0C95" w14:textId="77777777" w:rsidR="00005035" w:rsidRDefault="00005035" w:rsidP="00005035">
      <w:pPr>
        <w:rPr>
          <w:rFonts w:ascii="Calibri" w:hAnsi="Calibri" w:cs="Calibri"/>
        </w:rPr>
      </w:pPr>
    </w:p>
    <w:p w14:paraId="66B91C72" w14:textId="538CED60" w:rsidR="006532A0" w:rsidRPr="00D04F91" w:rsidRDefault="006532A0" w:rsidP="00D04F91">
      <w:pPr>
        <w:pStyle w:val="Ttulo3"/>
        <w:rPr>
          <w:rFonts w:ascii="Calibri" w:hAnsi="Calibri" w:cs="Calibri"/>
          <w:sz w:val="24"/>
          <w:szCs w:val="24"/>
        </w:rPr>
      </w:pPr>
      <w:bookmarkStart w:id="14" w:name="_Toc196749443"/>
      <w:r w:rsidRPr="00D04F91">
        <w:rPr>
          <w:rFonts w:ascii="Calibri" w:hAnsi="Calibri" w:cs="Calibri"/>
          <w:sz w:val="24"/>
          <w:szCs w:val="24"/>
        </w:rPr>
        <w:t>Paso 2: Compilar y Ejecutar el Proyecto</w:t>
      </w:r>
      <w:bookmarkEnd w:id="14"/>
    </w:p>
    <w:p w14:paraId="4E9B8427" w14:textId="4754CB95" w:rsidR="00005035" w:rsidRDefault="006532A0">
      <w:pPr>
        <w:numPr>
          <w:ilvl w:val="1"/>
          <w:numId w:val="11"/>
        </w:numPr>
        <w:rPr>
          <w:rFonts w:ascii="Calibri" w:hAnsi="Calibri" w:cs="Calibri"/>
        </w:rPr>
      </w:pPr>
      <w:r w:rsidRPr="00005035">
        <w:rPr>
          <w:rFonts w:ascii="Calibri" w:hAnsi="Calibri" w:cs="Calibri"/>
        </w:rPr>
        <w:t xml:space="preserve">Una vez que hayas configurado correctamente </w:t>
      </w:r>
      <w:r w:rsidR="00005035">
        <w:rPr>
          <w:rFonts w:ascii="Calibri" w:hAnsi="Calibri" w:cs="Calibri"/>
        </w:rPr>
        <w:t>el apartado de database.php</w:t>
      </w:r>
    </w:p>
    <w:p w14:paraId="236C3AC9" w14:textId="77777777" w:rsidR="00005035" w:rsidRDefault="00005035">
      <w:pPr>
        <w:numPr>
          <w:ilvl w:val="1"/>
          <w:numId w:val="11"/>
        </w:numPr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>Nos vamos al navegador y escribimos</w:t>
      </w:r>
      <w:r>
        <w:rPr>
          <w:rFonts w:ascii="Calibri" w:hAnsi="Calibri" w:cs="Calibri"/>
          <w:b/>
          <w:bCs/>
        </w:rPr>
        <w:t xml:space="preserve"> </w:t>
      </w:r>
      <w:r w:rsidRPr="00005035">
        <w:rPr>
          <w:rFonts w:ascii="Calibri" w:hAnsi="Calibri" w:cs="Calibri"/>
          <w:b/>
          <w:bCs/>
        </w:rPr>
        <w:t>“</w:t>
      </w:r>
      <w:r>
        <w:rPr>
          <w:rFonts w:ascii="Calibri" w:hAnsi="Calibri" w:cs="Calibri"/>
          <w:b/>
          <w:bCs/>
        </w:rPr>
        <w:t>localhost/nombre de la carpeta</w:t>
      </w:r>
      <w:r w:rsidRPr="00005035">
        <w:rPr>
          <w:rFonts w:ascii="Calibri" w:hAnsi="Calibri" w:cs="Calibri"/>
          <w:b/>
          <w:bCs/>
        </w:rPr>
        <w:t>”</w:t>
      </w:r>
    </w:p>
    <w:p w14:paraId="0A82347E" w14:textId="77777777" w:rsidR="00FB38C2" w:rsidRDefault="006532A0">
      <w:pPr>
        <w:numPr>
          <w:ilvl w:val="1"/>
          <w:numId w:val="11"/>
        </w:numPr>
        <w:rPr>
          <w:rFonts w:ascii="Calibri" w:hAnsi="Calibri" w:cs="Calibri"/>
          <w:b/>
          <w:bCs/>
        </w:rPr>
      </w:pPr>
      <w:r w:rsidRPr="00005035">
        <w:rPr>
          <w:rFonts w:ascii="Calibri" w:hAnsi="Calibri" w:cs="Calibri"/>
        </w:rPr>
        <w:t xml:space="preserve">Esto </w:t>
      </w:r>
      <w:r w:rsidR="00005035" w:rsidRPr="00005035">
        <w:rPr>
          <w:rFonts w:ascii="Calibri" w:hAnsi="Calibri" w:cs="Calibri"/>
        </w:rPr>
        <w:t>nos llevara al sitio web.</w:t>
      </w:r>
    </w:p>
    <w:p w14:paraId="3BA4AA08" w14:textId="1688193C" w:rsidR="00FB38C2" w:rsidRPr="00FB38C2" w:rsidRDefault="00FB38C2">
      <w:pPr>
        <w:numPr>
          <w:ilvl w:val="1"/>
          <w:numId w:val="11"/>
        </w:numPr>
        <w:rPr>
          <w:rFonts w:ascii="Calibri" w:hAnsi="Calibri" w:cs="Calibri"/>
          <w:b/>
          <w:bCs/>
        </w:rPr>
      </w:pPr>
      <w:r w:rsidRPr="00FB38C2">
        <w:rPr>
          <w:rFonts w:ascii="Calibri" w:hAnsi="Calibri" w:cs="Calibri"/>
        </w:rPr>
        <w:t xml:space="preserve">La pantalla de inicio del sistema será el </w:t>
      </w:r>
      <w:r w:rsidRPr="00FB38C2">
        <w:rPr>
          <w:rFonts w:ascii="Calibri" w:hAnsi="Calibri" w:cs="Calibri"/>
          <w:b/>
          <w:bCs/>
        </w:rPr>
        <w:t>login</w:t>
      </w:r>
      <w:r w:rsidRPr="00FB38C2">
        <w:rPr>
          <w:rFonts w:ascii="Calibri" w:hAnsi="Calibri" w:cs="Calibri"/>
        </w:rPr>
        <w:t xml:space="preserve">, donde podrás acceder al </w:t>
      </w:r>
      <w:r>
        <w:rPr>
          <w:rFonts w:ascii="Calibri" w:hAnsi="Calibri" w:cs="Calibri"/>
        </w:rPr>
        <w:t>sitio web</w:t>
      </w:r>
      <w:r w:rsidRPr="00FB38C2">
        <w:rPr>
          <w:rFonts w:ascii="Calibri" w:hAnsi="Calibri" w:cs="Calibri"/>
        </w:rPr>
        <w:t xml:space="preserve"> utilizando las credenciales configuradas </w:t>
      </w:r>
      <w:r w:rsidR="00CF0AA9">
        <w:rPr>
          <w:rFonts w:ascii="Calibri" w:hAnsi="Calibri" w:cs="Calibri"/>
        </w:rPr>
        <w:t>“Admin” para usuario y contraseña</w:t>
      </w:r>
      <w:r w:rsidRPr="00FB38C2">
        <w:rPr>
          <w:rFonts w:ascii="Calibri" w:hAnsi="Calibri" w:cs="Calibri"/>
        </w:rPr>
        <w:t>.</w:t>
      </w:r>
    </w:p>
    <w:p w14:paraId="750CA0AA" w14:textId="1D5818C9" w:rsidR="00FF0A3A" w:rsidRPr="00CF0AA9" w:rsidRDefault="00FF0A3A" w:rsidP="00CF0AA9">
      <w:pPr>
        <w:rPr>
          <w:rFonts w:ascii="Calibri" w:hAnsi="Calibri" w:cs="Calibri"/>
          <w:b/>
          <w:bCs/>
        </w:rPr>
      </w:pPr>
    </w:p>
    <w:p w14:paraId="46E92703" w14:textId="77777777" w:rsidR="00FF0A3A" w:rsidRDefault="00FF0A3A" w:rsidP="00FF0A3A"/>
    <w:p w14:paraId="17D450CE" w14:textId="77777777" w:rsidR="00945564" w:rsidRDefault="00945564" w:rsidP="003D4AB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A792BB8" wp14:editId="48A3008B">
            <wp:extent cx="4638851" cy="2105025"/>
            <wp:effectExtent l="0" t="0" r="9525" b="0"/>
            <wp:docPr id="135803347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33479" name="Imagen 1" descr="Interfaz de usuario gráfica&#10;&#10;El contenido generado por IA puede ser incorrecto."/>
                    <pic:cNvPicPr/>
                  </pic:nvPicPr>
                  <pic:blipFill rotWithShape="1">
                    <a:blip r:embed="rId35"/>
                    <a:srcRect l="3891" t="3320" r="77589" b="81738"/>
                    <a:stretch/>
                  </pic:blipFill>
                  <pic:spPr bwMode="auto">
                    <a:xfrm>
                      <a:off x="0" y="0"/>
                      <a:ext cx="4653755" cy="2111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2CB4434" w14:textId="472CB917" w:rsidR="00FF0A3A" w:rsidRDefault="00FF0A3A" w:rsidP="003D4AB2">
      <w:pPr>
        <w:jc w:val="center"/>
      </w:pPr>
    </w:p>
    <w:p w14:paraId="759070C5" w14:textId="647E376E" w:rsidR="003D4AB2" w:rsidRDefault="00945564" w:rsidP="00A348B1">
      <w:pPr>
        <w:jc w:val="center"/>
      </w:pPr>
      <w:r>
        <w:rPr>
          <w:noProof/>
        </w:rPr>
        <w:drawing>
          <wp:inline distT="0" distB="0" distL="0" distR="0" wp14:anchorId="5921549F" wp14:editId="26037737">
            <wp:extent cx="6120130" cy="3178175"/>
            <wp:effectExtent l="0" t="0" r="0" b="3175"/>
            <wp:docPr id="120181180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11803" name="Imagen 1" descr="Interfaz de usuario gráfica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2BE9" w14:textId="0AD023B7" w:rsidR="00FF0A3A" w:rsidRDefault="00FF0A3A" w:rsidP="00FF0A3A"/>
    <w:p w14:paraId="2013FF0C" w14:textId="3A2C339F" w:rsidR="00CF0AA9" w:rsidRDefault="0074684C" w:rsidP="00CF0AA9">
      <w:pPr>
        <w:pStyle w:val="Ttulo3"/>
        <w:rPr>
          <w:rFonts w:ascii="Calibri" w:hAnsi="Calibri" w:cs="Calibri"/>
          <w:sz w:val="24"/>
          <w:szCs w:val="24"/>
        </w:rPr>
      </w:pPr>
      <w:bookmarkStart w:id="15" w:name="_Toc196749444"/>
      <w:r w:rsidRPr="0074684C">
        <w:rPr>
          <w:rFonts w:ascii="Calibri" w:hAnsi="Calibri" w:cs="Calibri"/>
          <w:sz w:val="24"/>
          <w:szCs w:val="24"/>
        </w:rPr>
        <w:t>Paso 3: Verificar la Funcionalidad del Proyecto</w:t>
      </w:r>
      <w:bookmarkEnd w:id="15"/>
    </w:p>
    <w:p w14:paraId="3810281C" w14:textId="32909AB7" w:rsidR="00CF0AA9" w:rsidRPr="0074684C" w:rsidRDefault="00CF0AA9">
      <w:pPr>
        <w:numPr>
          <w:ilvl w:val="0"/>
          <w:numId w:val="12"/>
        </w:numPr>
        <w:rPr>
          <w:rFonts w:ascii="Calibri" w:hAnsi="Calibri" w:cs="Calibri"/>
        </w:rPr>
      </w:pPr>
      <w:r w:rsidRPr="0074684C">
        <w:rPr>
          <w:rFonts w:ascii="Calibri" w:hAnsi="Calibri" w:cs="Calibri"/>
        </w:rPr>
        <w:t xml:space="preserve">Una vez que hayas iniciado sesión, prueba las diferentes funcionalidades, como </w:t>
      </w:r>
      <w:r>
        <w:rPr>
          <w:rFonts w:ascii="Calibri" w:hAnsi="Calibri" w:cs="Calibri"/>
        </w:rPr>
        <w:t>registro de clientes,técnicos,dispositivos,reparaciones</w:t>
      </w:r>
      <w:r w:rsidRPr="0074684C">
        <w:rPr>
          <w:rFonts w:ascii="Calibri" w:hAnsi="Calibri" w:cs="Calibri"/>
        </w:rPr>
        <w:t>.</w:t>
      </w:r>
    </w:p>
    <w:p w14:paraId="5EDF8001" w14:textId="0514388F" w:rsidR="00CF0AA9" w:rsidRPr="0074684C" w:rsidRDefault="00CF0AA9">
      <w:pPr>
        <w:numPr>
          <w:ilvl w:val="0"/>
          <w:numId w:val="12"/>
        </w:numPr>
        <w:rPr>
          <w:rFonts w:ascii="Calibri" w:hAnsi="Calibri" w:cs="Calibri"/>
        </w:rPr>
      </w:pPr>
      <w:r w:rsidRPr="0074684C">
        <w:rPr>
          <w:rFonts w:ascii="Calibri" w:hAnsi="Calibri" w:cs="Calibri"/>
        </w:rPr>
        <w:t xml:space="preserve">Explora los menús y opciones para familiarizarte con el </w:t>
      </w:r>
      <w:r>
        <w:rPr>
          <w:rFonts w:ascii="Calibri" w:hAnsi="Calibri" w:cs="Calibri"/>
        </w:rPr>
        <w:t>sitio web</w:t>
      </w:r>
      <w:r w:rsidRPr="0074684C">
        <w:rPr>
          <w:rFonts w:ascii="Calibri" w:hAnsi="Calibri" w:cs="Calibri"/>
        </w:rPr>
        <w:t>.</w:t>
      </w:r>
    </w:p>
    <w:p w14:paraId="147DC58B" w14:textId="1A440A4C" w:rsidR="00CF0AA9" w:rsidRDefault="00CF0AA9">
      <w:pPr>
        <w:numPr>
          <w:ilvl w:val="0"/>
          <w:numId w:val="12"/>
        </w:numPr>
        <w:rPr>
          <w:rFonts w:ascii="Calibri" w:hAnsi="Calibri" w:cs="Calibri"/>
        </w:rPr>
      </w:pPr>
      <w:r w:rsidRPr="0074684C">
        <w:rPr>
          <w:rFonts w:ascii="Calibri" w:hAnsi="Calibri" w:cs="Calibri"/>
        </w:rPr>
        <w:t>Asegúrate de que todos los módulos funcionen correctamente y de que no haya errores en el comportamiento del sistema.</w:t>
      </w:r>
    </w:p>
    <w:p w14:paraId="1543BF87" w14:textId="149E7EF4" w:rsidR="00CF0AA9" w:rsidRDefault="00CF0AA9" w:rsidP="00CF0AA9">
      <w:pPr>
        <w:rPr>
          <w:rFonts w:ascii="Calibri" w:hAnsi="Calibri" w:cs="Calibri"/>
        </w:rPr>
      </w:pPr>
      <w:r>
        <w:rPr>
          <w:rFonts w:ascii="Calibri" w:hAnsi="Calibri" w:cs="Calibri"/>
        </w:rPr>
        <w:t>Ingreso de datos en el módulo datos Cliente</w:t>
      </w:r>
    </w:p>
    <w:p w14:paraId="478D58CF" w14:textId="77777777" w:rsidR="00CF0AA9" w:rsidRDefault="00945564">
      <w:pPr>
        <w:pStyle w:val="Prrafodelista"/>
        <w:numPr>
          <w:ilvl w:val="0"/>
          <w:numId w:val="14"/>
        </w:numPr>
        <w:rPr>
          <w:rFonts w:ascii="Calibri" w:hAnsi="Calibri" w:cs="Calibri"/>
        </w:rPr>
      </w:pPr>
      <w:r w:rsidRPr="00CF0AA9">
        <w:rPr>
          <w:rFonts w:ascii="Calibri" w:hAnsi="Calibri" w:cs="Calibri"/>
        </w:rPr>
        <w:t>Primero nos pedirá unas credenciales “Admin” para usuario y contraseña</w:t>
      </w:r>
    </w:p>
    <w:p w14:paraId="78EDDEED" w14:textId="77777777" w:rsidR="00CF0AA9" w:rsidRDefault="00945564">
      <w:pPr>
        <w:pStyle w:val="Prrafodelista"/>
        <w:numPr>
          <w:ilvl w:val="0"/>
          <w:numId w:val="14"/>
        </w:numPr>
        <w:rPr>
          <w:rFonts w:ascii="Calibri" w:hAnsi="Calibri" w:cs="Calibri"/>
        </w:rPr>
      </w:pPr>
      <w:r w:rsidRPr="00CF0AA9">
        <w:rPr>
          <w:rFonts w:ascii="Calibri" w:hAnsi="Calibri" w:cs="Calibri"/>
        </w:rPr>
        <w:t>Si la contraseña y usuario no son correctas no podremos ingresar al sitio web.</w:t>
      </w:r>
    </w:p>
    <w:p w14:paraId="5D3E51C4" w14:textId="7D9D34BA" w:rsidR="00CF0AA9" w:rsidRDefault="00FB38C2">
      <w:pPr>
        <w:pStyle w:val="Prrafodelista"/>
        <w:numPr>
          <w:ilvl w:val="0"/>
          <w:numId w:val="14"/>
        </w:numPr>
        <w:rPr>
          <w:rFonts w:ascii="Calibri" w:hAnsi="Calibri" w:cs="Calibri"/>
        </w:rPr>
      </w:pPr>
      <w:r w:rsidRPr="00CF0AA9">
        <w:rPr>
          <w:rFonts w:ascii="Calibri" w:hAnsi="Calibri" w:cs="Calibri"/>
        </w:rPr>
        <w:t xml:space="preserve">Ingresamos un cliente llenando los campos correspondientes. El input se </w:t>
      </w:r>
      <w:r w:rsidR="00D308E1" w:rsidRPr="00CF0AA9">
        <w:rPr>
          <w:rFonts w:ascii="Calibri" w:hAnsi="Calibri" w:cs="Calibri"/>
        </w:rPr>
        <w:t>tornó</w:t>
      </w:r>
      <w:r w:rsidRPr="00CF0AA9">
        <w:rPr>
          <w:rFonts w:ascii="Calibri" w:hAnsi="Calibri" w:cs="Calibri"/>
        </w:rPr>
        <w:t xml:space="preserve"> de color verde dado a que solo se puede ingresar 10 </w:t>
      </w:r>
      <w:r w:rsidR="00CF0AA9" w:rsidRPr="00CF0AA9">
        <w:rPr>
          <w:rFonts w:ascii="Calibri" w:hAnsi="Calibri" w:cs="Calibri"/>
        </w:rPr>
        <w:t>dígitos</w:t>
      </w:r>
      <w:r w:rsidRPr="00CF0AA9">
        <w:rPr>
          <w:rFonts w:ascii="Calibri" w:hAnsi="Calibri" w:cs="Calibri"/>
        </w:rPr>
        <w:t xml:space="preserve"> tanto en la cedulo como en el teléfono es una validación para ingresar los datos correctamente.</w:t>
      </w:r>
    </w:p>
    <w:p w14:paraId="4997216C" w14:textId="77777777" w:rsidR="00CF0AA9" w:rsidRDefault="00FB38C2">
      <w:pPr>
        <w:pStyle w:val="Prrafodelista"/>
        <w:numPr>
          <w:ilvl w:val="0"/>
          <w:numId w:val="14"/>
        </w:numPr>
        <w:rPr>
          <w:rFonts w:ascii="Calibri" w:hAnsi="Calibri" w:cs="Calibri"/>
        </w:rPr>
      </w:pPr>
      <w:r w:rsidRPr="00CF0AA9">
        <w:rPr>
          <w:rFonts w:ascii="Calibri" w:hAnsi="Calibri" w:cs="Calibri"/>
        </w:rPr>
        <w:t xml:space="preserve">Se puede ingresar, eliminar y actualizar un cliente, para eliminar un cliente seleccionamos el icono de papelera en el apartado de opciones. Esto no elimina el dato, sino que lo desactiva. </w:t>
      </w:r>
    </w:p>
    <w:p w14:paraId="202EA939" w14:textId="7471B76F" w:rsidR="00FB38C2" w:rsidRDefault="00FB38C2">
      <w:pPr>
        <w:pStyle w:val="Prrafodelista"/>
        <w:numPr>
          <w:ilvl w:val="0"/>
          <w:numId w:val="14"/>
        </w:numPr>
        <w:rPr>
          <w:rFonts w:ascii="Calibri" w:hAnsi="Calibri" w:cs="Calibri"/>
        </w:rPr>
      </w:pPr>
      <w:r w:rsidRPr="00CF0AA9">
        <w:rPr>
          <w:rFonts w:ascii="Calibri" w:hAnsi="Calibri" w:cs="Calibri"/>
        </w:rPr>
        <w:t>Introdujo mal un dato seleccionamos el icono de bolígrafo en el apartado de opciones y se nos cargaran los datos en el formulario para poder hacer los cambios.</w:t>
      </w:r>
    </w:p>
    <w:p w14:paraId="3F50C90E" w14:textId="3346F965" w:rsidR="00CF0AA9" w:rsidRPr="00CF0AA9" w:rsidRDefault="00CF0AA9">
      <w:pPr>
        <w:pStyle w:val="Prrafodelista"/>
        <w:numPr>
          <w:ilvl w:val="0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>Cada módulo tiene ciertas características similares lo cual hace que sea más fácil de aprender a utilizar.</w:t>
      </w:r>
    </w:p>
    <w:p w14:paraId="0F67D275" w14:textId="6D101681" w:rsidR="00945564" w:rsidRDefault="00945564" w:rsidP="00CF0AA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102F84A" wp14:editId="76E29236">
            <wp:extent cx="5086350" cy="3802888"/>
            <wp:effectExtent l="0" t="0" r="0" b="7620"/>
            <wp:docPr id="40864427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4427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0046" cy="380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8C2">
        <w:rPr>
          <w:noProof/>
        </w:rPr>
        <w:drawing>
          <wp:inline distT="0" distB="0" distL="0" distR="0" wp14:anchorId="77C382AA" wp14:editId="2E1C1894">
            <wp:extent cx="6120130" cy="3870960"/>
            <wp:effectExtent l="0" t="0" r="0" b="0"/>
            <wp:docPr id="28552914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29148" name="Imagen 1" descr="Interfaz de usuario gráfica, Aplicación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1484" w14:textId="39E0B555" w:rsidR="00FB38C2" w:rsidRDefault="00FB38C2" w:rsidP="00945564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7C99553E" wp14:editId="134B2E39">
            <wp:extent cx="6120130" cy="5503545"/>
            <wp:effectExtent l="0" t="0" r="0" b="1905"/>
            <wp:docPr id="180111843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18431" name="Imagen 1" descr="Interfaz de usuario gráfica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5B3A" w14:textId="35D1EC9B" w:rsidR="00FB38C2" w:rsidRDefault="00FB38C2" w:rsidP="00945564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16ED850" wp14:editId="555611E6">
            <wp:extent cx="6120130" cy="3087370"/>
            <wp:effectExtent l="0" t="0" r="0" b="0"/>
            <wp:docPr id="188706252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62527" name="Imagen 1" descr="Interfaz de usuario gráfica, Aplicación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AA6F" w14:textId="2DAF43D8" w:rsidR="00FB38C2" w:rsidRPr="0074684C" w:rsidRDefault="00FB38C2" w:rsidP="00945564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1AC7BFE8" wp14:editId="5F105464">
            <wp:extent cx="6120130" cy="2506980"/>
            <wp:effectExtent l="0" t="0" r="0" b="7620"/>
            <wp:docPr id="49393356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33563" name="Imagen 1" descr="Interfaz de usuario gráfica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8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04BF03" wp14:editId="17A35C16">
            <wp:extent cx="6120130" cy="1251585"/>
            <wp:effectExtent l="0" t="0" r="0" b="5715"/>
            <wp:docPr id="84118269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8269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48F1" w14:textId="0D8ABE64" w:rsidR="0033401A" w:rsidRDefault="00FB38C2" w:rsidP="00CF0AA9">
      <w:pPr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1A220C53" wp14:editId="71237BB9">
            <wp:extent cx="6120130" cy="3211195"/>
            <wp:effectExtent l="0" t="0" r="0" b="8255"/>
            <wp:docPr id="140621339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13399" name="Imagen 1" descr="Interfaz de usuario gráfica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8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36E7BE" wp14:editId="14C01891">
            <wp:extent cx="6120130" cy="1778635"/>
            <wp:effectExtent l="0" t="0" r="0" b="0"/>
            <wp:docPr id="24137910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79104" name="Imagen 1" descr="Interfaz de usuario gráfica, Aplicación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sectPr w:rsidR="0033401A">
      <w:headerReference w:type="default" r:id="rId45"/>
      <w:footerReference w:type="default" r:id="rId46"/>
      <w:pgSz w:w="11906" w:h="16838"/>
      <w:pgMar w:top="1440" w:right="1134" w:bottom="1440" w:left="1134" w:header="720" w:footer="720" w:gutter="0"/>
      <w:cols w:space="72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A0A26F" w14:textId="77777777" w:rsidR="00366611" w:rsidRDefault="00366611">
      <w:r>
        <w:separator/>
      </w:r>
    </w:p>
  </w:endnote>
  <w:endnote w:type="continuationSeparator" w:id="0">
    <w:p w14:paraId="2F49622C" w14:textId="77777777" w:rsidR="00366611" w:rsidRDefault="003666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B79482" w14:textId="02999A86" w:rsidR="00A3332F" w:rsidRDefault="002127D8">
    <w:pPr>
      <w:pStyle w:val="Piedepgina"/>
      <w:tabs>
        <w:tab w:val="left" w:pos="7560"/>
      </w:tabs>
      <w:rPr>
        <w:rFonts w:ascii="Book Antiqua" w:hAnsi="Book Antiqua" w:cs="Book Antiqua"/>
        <w:b/>
        <w:sz w:val="18"/>
        <w:szCs w:val="18"/>
      </w:rPr>
    </w:pPr>
    <w:r>
      <w:rPr>
        <w:rFonts w:ascii="Book Antiqua" w:hAnsi="Book Antiqua" w:cs="Book Antiqua"/>
        <w:b/>
        <w:noProof/>
        <w:sz w:val="18"/>
        <w:szCs w:val="18"/>
        <w:lang w:eastAsia="es-E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3900DBE" wp14:editId="4F54C86B">
              <wp:simplePos x="0" y="0"/>
              <wp:positionH relativeFrom="column">
                <wp:posOffset>-129540</wp:posOffset>
              </wp:positionH>
              <wp:positionV relativeFrom="paragraph">
                <wp:posOffset>90170</wp:posOffset>
              </wp:positionV>
              <wp:extent cx="6438900" cy="0"/>
              <wp:effectExtent l="0" t="0" r="0" b="0"/>
              <wp:wrapNone/>
              <wp:docPr id="1" name="AutoShap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3890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85748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" o:spid="_x0000_s1026" type="#_x0000_t32" style="position:absolute;margin-left:-10.2pt;margin-top:7.1pt;width:507pt;height:0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" strokeweight="1.5pt">
              <v:shadow color="#868686"/>
            </v:shape>
          </w:pict>
        </mc:Fallback>
      </mc:AlternateContent>
    </w:r>
  </w:p>
  <w:p w14:paraId="6361260F" w14:textId="71A67A4E" w:rsidR="00A3332F" w:rsidRPr="003C470A" w:rsidRDefault="00A3332F">
    <w:pPr>
      <w:pStyle w:val="Piedepgina"/>
      <w:tabs>
        <w:tab w:val="left" w:pos="7560"/>
      </w:tabs>
      <w:rPr>
        <w:rFonts w:ascii="Calibri" w:hAnsi="Calibri" w:cs="Book Antiqua"/>
        <w:b/>
        <w:sz w:val="20"/>
        <w:szCs w:val="20"/>
      </w:rPr>
    </w:pPr>
    <w:r w:rsidRPr="003C470A">
      <w:rPr>
        <w:rFonts w:ascii="Calibri" w:hAnsi="Calibri" w:cs="Book Antiqua"/>
        <w:b/>
        <w:sz w:val="20"/>
        <w:szCs w:val="20"/>
      </w:rPr>
      <w:tab/>
      <w:t>Página:</w:t>
    </w:r>
    <w:r w:rsidRPr="003C470A">
      <w:rPr>
        <w:rStyle w:val="Nmerodepgina"/>
        <w:rFonts w:ascii="Calibri" w:hAnsi="Calibri" w:cs="Book Antiqua"/>
        <w:sz w:val="20"/>
        <w:szCs w:val="20"/>
        <w:lang w:val="es-ES_tradnl"/>
      </w:rPr>
      <w:t xml:space="preserve">  </w:t>
    </w:r>
    <w:r w:rsidRPr="003C470A">
      <w:rPr>
        <w:rStyle w:val="Nmerodepgina"/>
        <w:rFonts w:ascii="Calibri" w:hAnsi="Calibri"/>
        <w:snapToGrid w:val="0"/>
        <w:sz w:val="20"/>
        <w:szCs w:val="20"/>
        <w:lang w:val="es-ES_tradnl"/>
      </w:rPr>
      <w:fldChar w:fldCharType="begin"/>
    </w:r>
    <w:r w:rsidRPr="003C470A">
      <w:rPr>
        <w:rStyle w:val="Nmerodepgina"/>
        <w:rFonts w:ascii="Calibri" w:hAnsi="Calibri"/>
        <w:snapToGrid w:val="0"/>
        <w:sz w:val="20"/>
        <w:szCs w:val="20"/>
        <w:lang w:val="es-ES_tradnl"/>
      </w:rPr>
      <w:instrText xml:space="preserve"> PAGE  </w:instrText>
    </w:r>
    <w:r w:rsidRPr="003C470A">
      <w:rPr>
        <w:rStyle w:val="Nmerodepgina"/>
        <w:rFonts w:ascii="Calibri" w:hAnsi="Calibri"/>
        <w:snapToGrid w:val="0"/>
        <w:sz w:val="20"/>
        <w:szCs w:val="20"/>
        <w:lang w:val="es-ES_tradnl"/>
      </w:rPr>
      <w:fldChar w:fldCharType="separate"/>
    </w:r>
    <w:r>
      <w:rPr>
        <w:rStyle w:val="Nmerodepgina"/>
        <w:rFonts w:ascii="Calibri" w:hAnsi="Calibri"/>
        <w:noProof/>
        <w:snapToGrid w:val="0"/>
        <w:sz w:val="20"/>
        <w:szCs w:val="20"/>
        <w:lang w:val="es-ES_tradnl"/>
      </w:rPr>
      <w:t>8</w:t>
    </w:r>
    <w:r w:rsidRPr="003C470A">
      <w:rPr>
        <w:rStyle w:val="Nmerodepgina"/>
        <w:rFonts w:ascii="Calibri" w:hAnsi="Calibri"/>
        <w:snapToGrid w:val="0"/>
        <w:sz w:val="20"/>
        <w:szCs w:val="20"/>
        <w:lang w:val="es-ES_tradnl"/>
      </w:rPr>
      <w:fldChar w:fldCharType="end"/>
    </w:r>
    <w:r w:rsidRPr="003C470A">
      <w:rPr>
        <w:rStyle w:val="Nmerodepgina"/>
        <w:rFonts w:ascii="Calibri" w:hAnsi="Calibri" w:cs="Book Antiqua"/>
        <w:sz w:val="20"/>
        <w:szCs w:val="20"/>
        <w:lang w:val="es-ES_tradnl"/>
      </w:rPr>
      <w:t xml:space="preserve"> 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AC4B7A" w14:textId="77777777" w:rsidR="00366611" w:rsidRDefault="00366611">
      <w:r>
        <w:separator/>
      </w:r>
    </w:p>
  </w:footnote>
  <w:footnote w:type="continuationSeparator" w:id="0">
    <w:p w14:paraId="5D5BB950" w14:textId="77777777" w:rsidR="00366611" w:rsidRDefault="003666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98FDA9" w14:textId="7CE8608F" w:rsidR="00A3332F" w:rsidRDefault="002127D8" w:rsidP="006C50A0">
    <w:pPr>
      <w:pStyle w:val="Encabezado"/>
      <w:jc w:val="right"/>
      <w:rPr>
        <w:rFonts w:ascii="Calibri" w:hAnsi="Calibri"/>
        <w:sz w:val="20"/>
        <w:szCs w:val="20"/>
      </w:rPr>
    </w:pPr>
    <w:r>
      <w:rPr>
        <w:noProof/>
      </w:rPr>
      <w:drawing>
        <wp:anchor distT="0" distB="0" distL="114300" distR="114300" simplePos="0" relativeHeight="251658752" behindDoc="1" locked="0" layoutInCell="1" allowOverlap="1" wp14:anchorId="016A7675" wp14:editId="5071EEA4">
          <wp:simplePos x="0" y="0"/>
          <wp:positionH relativeFrom="column">
            <wp:posOffset>-434340</wp:posOffset>
          </wp:positionH>
          <wp:positionV relativeFrom="paragraph">
            <wp:posOffset>-171450</wp:posOffset>
          </wp:positionV>
          <wp:extent cx="2524125" cy="647700"/>
          <wp:effectExtent l="0" t="0" r="0" b="0"/>
          <wp:wrapNone/>
          <wp:docPr id="2008129241" name="Imagen 20081292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3332F">
      <w:tab/>
    </w:r>
    <w:r w:rsidR="00A3332F">
      <w:tab/>
    </w:r>
    <w:r w:rsidR="00A3332F">
      <w:tab/>
    </w:r>
    <w:r w:rsidR="00A3332F">
      <w:tab/>
    </w:r>
    <w:r w:rsidR="00A3332F">
      <w:tab/>
    </w:r>
    <w:r w:rsidR="00A3332F">
      <w:tab/>
    </w:r>
    <w:r w:rsidR="00A3332F">
      <w:tab/>
    </w:r>
    <w:r w:rsidR="00A3332F">
      <w:tab/>
    </w:r>
    <w:r w:rsidR="00A3332F">
      <w:tab/>
    </w:r>
    <w:r w:rsidR="00A3332F">
      <w:tab/>
    </w:r>
    <w:r w:rsidR="00A3332F" w:rsidRPr="003C470A">
      <w:rPr>
        <w:rFonts w:ascii="Calibri" w:hAnsi="Calibri"/>
        <w:b/>
        <w:sz w:val="20"/>
        <w:szCs w:val="20"/>
      </w:rPr>
      <w:t>Proyecto</w:t>
    </w:r>
    <w:r w:rsidR="00A3332F" w:rsidRPr="003C470A">
      <w:rPr>
        <w:rFonts w:ascii="Calibri" w:hAnsi="Calibri"/>
        <w:sz w:val="20"/>
        <w:szCs w:val="20"/>
      </w:rPr>
      <w:t>:</w:t>
    </w:r>
    <w:r w:rsidR="00A3332F">
      <w:rPr>
        <w:rFonts w:ascii="Calibri" w:hAnsi="Calibri"/>
        <w:sz w:val="20"/>
        <w:szCs w:val="20"/>
      </w:rPr>
      <w:t xml:space="preserve"> </w:t>
    </w:r>
    <w:r w:rsidR="00AA7253">
      <w:rPr>
        <w:rFonts w:ascii="Calibri" w:hAnsi="Calibri"/>
        <w:sz w:val="20"/>
        <w:szCs w:val="20"/>
      </w:rPr>
      <w:t xml:space="preserve">Sitio Web </w:t>
    </w:r>
    <w:r w:rsidR="000D50B1">
      <w:rPr>
        <w:rFonts w:ascii="Calibri" w:hAnsi="Calibri"/>
        <w:sz w:val="20"/>
        <w:szCs w:val="20"/>
      </w:rPr>
      <w:t>Registro de reparaciones de dispositivos</w:t>
    </w:r>
    <w:r w:rsidR="00A3332F">
      <w:rPr>
        <w:rFonts w:ascii="Calibri" w:hAnsi="Calibri"/>
        <w:sz w:val="20"/>
        <w:szCs w:val="20"/>
      </w:rPr>
      <w:t xml:space="preserve">     </w:t>
    </w:r>
  </w:p>
  <w:p w14:paraId="2013C743" w14:textId="6FCD2943" w:rsidR="00A3332F" w:rsidRDefault="002127D8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C4F26CA" wp14:editId="4241C270">
              <wp:simplePos x="0" y="0"/>
              <wp:positionH relativeFrom="column">
                <wp:posOffset>-353695</wp:posOffset>
              </wp:positionH>
              <wp:positionV relativeFrom="paragraph">
                <wp:posOffset>49530</wp:posOffset>
              </wp:positionV>
              <wp:extent cx="6634480" cy="0"/>
              <wp:effectExtent l="0" t="0" r="0" b="0"/>
              <wp:wrapNone/>
              <wp:docPr id="2" name="Auto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E5DFFE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" o:spid="_x0000_s1026" type="#_x0000_t32" style="position:absolute;margin-left:-27.85pt;margin-top:3.9pt;width:522.4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" strokeweight="1.5pt">
              <v:shadow color="#868686"/>
            </v:shape>
          </w:pict>
        </mc:Fallback>
      </mc:AlternateContent>
    </w:r>
    <w:r w:rsidR="00A3332F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>
        <w:rFonts w:ascii="Arial" w:hAnsi="Arial" w:cs="Arial" w:hint="default"/>
        <w:b/>
        <w:i w:val="0"/>
        <w:sz w:val="28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>
        <w:rFonts w:ascii="Book Antiqua" w:hAnsi="Book Antiqua" w:cs="Book Antiqua" w:hint="default"/>
        <w:b/>
        <w:i w:val="0"/>
        <w:sz w:val="24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pStyle w:val="Ttulo7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pStyle w:val="Ttulo9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3"/>
    <w:multiLevelType w:val="multilevel"/>
    <w:tmpl w:val="00000003"/>
    <w:name w:val="WW8Num3"/>
    <w:lvl w:ilvl="0">
      <w:start w:val="3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ascii="Symbol" w:hAnsi="Symbol" w:cs="Symbol"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Wingdings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ascii="Symbol" w:hAnsi="Symbol" w:cs="Symbol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ascii="Symbol" w:hAnsi="Symbol" w:cs="Symbol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ascii="Symbol" w:hAnsi="Symbol" w:cs="Symbol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ascii="Symbol" w:hAnsi="Symbol" w:cs="Symbol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ascii="Symbol" w:hAnsi="Symbol" w:cs="Symbol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ascii="Symbol" w:hAnsi="Symbol" w:cs="Symbol" w:hint="default"/>
      </w:rPr>
    </w:lvl>
  </w:abstractNum>
  <w:abstractNum w:abstractNumId="2" w15:restartNumberingAfterBreak="0">
    <w:nsid w:val="00000004"/>
    <w:multiLevelType w:val="singleLevel"/>
    <w:tmpl w:val="00000004"/>
    <w:name w:val="WW8Num4"/>
    <w:lvl w:ilvl="0">
      <w:start w:val="1"/>
      <w:numFmt w:val="bullet"/>
      <w:lvlText w:val=""/>
      <w:lvlJc w:val="left"/>
      <w:pPr>
        <w:tabs>
          <w:tab w:val="num" w:pos="1620"/>
        </w:tabs>
        <w:ind w:left="1620" w:hanging="360"/>
      </w:pPr>
      <w:rPr>
        <w:rFonts w:ascii="Wingdings" w:hAnsi="Wingdings" w:cs="Book Antiqua" w:hint="default"/>
      </w:rPr>
    </w:lvl>
  </w:abstractNum>
  <w:abstractNum w:abstractNumId="3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"/>
      <w:lvlJc w:val="left"/>
      <w:pPr>
        <w:tabs>
          <w:tab w:val="num" w:pos="1620"/>
        </w:tabs>
        <w:ind w:left="16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6"/>
    <w:multiLevelType w:val="multilevel"/>
    <w:tmpl w:val="00000006"/>
    <w:name w:val="WW8Num6"/>
    <w:lvl w:ilvl="0">
      <w:start w:val="2"/>
      <w:numFmt w:val="decimal"/>
      <w:lvlText w:val="%1."/>
      <w:lvlJc w:val="left"/>
      <w:pPr>
        <w:tabs>
          <w:tab w:val="num" w:pos="405"/>
        </w:tabs>
        <w:ind w:left="405" w:hanging="405"/>
      </w:pPr>
      <w:rPr>
        <w:rFonts w:ascii="Wingdings" w:hAnsi="Wingdings" w:cs="Wingdings" w:hint="default"/>
        <w:lang w:val="en-GB"/>
      </w:rPr>
    </w:lvl>
    <w:lvl w:ilvl="1">
      <w:start w:val="2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ascii="Wingdings" w:hAnsi="Wingdings" w:cs="Wingdings" w:hint="default"/>
        <w:lang w:val="en-GB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ascii="Wingdings" w:hAnsi="Wingdings" w:cs="Wingdings" w:hint="default"/>
        <w:lang w:val="en-GB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ascii="Wingdings" w:hAnsi="Wingdings" w:cs="Wingdings" w:hint="default"/>
        <w:lang w:val="en-GB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ascii="Wingdings" w:hAnsi="Wingdings" w:cs="Wingdings" w:hint="default"/>
        <w:lang w:val="en-GB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ascii="Wingdings" w:hAnsi="Wingdings" w:cs="Wingdings" w:hint="default"/>
        <w:lang w:val="en-GB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ascii="Wingdings" w:hAnsi="Wingdings" w:cs="Wingdings" w:hint="default"/>
        <w:lang w:val="en-GB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ascii="Wingdings" w:hAnsi="Wingdings" w:cs="Wingdings" w:hint="default"/>
        <w:lang w:val="en-GB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ascii="Wingdings" w:hAnsi="Wingdings" w:cs="Wingdings" w:hint="default"/>
        <w:lang w:val="en-GB"/>
      </w:rPr>
    </w:lvl>
  </w:abstractNum>
  <w:abstractNum w:abstractNumId="5" w15:restartNumberingAfterBreak="0">
    <w:nsid w:val="00000007"/>
    <w:multiLevelType w:val="multilevel"/>
    <w:tmpl w:val="00000007"/>
    <w:name w:val="WW8Num7"/>
    <w:lvl w:ilvl="0">
      <w:start w:val="3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cs="Book Antiqua" w:hint="default"/>
        <w:b/>
        <w:i w:val="0"/>
        <w:color w:val="auto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cs="Book Antiqua" w:hint="default"/>
        <w:b/>
        <w:i w:val="0"/>
        <w:color w:val="auto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cs="Book Antiqua" w:hint="default"/>
        <w:b/>
        <w:i w:val="0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cs="Book Antiqua" w:hint="default"/>
        <w:b/>
        <w:i w:val="0"/>
        <w:color w:val="auto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cs="Book Antiqua" w:hint="default"/>
        <w:b/>
        <w:i w:val="0"/>
        <w:color w:val="auto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cs="Book Antiqua" w:hint="default"/>
        <w:b/>
        <w:i w:val="0"/>
        <w:color w:val="auto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cs="Book Antiqua" w:hint="default"/>
        <w:b/>
        <w:i w:val="0"/>
        <w:color w:val="auto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cs="Book Antiqua" w:hint="default"/>
        <w:b/>
        <w:i w:val="0"/>
        <w:color w:val="auto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cs="Book Antiqua" w:hint="default"/>
        <w:b/>
        <w:i w:val="0"/>
        <w:color w:val="auto"/>
      </w:rPr>
    </w:lvl>
  </w:abstractNum>
  <w:abstractNum w:abstractNumId="6" w15:restartNumberingAfterBreak="0">
    <w:nsid w:val="00000008"/>
    <w:multiLevelType w:val="singleLevel"/>
    <w:tmpl w:val="1936B0CC"/>
    <w:name w:val="WW8Num8"/>
    <w:lvl w:ilvl="0">
      <w:start w:val="1"/>
      <w:numFmt w:val="decimal"/>
      <w:lvlText w:val="RN-%1."/>
      <w:lvlJc w:val="left"/>
      <w:pPr>
        <w:tabs>
          <w:tab w:val="num" w:pos="2520"/>
        </w:tabs>
        <w:ind w:left="2520" w:hanging="360"/>
      </w:pPr>
      <w:rPr>
        <w:rFonts w:ascii="Arial" w:hAnsi="Arial" w:cs="Arial" w:hint="default"/>
        <w:b/>
        <w:i w:val="0"/>
        <w:sz w:val="28"/>
        <w:szCs w:val="18"/>
      </w:rPr>
    </w:lvl>
  </w:abstractNum>
  <w:abstractNum w:abstractNumId="7" w15:restartNumberingAfterBreak="0">
    <w:nsid w:val="0AE102D1"/>
    <w:multiLevelType w:val="multilevel"/>
    <w:tmpl w:val="581EE5FC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8" w15:restartNumberingAfterBreak="0">
    <w:nsid w:val="23C44FC9"/>
    <w:multiLevelType w:val="multilevel"/>
    <w:tmpl w:val="52446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7E145F"/>
    <w:multiLevelType w:val="hybridMultilevel"/>
    <w:tmpl w:val="47AE4D5C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BE5E98"/>
    <w:multiLevelType w:val="hybridMultilevel"/>
    <w:tmpl w:val="3AECE39A"/>
    <w:lvl w:ilvl="0" w:tplc="300A000F">
      <w:start w:val="1"/>
      <w:numFmt w:val="decimal"/>
      <w:lvlText w:val="%1."/>
      <w:lvlJc w:val="left"/>
      <w:pPr>
        <w:ind w:left="1788" w:hanging="360"/>
      </w:pPr>
    </w:lvl>
    <w:lvl w:ilvl="1" w:tplc="300A0019" w:tentative="1">
      <w:start w:val="1"/>
      <w:numFmt w:val="lowerLetter"/>
      <w:lvlText w:val="%2."/>
      <w:lvlJc w:val="left"/>
      <w:pPr>
        <w:ind w:left="2508" w:hanging="360"/>
      </w:pPr>
    </w:lvl>
    <w:lvl w:ilvl="2" w:tplc="300A001B" w:tentative="1">
      <w:start w:val="1"/>
      <w:numFmt w:val="lowerRoman"/>
      <w:lvlText w:val="%3."/>
      <w:lvlJc w:val="right"/>
      <w:pPr>
        <w:ind w:left="3228" w:hanging="180"/>
      </w:pPr>
    </w:lvl>
    <w:lvl w:ilvl="3" w:tplc="300A000F" w:tentative="1">
      <w:start w:val="1"/>
      <w:numFmt w:val="decimal"/>
      <w:lvlText w:val="%4."/>
      <w:lvlJc w:val="left"/>
      <w:pPr>
        <w:ind w:left="3948" w:hanging="360"/>
      </w:pPr>
    </w:lvl>
    <w:lvl w:ilvl="4" w:tplc="300A0019" w:tentative="1">
      <w:start w:val="1"/>
      <w:numFmt w:val="lowerLetter"/>
      <w:lvlText w:val="%5."/>
      <w:lvlJc w:val="left"/>
      <w:pPr>
        <w:ind w:left="4668" w:hanging="360"/>
      </w:pPr>
    </w:lvl>
    <w:lvl w:ilvl="5" w:tplc="300A001B" w:tentative="1">
      <w:start w:val="1"/>
      <w:numFmt w:val="lowerRoman"/>
      <w:lvlText w:val="%6."/>
      <w:lvlJc w:val="right"/>
      <w:pPr>
        <w:ind w:left="5388" w:hanging="180"/>
      </w:pPr>
    </w:lvl>
    <w:lvl w:ilvl="6" w:tplc="300A000F" w:tentative="1">
      <w:start w:val="1"/>
      <w:numFmt w:val="decimal"/>
      <w:lvlText w:val="%7."/>
      <w:lvlJc w:val="left"/>
      <w:pPr>
        <w:ind w:left="6108" w:hanging="360"/>
      </w:pPr>
    </w:lvl>
    <w:lvl w:ilvl="7" w:tplc="300A0019" w:tentative="1">
      <w:start w:val="1"/>
      <w:numFmt w:val="lowerLetter"/>
      <w:lvlText w:val="%8."/>
      <w:lvlJc w:val="left"/>
      <w:pPr>
        <w:ind w:left="6828" w:hanging="360"/>
      </w:pPr>
    </w:lvl>
    <w:lvl w:ilvl="8" w:tplc="300A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1" w15:restartNumberingAfterBreak="0">
    <w:nsid w:val="2EE3018C"/>
    <w:multiLevelType w:val="hybridMultilevel"/>
    <w:tmpl w:val="10AE215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F8505D"/>
    <w:multiLevelType w:val="multilevel"/>
    <w:tmpl w:val="70D88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BE7463"/>
    <w:multiLevelType w:val="multilevel"/>
    <w:tmpl w:val="355A4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7C01B0"/>
    <w:multiLevelType w:val="multilevel"/>
    <w:tmpl w:val="BABA0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E673C5"/>
    <w:multiLevelType w:val="multilevel"/>
    <w:tmpl w:val="3C503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194A2D"/>
    <w:multiLevelType w:val="multilevel"/>
    <w:tmpl w:val="9F540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FDC44B9"/>
    <w:multiLevelType w:val="multilevel"/>
    <w:tmpl w:val="8348C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A807A53"/>
    <w:multiLevelType w:val="multilevel"/>
    <w:tmpl w:val="355A4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ED513F"/>
    <w:multiLevelType w:val="multilevel"/>
    <w:tmpl w:val="581EE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14856601">
    <w:abstractNumId w:val="0"/>
  </w:num>
  <w:num w:numId="2" w16cid:durableId="1758093558">
    <w:abstractNumId w:val="8"/>
  </w:num>
  <w:num w:numId="3" w16cid:durableId="974139806">
    <w:abstractNumId w:val="9"/>
  </w:num>
  <w:num w:numId="4" w16cid:durableId="1149438895">
    <w:abstractNumId w:val="19"/>
  </w:num>
  <w:num w:numId="5" w16cid:durableId="596910105">
    <w:abstractNumId w:val="12"/>
  </w:num>
  <w:num w:numId="6" w16cid:durableId="2012414890">
    <w:abstractNumId w:val="15"/>
  </w:num>
  <w:num w:numId="7" w16cid:durableId="1450050193">
    <w:abstractNumId w:val="10"/>
  </w:num>
  <w:num w:numId="8" w16cid:durableId="246618437">
    <w:abstractNumId w:val="17"/>
  </w:num>
  <w:num w:numId="9" w16cid:durableId="1498571474">
    <w:abstractNumId w:val="16"/>
  </w:num>
  <w:num w:numId="10" w16cid:durableId="102893041">
    <w:abstractNumId w:val="18"/>
  </w:num>
  <w:num w:numId="11" w16cid:durableId="2117670708">
    <w:abstractNumId w:val="14"/>
  </w:num>
  <w:num w:numId="12" w16cid:durableId="1551456078">
    <w:abstractNumId w:val="13"/>
  </w:num>
  <w:num w:numId="13" w16cid:durableId="1203009054">
    <w:abstractNumId w:val="7"/>
  </w:num>
  <w:num w:numId="14" w16cid:durableId="509295587">
    <w:abstractNumId w:val="1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SystemFonts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366"/>
    <w:rsid w:val="0000192F"/>
    <w:rsid w:val="00005035"/>
    <w:rsid w:val="00020850"/>
    <w:rsid w:val="000253DD"/>
    <w:rsid w:val="00030173"/>
    <w:rsid w:val="000323F8"/>
    <w:rsid w:val="00034C4A"/>
    <w:rsid w:val="00034F4F"/>
    <w:rsid w:val="00037F2B"/>
    <w:rsid w:val="00042C5F"/>
    <w:rsid w:val="00044498"/>
    <w:rsid w:val="00050239"/>
    <w:rsid w:val="0005518A"/>
    <w:rsid w:val="00056F13"/>
    <w:rsid w:val="000636E0"/>
    <w:rsid w:val="00065C0B"/>
    <w:rsid w:val="00075196"/>
    <w:rsid w:val="00083C1B"/>
    <w:rsid w:val="000948B5"/>
    <w:rsid w:val="00097A7E"/>
    <w:rsid w:val="000A11A9"/>
    <w:rsid w:val="000A17B7"/>
    <w:rsid w:val="000A2611"/>
    <w:rsid w:val="000A3930"/>
    <w:rsid w:val="000A3FAC"/>
    <w:rsid w:val="000A702B"/>
    <w:rsid w:val="000A7202"/>
    <w:rsid w:val="000B05B7"/>
    <w:rsid w:val="000B68D5"/>
    <w:rsid w:val="000C1570"/>
    <w:rsid w:val="000D0B34"/>
    <w:rsid w:val="000D4E97"/>
    <w:rsid w:val="000D50B1"/>
    <w:rsid w:val="000E034B"/>
    <w:rsid w:val="000E392F"/>
    <w:rsid w:val="000E47A0"/>
    <w:rsid w:val="000E7B36"/>
    <w:rsid w:val="000F1C81"/>
    <w:rsid w:val="000F2051"/>
    <w:rsid w:val="000F4DBD"/>
    <w:rsid w:val="000F56E9"/>
    <w:rsid w:val="000F5D74"/>
    <w:rsid w:val="00100FE9"/>
    <w:rsid w:val="001049FD"/>
    <w:rsid w:val="001073A9"/>
    <w:rsid w:val="001128CB"/>
    <w:rsid w:val="00114578"/>
    <w:rsid w:val="00115B31"/>
    <w:rsid w:val="00121053"/>
    <w:rsid w:val="00122EFD"/>
    <w:rsid w:val="00124F27"/>
    <w:rsid w:val="00125D5B"/>
    <w:rsid w:val="00127A0A"/>
    <w:rsid w:val="00134726"/>
    <w:rsid w:val="001442A8"/>
    <w:rsid w:val="00155ECC"/>
    <w:rsid w:val="00161DC9"/>
    <w:rsid w:val="00172AFD"/>
    <w:rsid w:val="00175AD8"/>
    <w:rsid w:val="001905F6"/>
    <w:rsid w:val="00190649"/>
    <w:rsid w:val="001909AC"/>
    <w:rsid w:val="00193D75"/>
    <w:rsid w:val="00194FF2"/>
    <w:rsid w:val="00195EFA"/>
    <w:rsid w:val="00197749"/>
    <w:rsid w:val="00197C90"/>
    <w:rsid w:val="001A3EF1"/>
    <w:rsid w:val="001A76E4"/>
    <w:rsid w:val="001A785C"/>
    <w:rsid w:val="001B17F5"/>
    <w:rsid w:val="001B29B2"/>
    <w:rsid w:val="001B3903"/>
    <w:rsid w:val="001B6865"/>
    <w:rsid w:val="001C3482"/>
    <w:rsid w:val="001D2A8B"/>
    <w:rsid w:val="001E2593"/>
    <w:rsid w:val="001E2C92"/>
    <w:rsid w:val="001E64B0"/>
    <w:rsid w:val="001F0307"/>
    <w:rsid w:val="001F476F"/>
    <w:rsid w:val="001F5FAC"/>
    <w:rsid w:val="001F7A44"/>
    <w:rsid w:val="0020452E"/>
    <w:rsid w:val="002127D8"/>
    <w:rsid w:val="002151A5"/>
    <w:rsid w:val="002170A2"/>
    <w:rsid w:val="002433EF"/>
    <w:rsid w:val="002463F9"/>
    <w:rsid w:val="00247174"/>
    <w:rsid w:val="0026246C"/>
    <w:rsid w:val="00263FB0"/>
    <w:rsid w:val="0027290C"/>
    <w:rsid w:val="0027667A"/>
    <w:rsid w:val="00285943"/>
    <w:rsid w:val="002A15D9"/>
    <w:rsid w:val="002A76D8"/>
    <w:rsid w:val="002B27F7"/>
    <w:rsid w:val="002B57FD"/>
    <w:rsid w:val="002B5A0D"/>
    <w:rsid w:val="002B5F41"/>
    <w:rsid w:val="002D2000"/>
    <w:rsid w:val="002D24C2"/>
    <w:rsid w:val="002D331E"/>
    <w:rsid w:val="002D4328"/>
    <w:rsid w:val="002D475E"/>
    <w:rsid w:val="002D5D0C"/>
    <w:rsid w:val="002E1B54"/>
    <w:rsid w:val="002E42BE"/>
    <w:rsid w:val="0030023B"/>
    <w:rsid w:val="0030737E"/>
    <w:rsid w:val="003100C1"/>
    <w:rsid w:val="00313315"/>
    <w:rsid w:val="003148CA"/>
    <w:rsid w:val="00325137"/>
    <w:rsid w:val="00331FF3"/>
    <w:rsid w:val="0033401A"/>
    <w:rsid w:val="003568E9"/>
    <w:rsid w:val="00357F19"/>
    <w:rsid w:val="00364D87"/>
    <w:rsid w:val="003656A1"/>
    <w:rsid w:val="00366611"/>
    <w:rsid w:val="00367B03"/>
    <w:rsid w:val="00370B1F"/>
    <w:rsid w:val="00375BFE"/>
    <w:rsid w:val="0037640B"/>
    <w:rsid w:val="003859FA"/>
    <w:rsid w:val="003870F8"/>
    <w:rsid w:val="00394113"/>
    <w:rsid w:val="0039736F"/>
    <w:rsid w:val="003A680B"/>
    <w:rsid w:val="003B08F8"/>
    <w:rsid w:val="003B63F5"/>
    <w:rsid w:val="003C1D2A"/>
    <w:rsid w:val="003C470A"/>
    <w:rsid w:val="003C67BD"/>
    <w:rsid w:val="003D373E"/>
    <w:rsid w:val="003D4AB2"/>
    <w:rsid w:val="003D7F19"/>
    <w:rsid w:val="003E1F66"/>
    <w:rsid w:val="003F3B18"/>
    <w:rsid w:val="00405FC7"/>
    <w:rsid w:val="0041079E"/>
    <w:rsid w:val="00411751"/>
    <w:rsid w:val="00416C86"/>
    <w:rsid w:val="0043682C"/>
    <w:rsid w:val="00442AED"/>
    <w:rsid w:val="004462F0"/>
    <w:rsid w:val="00446771"/>
    <w:rsid w:val="004479AF"/>
    <w:rsid w:val="00453783"/>
    <w:rsid w:val="0045398F"/>
    <w:rsid w:val="00455690"/>
    <w:rsid w:val="004574FF"/>
    <w:rsid w:val="004627A3"/>
    <w:rsid w:val="0046318A"/>
    <w:rsid w:val="00472D78"/>
    <w:rsid w:val="00472F8F"/>
    <w:rsid w:val="00476DE9"/>
    <w:rsid w:val="0048180C"/>
    <w:rsid w:val="00481B4B"/>
    <w:rsid w:val="0048219B"/>
    <w:rsid w:val="004920F9"/>
    <w:rsid w:val="00492D5D"/>
    <w:rsid w:val="00492E20"/>
    <w:rsid w:val="004A0265"/>
    <w:rsid w:val="004A6234"/>
    <w:rsid w:val="004B28C4"/>
    <w:rsid w:val="004B6E42"/>
    <w:rsid w:val="004B7A02"/>
    <w:rsid w:val="004D08B7"/>
    <w:rsid w:val="004D4FB5"/>
    <w:rsid w:val="004D6588"/>
    <w:rsid w:val="004E4133"/>
    <w:rsid w:val="004E696B"/>
    <w:rsid w:val="004F103B"/>
    <w:rsid w:val="005109F6"/>
    <w:rsid w:val="005167DF"/>
    <w:rsid w:val="00521E1A"/>
    <w:rsid w:val="00521ED9"/>
    <w:rsid w:val="00524AD6"/>
    <w:rsid w:val="00524D43"/>
    <w:rsid w:val="0053466E"/>
    <w:rsid w:val="00547DD9"/>
    <w:rsid w:val="00550C11"/>
    <w:rsid w:val="005521FC"/>
    <w:rsid w:val="0055490C"/>
    <w:rsid w:val="00555887"/>
    <w:rsid w:val="00564123"/>
    <w:rsid w:val="005752FD"/>
    <w:rsid w:val="00582F06"/>
    <w:rsid w:val="0058383C"/>
    <w:rsid w:val="00593590"/>
    <w:rsid w:val="00597881"/>
    <w:rsid w:val="005A0350"/>
    <w:rsid w:val="005A41F0"/>
    <w:rsid w:val="005A5998"/>
    <w:rsid w:val="005B10F9"/>
    <w:rsid w:val="005B1D30"/>
    <w:rsid w:val="005C72D9"/>
    <w:rsid w:val="005D0AF2"/>
    <w:rsid w:val="005D237E"/>
    <w:rsid w:val="005D654B"/>
    <w:rsid w:val="005F1B76"/>
    <w:rsid w:val="005F247E"/>
    <w:rsid w:val="0060186C"/>
    <w:rsid w:val="00605082"/>
    <w:rsid w:val="00607DE9"/>
    <w:rsid w:val="00615203"/>
    <w:rsid w:val="00615CAE"/>
    <w:rsid w:val="00623B1F"/>
    <w:rsid w:val="006244AF"/>
    <w:rsid w:val="00625025"/>
    <w:rsid w:val="00625EA6"/>
    <w:rsid w:val="0062727D"/>
    <w:rsid w:val="00627D51"/>
    <w:rsid w:val="0063352F"/>
    <w:rsid w:val="00633C05"/>
    <w:rsid w:val="00634A05"/>
    <w:rsid w:val="00641AE6"/>
    <w:rsid w:val="006532A0"/>
    <w:rsid w:val="006600CB"/>
    <w:rsid w:val="00663A4B"/>
    <w:rsid w:val="00665BE7"/>
    <w:rsid w:val="00670299"/>
    <w:rsid w:val="00672845"/>
    <w:rsid w:val="006733FB"/>
    <w:rsid w:val="00675ACA"/>
    <w:rsid w:val="00680575"/>
    <w:rsid w:val="0068191E"/>
    <w:rsid w:val="00681C7B"/>
    <w:rsid w:val="00681D08"/>
    <w:rsid w:val="00684184"/>
    <w:rsid w:val="00690CF7"/>
    <w:rsid w:val="00692386"/>
    <w:rsid w:val="006A1C9B"/>
    <w:rsid w:val="006C50A0"/>
    <w:rsid w:val="006C5FD0"/>
    <w:rsid w:val="006D5CED"/>
    <w:rsid w:val="006D7FCE"/>
    <w:rsid w:val="006E0D3B"/>
    <w:rsid w:val="006E24AA"/>
    <w:rsid w:val="006E3778"/>
    <w:rsid w:val="006E75C9"/>
    <w:rsid w:val="006F0EF3"/>
    <w:rsid w:val="006F1534"/>
    <w:rsid w:val="006F647B"/>
    <w:rsid w:val="00700CAE"/>
    <w:rsid w:val="00706E30"/>
    <w:rsid w:val="007074F8"/>
    <w:rsid w:val="0071297A"/>
    <w:rsid w:val="007137E1"/>
    <w:rsid w:val="00716272"/>
    <w:rsid w:val="00716E92"/>
    <w:rsid w:val="007367E7"/>
    <w:rsid w:val="00744B5A"/>
    <w:rsid w:val="0074684C"/>
    <w:rsid w:val="007511A7"/>
    <w:rsid w:val="00752BF6"/>
    <w:rsid w:val="00762058"/>
    <w:rsid w:val="00772D0A"/>
    <w:rsid w:val="007754ED"/>
    <w:rsid w:val="00776B07"/>
    <w:rsid w:val="00776C0A"/>
    <w:rsid w:val="00777F22"/>
    <w:rsid w:val="007836D3"/>
    <w:rsid w:val="0079346D"/>
    <w:rsid w:val="007949FF"/>
    <w:rsid w:val="007A3999"/>
    <w:rsid w:val="007B6759"/>
    <w:rsid w:val="007C35BB"/>
    <w:rsid w:val="007D045F"/>
    <w:rsid w:val="007D4218"/>
    <w:rsid w:val="007D67C1"/>
    <w:rsid w:val="007E2F16"/>
    <w:rsid w:val="007E3274"/>
    <w:rsid w:val="007E7869"/>
    <w:rsid w:val="007F1FAD"/>
    <w:rsid w:val="007F4BA6"/>
    <w:rsid w:val="0080174D"/>
    <w:rsid w:val="00801752"/>
    <w:rsid w:val="00806C7C"/>
    <w:rsid w:val="00811044"/>
    <w:rsid w:val="008126AE"/>
    <w:rsid w:val="00814B0D"/>
    <w:rsid w:val="00815224"/>
    <w:rsid w:val="0081798B"/>
    <w:rsid w:val="00820B5B"/>
    <w:rsid w:val="00823BF5"/>
    <w:rsid w:val="00837034"/>
    <w:rsid w:val="00850796"/>
    <w:rsid w:val="0085247B"/>
    <w:rsid w:val="008549D5"/>
    <w:rsid w:val="00857C2C"/>
    <w:rsid w:val="008678F7"/>
    <w:rsid w:val="00871FC2"/>
    <w:rsid w:val="0087458B"/>
    <w:rsid w:val="008810D6"/>
    <w:rsid w:val="0088178D"/>
    <w:rsid w:val="0089244E"/>
    <w:rsid w:val="008A1A7D"/>
    <w:rsid w:val="008A3A31"/>
    <w:rsid w:val="008A7789"/>
    <w:rsid w:val="008B2080"/>
    <w:rsid w:val="008B21FC"/>
    <w:rsid w:val="008B2B05"/>
    <w:rsid w:val="008B3853"/>
    <w:rsid w:val="008B5472"/>
    <w:rsid w:val="008C664F"/>
    <w:rsid w:val="008D3802"/>
    <w:rsid w:val="008D47FC"/>
    <w:rsid w:val="008D7F92"/>
    <w:rsid w:val="008E0310"/>
    <w:rsid w:val="008E14C7"/>
    <w:rsid w:val="008F23AD"/>
    <w:rsid w:val="008F295B"/>
    <w:rsid w:val="00903461"/>
    <w:rsid w:val="00907E18"/>
    <w:rsid w:val="0091042B"/>
    <w:rsid w:val="00911366"/>
    <w:rsid w:val="0092131A"/>
    <w:rsid w:val="00921653"/>
    <w:rsid w:val="009239D4"/>
    <w:rsid w:val="00933421"/>
    <w:rsid w:val="00941300"/>
    <w:rsid w:val="00943E22"/>
    <w:rsid w:val="00944810"/>
    <w:rsid w:val="00945564"/>
    <w:rsid w:val="00945BD4"/>
    <w:rsid w:val="009528EF"/>
    <w:rsid w:val="00954A10"/>
    <w:rsid w:val="00960BA3"/>
    <w:rsid w:val="009805DE"/>
    <w:rsid w:val="00997C75"/>
    <w:rsid w:val="009A41D4"/>
    <w:rsid w:val="009B43E9"/>
    <w:rsid w:val="009B5943"/>
    <w:rsid w:val="009C5107"/>
    <w:rsid w:val="009C6948"/>
    <w:rsid w:val="009D29CC"/>
    <w:rsid w:val="009D7A24"/>
    <w:rsid w:val="009E4279"/>
    <w:rsid w:val="009E7CEB"/>
    <w:rsid w:val="00A02D22"/>
    <w:rsid w:val="00A1052B"/>
    <w:rsid w:val="00A1079C"/>
    <w:rsid w:val="00A13B24"/>
    <w:rsid w:val="00A152D8"/>
    <w:rsid w:val="00A160EC"/>
    <w:rsid w:val="00A16319"/>
    <w:rsid w:val="00A2040A"/>
    <w:rsid w:val="00A2466D"/>
    <w:rsid w:val="00A30D94"/>
    <w:rsid w:val="00A3172C"/>
    <w:rsid w:val="00A31CBC"/>
    <w:rsid w:val="00A32511"/>
    <w:rsid w:val="00A3332F"/>
    <w:rsid w:val="00A348B1"/>
    <w:rsid w:val="00A3765A"/>
    <w:rsid w:val="00A40A10"/>
    <w:rsid w:val="00A4566E"/>
    <w:rsid w:val="00A67CB3"/>
    <w:rsid w:val="00A7395E"/>
    <w:rsid w:val="00A86C22"/>
    <w:rsid w:val="00A90AED"/>
    <w:rsid w:val="00A951E7"/>
    <w:rsid w:val="00A95468"/>
    <w:rsid w:val="00A96743"/>
    <w:rsid w:val="00AA1927"/>
    <w:rsid w:val="00AA3823"/>
    <w:rsid w:val="00AA6D93"/>
    <w:rsid w:val="00AA7253"/>
    <w:rsid w:val="00AA7836"/>
    <w:rsid w:val="00AC40DB"/>
    <w:rsid w:val="00AD0217"/>
    <w:rsid w:val="00AD4581"/>
    <w:rsid w:val="00AE4256"/>
    <w:rsid w:val="00AF0EA6"/>
    <w:rsid w:val="00AF54F7"/>
    <w:rsid w:val="00B02D89"/>
    <w:rsid w:val="00B04F64"/>
    <w:rsid w:val="00B10BAB"/>
    <w:rsid w:val="00B10EF3"/>
    <w:rsid w:val="00B11347"/>
    <w:rsid w:val="00B168BE"/>
    <w:rsid w:val="00B2323A"/>
    <w:rsid w:val="00B23E8F"/>
    <w:rsid w:val="00B31CF7"/>
    <w:rsid w:val="00B32584"/>
    <w:rsid w:val="00B338E6"/>
    <w:rsid w:val="00B475DC"/>
    <w:rsid w:val="00B62C8A"/>
    <w:rsid w:val="00B63350"/>
    <w:rsid w:val="00B64DC4"/>
    <w:rsid w:val="00B67D50"/>
    <w:rsid w:val="00B709FB"/>
    <w:rsid w:val="00B73828"/>
    <w:rsid w:val="00B7456B"/>
    <w:rsid w:val="00B75EFE"/>
    <w:rsid w:val="00B819E5"/>
    <w:rsid w:val="00B8229F"/>
    <w:rsid w:val="00B97262"/>
    <w:rsid w:val="00BA5089"/>
    <w:rsid w:val="00BC3D7B"/>
    <w:rsid w:val="00BC51EF"/>
    <w:rsid w:val="00BE1F6F"/>
    <w:rsid w:val="00BE6043"/>
    <w:rsid w:val="00BF0D7A"/>
    <w:rsid w:val="00BF7808"/>
    <w:rsid w:val="00C02032"/>
    <w:rsid w:val="00C03C50"/>
    <w:rsid w:val="00C04C02"/>
    <w:rsid w:val="00C0671A"/>
    <w:rsid w:val="00C072E1"/>
    <w:rsid w:val="00C07B8A"/>
    <w:rsid w:val="00C157DE"/>
    <w:rsid w:val="00C15EA2"/>
    <w:rsid w:val="00C25D31"/>
    <w:rsid w:val="00C27EC0"/>
    <w:rsid w:val="00C33FA8"/>
    <w:rsid w:val="00C3580C"/>
    <w:rsid w:val="00C46282"/>
    <w:rsid w:val="00C46BA2"/>
    <w:rsid w:val="00C51105"/>
    <w:rsid w:val="00C514B7"/>
    <w:rsid w:val="00C53970"/>
    <w:rsid w:val="00C54C1F"/>
    <w:rsid w:val="00C67250"/>
    <w:rsid w:val="00C75EB7"/>
    <w:rsid w:val="00C76B7C"/>
    <w:rsid w:val="00C87596"/>
    <w:rsid w:val="00C92599"/>
    <w:rsid w:val="00CA0EDD"/>
    <w:rsid w:val="00CA1E1F"/>
    <w:rsid w:val="00CB2710"/>
    <w:rsid w:val="00CB4966"/>
    <w:rsid w:val="00CC0373"/>
    <w:rsid w:val="00CC2018"/>
    <w:rsid w:val="00CC5943"/>
    <w:rsid w:val="00CC7841"/>
    <w:rsid w:val="00CD2220"/>
    <w:rsid w:val="00CD6147"/>
    <w:rsid w:val="00CE4F68"/>
    <w:rsid w:val="00CE5E4F"/>
    <w:rsid w:val="00CF0AA9"/>
    <w:rsid w:val="00CF2B71"/>
    <w:rsid w:val="00CF4A45"/>
    <w:rsid w:val="00CF6119"/>
    <w:rsid w:val="00CF7DB3"/>
    <w:rsid w:val="00D01F3D"/>
    <w:rsid w:val="00D04F91"/>
    <w:rsid w:val="00D0571F"/>
    <w:rsid w:val="00D10D17"/>
    <w:rsid w:val="00D2075A"/>
    <w:rsid w:val="00D227E3"/>
    <w:rsid w:val="00D245E6"/>
    <w:rsid w:val="00D3046E"/>
    <w:rsid w:val="00D308E1"/>
    <w:rsid w:val="00D30931"/>
    <w:rsid w:val="00D378D4"/>
    <w:rsid w:val="00D43CE9"/>
    <w:rsid w:val="00D4453C"/>
    <w:rsid w:val="00D534B0"/>
    <w:rsid w:val="00D6537E"/>
    <w:rsid w:val="00D66BF6"/>
    <w:rsid w:val="00D76415"/>
    <w:rsid w:val="00D91181"/>
    <w:rsid w:val="00D94B12"/>
    <w:rsid w:val="00DA06ED"/>
    <w:rsid w:val="00DA27CB"/>
    <w:rsid w:val="00DC21BF"/>
    <w:rsid w:val="00DC49BE"/>
    <w:rsid w:val="00DC5EC8"/>
    <w:rsid w:val="00DC7B49"/>
    <w:rsid w:val="00DD5D22"/>
    <w:rsid w:val="00DE0AEB"/>
    <w:rsid w:val="00DE2472"/>
    <w:rsid w:val="00DE2736"/>
    <w:rsid w:val="00DE5EB2"/>
    <w:rsid w:val="00DE6738"/>
    <w:rsid w:val="00DF0083"/>
    <w:rsid w:val="00DF0F79"/>
    <w:rsid w:val="00DF1956"/>
    <w:rsid w:val="00DF6BA1"/>
    <w:rsid w:val="00DF70E5"/>
    <w:rsid w:val="00E027AA"/>
    <w:rsid w:val="00E043C5"/>
    <w:rsid w:val="00E07736"/>
    <w:rsid w:val="00E1283F"/>
    <w:rsid w:val="00E16C37"/>
    <w:rsid w:val="00E2285F"/>
    <w:rsid w:val="00E2797C"/>
    <w:rsid w:val="00E328FA"/>
    <w:rsid w:val="00E3446B"/>
    <w:rsid w:val="00E35C5C"/>
    <w:rsid w:val="00E4055B"/>
    <w:rsid w:val="00E41218"/>
    <w:rsid w:val="00E41F22"/>
    <w:rsid w:val="00E449D7"/>
    <w:rsid w:val="00E624D5"/>
    <w:rsid w:val="00E63BA5"/>
    <w:rsid w:val="00E65304"/>
    <w:rsid w:val="00E70CBC"/>
    <w:rsid w:val="00E76C76"/>
    <w:rsid w:val="00E93922"/>
    <w:rsid w:val="00E9547F"/>
    <w:rsid w:val="00EA3C5E"/>
    <w:rsid w:val="00EB238C"/>
    <w:rsid w:val="00EB2925"/>
    <w:rsid w:val="00EB4DAA"/>
    <w:rsid w:val="00EC0D75"/>
    <w:rsid w:val="00ED5887"/>
    <w:rsid w:val="00ED5E5B"/>
    <w:rsid w:val="00ED75C8"/>
    <w:rsid w:val="00EE09D3"/>
    <w:rsid w:val="00EF2F91"/>
    <w:rsid w:val="00EF35A7"/>
    <w:rsid w:val="00F114F9"/>
    <w:rsid w:val="00F115BE"/>
    <w:rsid w:val="00F1278F"/>
    <w:rsid w:val="00F134F6"/>
    <w:rsid w:val="00F20B03"/>
    <w:rsid w:val="00F2133B"/>
    <w:rsid w:val="00F305B8"/>
    <w:rsid w:val="00F3137F"/>
    <w:rsid w:val="00F3192A"/>
    <w:rsid w:val="00F34BAF"/>
    <w:rsid w:val="00F46B64"/>
    <w:rsid w:val="00F516C2"/>
    <w:rsid w:val="00F55050"/>
    <w:rsid w:val="00F57742"/>
    <w:rsid w:val="00F61B27"/>
    <w:rsid w:val="00F62930"/>
    <w:rsid w:val="00F739B5"/>
    <w:rsid w:val="00F8107B"/>
    <w:rsid w:val="00F85775"/>
    <w:rsid w:val="00F92B64"/>
    <w:rsid w:val="00F945FF"/>
    <w:rsid w:val="00F94833"/>
    <w:rsid w:val="00FA059A"/>
    <w:rsid w:val="00FA24D2"/>
    <w:rsid w:val="00FB38C2"/>
    <w:rsid w:val="00FB432E"/>
    <w:rsid w:val="00FC257A"/>
    <w:rsid w:val="00FC60E5"/>
    <w:rsid w:val="00FD1AF9"/>
    <w:rsid w:val="00FD2DBA"/>
    <w:rsid w:val="00FE1DE1"/>
    <w:rsid w:val="00FE29B9"/>
    <w:rsid w:val="00FE5016"/>
    <w:rsid w:val="00FF0A3A"/>
    <w:rsid w:val="00FF1101"/>
    <w:rsid w:val="00FF34EA"/>
    <w:rsid w:val="00FF57F0"/>
    <w:rsid w:val="00FF7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239CF422"/>
  <w15:chartTrackingRefBased/>
  <w15:docId w15:val="{EC1C42B9-5621-4481-9987-B521E3A4F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0" w:unhideWhenUsed="1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56E9"/>
    <w:pPr>
      <w:suppressAutoHyphens/>
    </w:pPr>
    <w:rPr>
      <w:sz w:val="24"/>
      <w:szCs w:val="24"/>
      <w:lang w:eastAsia="ar-SA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kern w:val="1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line="360" w:lineRule="auto"/>
      <w:ind w:left="1148" w:firstLine="0"/>
      <w:jc w:val="both"/>
      <w:outlineLvl w:val="3"/>
    </w:pPr>
    <w:rPr>
      <w:rFonts w:ascii="Arial Narrow" w:hAnsi="Arial Narrow" w:cs="Arial"/>
      <w:b/>
      <w:bCs/>
      <w:spacing w:val="20"/>
    </w:rPr>
  </w:style>
  <w:style w:type="paragraph" w:styleId="Ttulo5">
    <w:name w:val="heading 5"/>
    <w:basedOn w:val="Normal"/>
    <w:next w:val="Normal"/>
    <w:link w:val="Ttulo5Car"/>
    <w:qFormat/>
    <w:rsid w:val="00056F13"/>
    <w:pPr>
      <w:widowControl w:val="0"/>
      <w:suppressAutoHyphens w:val="0"/>
      <w:spacing w:before="240" w:after="60" w:line="240" w:lineRule="atLeast"/>
      <w:jc w:val="both"/>
      <w:outlineLvl w:val="4"/>
    </w:pPr>
    <w:rPr>
      <w:rFonts w:ascii="Arial" w:hAnsi="Arial"/>
      <w:sz w:val="22"/>
      <w:szCs w:val="20"/>
      <w:lang w:val="en-US" w:eastAsia="en-US"/>
    </w:rPr>
  </w:style>
  <w:style w:type="paragraph" w:styleId="Ttulo6">
    <w:name w:val="heading 6"/>
    <w:basedOn w:val="Normal"/>
    <w:next w:val="Normal"/>
    <w:link w:val="Ttulo6Car"/>
    <w:qFormat/>
    <w:rsid w:val="00056F13"/>
    <w:pPr>
      <w:widowControl w:val="0"/>
      <w:suppressAutoHyphens w:val="0"/>
      <w:spacing w:before="240" w:after="60" w:line="240" w:lineRule="atLeast"/>
      <w:jc w:val="both"/>
      <w:outlineLvl w:val="5"/>
    </w:pPr>
    <w:rPr>
      <w:rFonts w:ascii="Arial" w:hAnsi="Arial"/>
      <w:i/>
      <w:sz w:val="22"/>
      <w:szCs w:val="20"/>
      <w:lang w:val="en-US" w:eastAsia="en-US"/>
    </w:rPr>
  </w:style>
  <w:style w:type="paragraph" w:styleId="Ttulo7">
    <w:name w:val="heading 7"/>
    <w:basedOn w:val="Normal"/>
    <w:next w:val="Normal"/>
    <w:link w:val="Ttulo7Car"/>
    <w:qFormat/>
    <w:pPr>
      <w:keepNext/>
      <w:numPr>
        <w:ilvl w:val="6"/>
        <w:numId w:val="1"/>
      </w:numPr>
      <w:jc w:val="center"/>
      <w:outlineLvl w:val="6"/>
    </w:pPr>
    <w:rPr>
      <w:rFonts w:ascii="Book Antiqua" w:hAnsi="Book Antiqua" w:cs="Book Antiqua"/>
      <w:b/>
      <w:bCs/>
      <w:sz w:val="40"/>
    </w:rPr>
  </w:style>
  <w:style w:type="paragraph" w:styleId="Ttulo8">
    <w:name w:val="heading 8"/>
    <w:basedOn w:val="Normal"/>
    <w:next w:val="Normal"/>
    <w:link w:val="Ttulo8Car"/>
    <w:qFormat/>
    <w:rsid w:val="00056F13"/>
    <w:pPr>
      <w:widowControl w:val="0"/>
      <w:suppressAutoHyphens w:val="0"/>
      <w:spacing w:before="240" w:after="60" w:line="240" w:lineRule="atLeast"/>
      <w:jc w:val="both"/>
      <w:outlineLvl w:val="7"/>
    </w:pPr>
    <w:rPr>
      <w:rFonts w:ascii="Arial" w:hAnsi="Arial"/>
      <w:i/>
      <w:sz w:val="20"/>
      <w:szCs w:val="20"/>
      <w:lang w:val="en-US" w:eastAsia="en-US"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"/>
      </w:numPr>
      <w:jc w:val="center"/>
      <w:outlineLvl w:val="8"/>
    </w:pPr>
    <w:rPr>
      <w:rFonts w:ascii="Book Antiqua" w:hAnsi="Book Antiqua" w:cs="Book Antiqua"/>
      <w:b/>
      <w:bCs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1z0">
    <w:name w:val="WW8Num1z0"/>
    <w:rPr>
      <w:rFonts w:ascii="Arial" w:hAnsi="Arial" w:cs="Arial" w:hint="default"/>
      <w:b/>
      <w:i w:val="0"/>
      <w:sz w:val="28"/>
    </w:rPr>
  </w:style>
  <w:style w:type="character" w:customStyle="1" w:styleId="WW8Num1z1">
    <w:name w:val="WW8Num1z1"/>
    <w:rPr>
      <w:rFonts w:ascii="Book Antiqua" w:hAnsi="Book Antiqua" w:cs="Book Antiqua" w:hint="default"/>
      <w:b/>
      <w:i w:val="0"/>
      <w:sz w:val="24"/>
    </w:rPr>
  </w:style>
  <w:style w:type="character" w:customStyle="1" w:styleId="WW8Num1z2">
    <w:name w:val="WW8Num1z2"/>
  </w:style>
  <w:style w:type="character" w:customStyle="1" w:styleId="WW8Num1z3">
    <w:name w:val="WW8Num1z3"/>
    <w:rPr>
      <w:rFonts w:hint="default"/>
    </w:rPr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Wingdings" w:hAnsi="Wingdings" w:cs="Wingdings" w:hint="default"/>
      <w:color w:val="auto"/>
    </w:rPr>
  </w:style>
  <w:style w:type="character" w:customStyle="1" w:styleId="WW8Num2z1">
    <w:name w:val="WW8Num2z1"/>
    <w:rPr>
      <w:rFonts w:ascii="Courier New" w:hAnsi="Courier New" w:cs="Courier New" w:hint="default"/>
      <w:lang w:val="es-ES"/>
    </w:rPr>
  </w:style>
  <w:style w:type="character" w:customStyle="1" w:styleId="WW8Num2z3">
    <w:name w:val="WW8Num2z3"/>
    <w:rPr>
      <w:rFonts w:ascii="Symbol" w:hAnsi="Symbol" w:cs="Symbol" w:hint="default"/>
    </w:rPr>
  </w:style>
  <w:style w:type="character" w:customStyle="1" w:styleId="WW8Num3z0">
    <w:name w:val="WW8Num3z0"/>
    <w:rPr>
      <w:rFonts w:ascii="Symbol" w:hAnsi="Symbol" w:cs="Symbol" w:hint="default"/>
    </w:rPr>
  </w:style>
  <w:style w:type="character" w:customStyle="1" w:styleId="WW8Num3z2">
    <w:name w:val="WW8Num3z2"/>
    <w:rPr>
      <w:rFonts w:ascii="Wingdings" w:hAnsi="Wingdings" w:cs="Wingdings" w:hint="default"/>
    </w:rPr>
  </w:style>
  <w:style w:type="character" w:customStyle="1" w:styleId="WW8Num4z0">
    <w:name w:val="WW8Num4z0"/>
    <w:rPr>
      <w:rFonts w:cs="Book Antiqua" w:hint="default"/>
    </w:rPr>
  </w:style>
  <w:style w:type="character" w:customStyle="1" w:styleId="WW8Num5z0">
    <w:name w:val="WW8Num5z0"/>
    <w:rPr>
      <w:rFonts w:ascii="Wingdings" w:hAnsi="Wingdings" w:cs="Wingdings" w:hint="default"/>
    </w:rPr>
  </w:style>
  <w:style w:type="character" w:customStyle="1" w:styleId="WW8Num6z0">
    <w:name w:val="WW8Num6z0"/>
    <w:rPr>
      <w:rFonts w:ascii="Wingdings" w:hAnsi="Wingdings" w:cs="Wingdings" w:hint="default"/>
      <w:lang w:val="en-GB"/>
    </w:rPr>
  </w:style>
  <w:style w:type="character" w:customStyle="1" w:styleId="WW8Num7z0">
    <w:name w:val="WW8Num7z0"/>
    <w:rPr>
      <w:rFonts w:cs="Book Antiqua" w:hint="default"/>
      <w:b/>
      <w:i w:val="0"/>
      <w:color w:val="auto"/>
    </w:rPr>
  </w:style>
  <w:style w:type="character" w:customStyle="1" w:styleId="WW8Num8z0">
    <w:name w:val="WW8Num8z0"/>
    <w:rPr>
      <w:rFonts w:ascii="Arial" w:hAnsi="Arial" w:cs="Arial" w:hint="default"/>
      <w:b/>
      <w:i w:val="0"/>
      <w:sz w:val="28"/>
    </w:rPr>
  </w:style>
  <w:style w:type="character" w:customStyle="1" w:styleId="WW8Num2z2">
    <w:name w:val="WW8Num2z2"/>
    <w:rPr>
      <w:rFonts w:ascii="Wingdings" w:hAnsi="Wingdings" w:cs="Wingdings" w:hint="default"/>
    </w:rPr>
  </w:style>
  <w:style w:type="character" w:customStyle="1" w:styleId="WW8Num3z1">
    <w:name w:val="WW8Num3z1"/>
    <w:rPr>
      <w:rFonts w:ascii="Courier New" w:hAnsi="Courier New" w:cs="Courier New" w:hint="default"/>
    </w:rPr>
  </w:style>
  <w:style w:type="character" w:customStyle="1" w:styleId="WW8Num4z2">
    <w:name w:val="WW8Num4z2"/>
    <w:rPr>
      <w:rFonts w:ascii="Symbol" w:hAnsi="Symbol" w:cs="Symbol" w:hint="default"/>
    </w:rPr>
  </w:style>
  <w:style w:type="character" w:customStyle="1" w:styleId="WW8Num5z1">
    <w:name w:val="WW8Num5z1"/>
    <w:rPr>
      <w:rFonts w:ascii="Courier New" w:hAnsi="Courier New" w:cs="Courier New" w:hint="default"/>
    </w:rPr>
  </w:style>
  <w:style w:type="character" w:customStyle="1" w:styleId="WW8Num5z3">
    <w:name w:val="WW8Num5z3"/>
    <w:rPr>
      <w:rFonts w:ascii="Symbol" w:hAnsi="Symbol" w:cs="Symbol" w:hint="default"/>
    </w:rPr>
  </w:style>
  <w:style w:type="character" w:customStyle="1" w:styleId="WW8Num6z1">
    <w:name w:val="WW8Num6z1"/>
    <w:rPr>
      <w:rFonts w:ascii="Courier New" w:hAnsi="Courier New" w:cs="Courier New" w:hint="default"/>
    </w:rPr>
  </w:style>
  <w:style w:type="character" w:customStyle="1" w:styleId="WW8Num6z3">
    <w:name w:val="WW8Num6z3"/>
    <w:rPr>
      <w:rFonts w:ascii="Symbol" w:hAnsi="Symbol" w:cs="Symbol" w:hint="default"/>
    </w:rPr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1">
    <w:name w:val="WW8Num8z1"/>
    <w:rPr>
      <w:rFonts w:ascii="Book Antiqua" w:hAnsi="Book Antiqua" w:cs="Book Antiqua" w:hint="default"/>
      <w:b/>
      <w:i w:val="0"/>
      <w:sz w:val="24"/>
    </w:rPr>
  </w:style>
  <w:style w:type="character" w:customStyle="1" w:styleId="WW8Num8z3">
    <w:name w:val="WW8Num8z3"/>
    <w:rPr>
      <w:rFonts w:hint="default"/>
    </w:rPr>
  </w:style>
  <w:style w:type="character" w:customStyle="1" w:styleId="WW8Num9z0">
    <w:name w:val="WW8Num9z0"/>
    <w:rPr>
      <w:rFonts w:ascii="Wingdings" w:hAnsi="Wingdings" w:cs="Wingdings" w:hint="default"/>
    </w:rPr>
  </w:style>
  <w:style w:type="character" w:customStyle="1" w:styleId="WW8Num9z1">
    <w:name w:val="WW8Num9z1"/>
    <w:rPr>
      <w:rFonts w:ascii="Symbol" w:hAnsi="Symbol" w:cs="Symbol" w:hint="default"/>
    </w:rPr>
  </w:style>
  <w:style w:type="character" w:customStyle="1" w:styleId="WW8Num9z4">
    <w:name w:val="WW8Num9z4"/>
    <w:rPr>
      <w:rFonts w:ascii="Courier New" w:hAnsi="Courier New" w:cs="Courier New" w:hint="default"/>
    </w:rPr>
  </w:style>
  <w:style w:type="character" w:customStyle="1" w:styleId="WW8Num10z0">
    <w:name w:val="WW8Num10z0"/>
    <w:rPr>
      <w:rFonts w:hint="default"/>
      <w:b/>
      <w:i w:val="0"/>
      <w:color w:val="auto"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rFonts w:ascii="Wingdings" w:hAnsi="Wingdings" w:cs="Wingdings" w:hint="default"/>
    </w:rPr>
  </w:style>
  <w:style w:type="character" w:customStyle="1" w:styleId="WW8Num11z1">
    <w:name w:val="WW8Num11z1"/>
    <w:rPr>
      <w:rFonts w:ascii="Courier New" w:hAnsi="Courier New" w:cs="Courier New" w:hint="default"/>
    </w:rPr>
  </w:style>
  <w:style w:type="character" w:customStyle="1" w:styleId="WW8Num11z3">
    <w:name w:val="WW8Num11z3"/>
    <w:rPr>
      <w:rFonts w:ascii="Symbol" w:hAnsi="Symbol" w:cs="Symbol" w:hint="default"/>
    </w:rPr>
  </w:style>
  <w:style w:type="character" w:customStyle="1" w:styleId="WW8Num12z0">
    <w:name w:val="WW8Num12z0"/>
    <w:rPr>
      <w:rFonts w:ascii="Wingdings" w:hAnsi="Wingdings" w:cs="Wingdings" w:hint="default"/>
      <w:color w:val="auto"/>
    </w:rPr>
  </w:style>
  <w:style w:type="character" w:customStyle="1" w:styleId="WW8Num12z1">
    <w:name w:val="WW8Num12z1"/>
    <w:rPr>
      <w:rFonts w:ascii="Courier New" w:hAnsi="Courier New" w:cs="Courier New" w:hint="default"/>
    </w:rPr>
  </w:style>
  <w:style w:type="character" w:customStyle="1" w:styleId="WW8Num12z2">
    <w:name w:val="WW8Num12z2"/>
    <w:rPr>
      <w:rFonts w:ascii="Wingdings" w:hAnsi="Wingdings" w:cs="Wingdings" w:hint="default"/>
    </w:rPr>
  </w:style>
  <w:style w:type="character" w:customStyle="1" w:styleId="WW8Num12z3">
    <w:name w:val="WW8Num12z3"/>
    <w:rPr>
      <w:rFonts w:ascii="Symbol" w:hAnsi="Symbol" w:cs="Symbol" w:hint="default"/>
    </w:rPr>
  </w:style>
  <w:style w:type="character" w:customStyle="1" w:styleId="WW8Num13z0">
    <w:name w:val="WW8Num13z0"/>
    <w:rPr>
      <w:rFonts w:ascii="Book Antiqua" w:hAnsi="Book Antiqua" w:cs="Book Antiqua" w:hint="default"/>
      <w:b/>
      <w:i w:val="0"/>
      <w:sz w:val="24"/>
    </w:rPr>
  </w:style>
  <w:style w:type="character" w:customStyle="1" w:styleId="WW8Num14z0">
    <w:name w:val="WW8Num14z0"/>
    <w:rPr>
      <w:rFonts w:ascii="Wingdings" w:hAnsi="Wingdings" w:cs="Wingdings" w:hint="default"/>
      <w:color w:val="auto"/>
    </w:rPr>
  </w:style>
  <w:style w:type="character" w:customStyle="1" w:styleId="WW8Num14z1">
    <w:name w:val="WW8Num14z1"/>
    <w:rPr>
      <w:rFonts w:ascii="Courier New" w:hAnsi="Courier New" w:cs="Courier New" w:hint="default"/>
    </w:rPr>
  </w:style>
  <w:style w:type="character" w:customStyle="1" w:styleId="WW8Num14z2">
    <w:name w:val="WW8Num14z2"/>
    <w:rPr>
      <w:rFonts w:ascii="Wingdings" w:hAnsi="Wingdings" w:cs="Wingdings" w:hint="default"/>
    </w:rPr>
  </w:style>
  <w:style w:type="character" w:customStyle="1" w:styleId="WW8Num14z3">
    <w:name w:val="WW8Num14z3"/>
    <w:rPr>
      <w:rFonts w:ascii="Symbol" w:hAnsi="Symbol" w:cs="Symbol" w:hint="default"/>
    </w:rPr>
  </w:style>
  <w:style w:type="character" w:customStyle="1" w:styleId="WW8Num15z0">
    <w:name w:val="WW8Num15z0"/>
    <w:rPr>
      <w:rFonts w:hint="default"/>
      <w:b/>
      <w:i w:val="0"/>
      <w:color w:val="auto"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  <w:rPr>
      <w:rFonts w:ascii="Wingdings" w:hAnsi="Wingdings" w:cs="Wingdings" w:hint="default"/>
      <w:color w:val="auto"/>
    </w:rPr>
  </w:style>
  <w:style w:type="character" w:customStyle="1" w:styleId="WW8Num16z1">
    <w:name w:val="WW8Num16z1"/>
    <w:rPr>
      <w:rFonts w:ascii="Wingdings" w:hAnsi="Wingdings" w:cs="Wingdings" w:hint="default"/>
    </w:rPr>
  </w:style>
  <w:style w:type="character" w:customStyle="1" w:styleId="WW8Num16z4">
    <w:name w:val="WW8Num16z4"/>
    <w:rPr>
      <w:rFonts w:ascii="Courier New" w:hAnsi="Courier New" w:cs="Courier New" w:hint="default"/>
    </w:rPr>
  </w:style>
  <w:style w:type="character" w:customStyle="1" w:styleId="WW8Num16z6">
    <w:name w:val="WW8Num16z6"/>
    <w:rPr>
      <w:rFonts w:ascii="Symbol" w:hAnsi="Symbol" w:cs="Symbol" w:hint="default"/>
    </w:rPr>
  </w:style>
  <w:style w:type="character" w:customStyle="1" w:styleId="WW8Num17z0">
    <w:name w:val="WW8Num17z0"/>
    <w:rPr>
      <w:rFonts w:hint="default"/>
      <w:b/>
      <w:i w:val="0"/>
      <w:color w:val="auto"/>
    </w:rPr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  <w:rPr>
      <w:rFonts w:hint="default"/>
    </w:rPr>
  </w:style>
  <w:style w:type="character" w:customStyle="1" w:styleId="WW8Num19z0">
    <w:name w:val="WW8Num19z0"/>
    <w:rPr>
      <w:rFonts w:ascii="Symbol" w:hAnsi="Symbol" w:cs="Symbol" w:hint="default"/>
    </w:rPr>
  </w:style>
  <w:style w:type="character" w:customStyle="1" w:styleId="WW8Num19z1">
    <w:name w:val="WW8Num19z1"/>
    <w:rPr>
      <w:rFonts w:ascii="Courier New" w:hAnsi="Courier New" w:cs="Courier New" w:hint="default"/>
    </w:rPr>
  </w:style>
  <w:style w:type="character" w:customStyle="1" w:styleId="WW8Num19z2">
    <w:name w:val="WW8Num19z2"/>
    <w:rPr>
      <w:rFonts w:ascii="Wingdings" w:hAnsi="Wingdings" w:cs="Wingdings" w:hint="default"/>
    </w:rPr>
  </w:style>
  <w:style w:type="character" w:customStyle="1" w:styleId="WW8Num20z0">
    <w:name w:val="WW8Num20z0"/>
    <w:rPr>
      <w:rFonts w:ascii="Book Antiqua" w:hAnsi="Book Antiqua" w:cs="Book Antiqua" w:hint="default"/>
      <w:b/>
      <w:i w:val="0"/>
      <w:color w:val="auto"/>
    </w:rPr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21z0">
    <w:name w:val="WW8Num21z0"/>
    <w:rPr>
      <w:rFonts w:ascii="Symbol" w:hAnsi="Symbol" w:cs="Symbol" w:hint="default"/>
    </w:rPr>
  </w:style>
  <w:style w:type="character" w:customStyle="1" w:styleId="WW8Num21z1">
    <w:name w:val="WW8Num21z1"/>
    <w:rPr>
      <w:rFonts w:ascii="Courier New" w:hAnsi="Courier New" w:cs="Courier New" w:hint="default"/>
    </w:rPr>
  </w:style>
  <w:style w:type="character" w:customStyle="1" w:styleId="WW8Num21z2">
    <w:name w:val="WW8Num21z2"/>
    <w:rPr>
      <w:rFonts w:ascii="Wingdings" w:hAnsi="Wingdings" w:cs="Wingdings" w:hint="default"/>
    </w:rPr>
  </w:style>
  <w:style w:type="character" w:customStyle="1" w:styleId="Fuentedeprrafopredeter1">
    <w:name w:val="Fuente de párrafo predeter.1"/>
  </w:style>
  <w:style w:type="character" w:styleId="Nmerodepgina">
    <w:name w:val="page number"/>
    <w:basedOn w:val="Fuentedeprrafopredeter1"/>
  </w:style>
  <w:style w:type="character" w:styleId="Hipervnculo">
    <w:name w:val="Hyperlink"/>
    <w:uiPriority w:val="99"/>
    <w:rPr>
      <w:color w:val="0000FF"/>
      <w:u w:val="single"/>
    </w:rPr>
  </w:style>
  <w:style w:type="character" w:customStyle="1" w:styleId="CarCar1">
    <w:name w:val="Car Car1"/>
    <w:rPr>
      <w:sz w:val="24"/>
      <w:szCs w:val="24"/>
      <w:lang w:val="es-ES"/>
    </w:rPr>
  </w:style>
  <w:style w:type="character" w:customStyle="1" w:styleId="CarCar">
    <w:name w:val="Car Car"/>
    <w:rPr>
      <w:sz w:val="24"/>
      <w:szCs w:val="24"/>
      <w:lang w:val="es-ES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Textoindependiente">
    <w:name w:val="Body Text"/>
    <w:basedOn w:val="Normal"/>
    <w:pPr>
      <w:jc w:val="both"/>
    </w:pPr>
    <w:rPr>
      <w:rFonts w:ascii="Arial" w:hAnsi="Arial" w:cs="Arial"/>
      <w:lang w:val="es-AR"/>
    </w:rPr>
  </w:style>
  <w:style w:type="paragraph" w:styleId="Lista">
    <w:name w:val="List"/>
    <w:basedOn w:val="Textoindependiente"/>
    <w:rPr>
      <w:rFonts w:cs="Mangal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Mangal"/>
      <w:i/>
      <w:iCs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Encabezado">
    <w:name w:val="header"/>
    <w:basedOn w:val="Normal"/>
  </w:style>
  <w:style w:type="paragraph" w:styleId="Piedepgina">
    <w:name w:val="footer"/>
    <w:basedOn w:val="Normal"/>
  </w:style>
  <w:style w:type="paragraph" w:styleId="ndice1">
    <w:name w:val="index 1"/>
    <w:basedOn w:val="Normal"/>
    <w:next w:val="Normal"/>
    <w:pPr>
      <w:ind w:left="240" w:hanging="240"/>
    </w:pPr>
  </w:style>
  <w:style w:type="paragraph" w:styleId="Ttulodendice">
    <w:name w:val="index heading"/>
    <w:basedOn w:val="Normal"/>
    <w:next w:val="ndice1"/>
  </w:style>
  <w:style w:type="paragraph" w:styleId="TDC1">
    <w:name w:val="toc 1"/>
    <w:basedOn w:val="Normal"/>
    <w:next w:val="Normal"/>
    <w:uiPriority w:val="39"/>
    <w:pPr>
      <w:spacing w:before="120" w:after="120"/>
    </w:pPr>
    <w:rPr>
      <w:rFonts w:ascii="Calibri" w:hAnsi="Calibri"/>
      <w:b/>
      <w:bCs/>
      <w:caps/>
      <w:sz w:val="20"/>
      <w:szCs w:val="20"/>
    </w:rPr>
  </w:style>
  <w:style w:type="paragraph" w:styleId="TDC2">
    <w:name w:val="toc 2"/>
    <w:basedOn w:val="Normal"/>
    <w:next w:val="Normal"/>
    <w:uiPriority w:val="39"/>
    <w:pPr>
      <w:ind w:left="240"/>
    </w:pPr>
    <w:rPr>
      <w:rFonts w:ascii="Calibri" w:hAnsi="Calibri"/>
      <w:smallCaps/>
      <w:sz w:val="20"/>
      <w:szCs w:val="20"/>
    </w:rPr>
  </w:style>
  <w:style w:type="paragraph" w:styleId="TDC3">
    <w:name w:val="toc 3"/>
    <w:basedOn w:val="Normal"/>
    <w:next w:val="Normal"/>
    <w:uiPriority w:val="39"/>
    <w:pPr>
      <w:ind w:left="480"/>
    </w:pPr>
    <w:rPr>
      <w:rFonts w:ascii="Calibri" w:hAnsi="Calibri"/>
      <w:i/>
      <w:iCs/>
      <w:sz w:val="20"/>
      <w:szCs w:val="20"/>
    </w:rPr>
  </w:style>
  <w:style w:type="paragraph" w:customStyle="1" w:styleId="Textoindependiente31">
    <w:name w:val="Texto independiente 31"/>
    <w:basedOn w:val="Normal"/>
    <w:rPr>
      <w:rFonts w:ascii="Arial" w:hAnsi="Arial" w:cs="Arial"/>
      <w:i/>
      <w:iCs/>
      <w:color w:val="0000FF"/>
    </w:rPr>
  </w:style>
  <w:style w:type="paragraph" w:customStyle="1" w:styleId="TableText">
    <w:name w:val="Table Text"/>
    <w:basedOn w:val="Normal"/>
    <w:pPr>
      <w:overflowPunct w:val="0"/>
      <w:autoSpaceDE w:val="0"/>
      <w:spacing w:after="120"/>
      <w:textAlignment w:val="baseline"/>
    </w:pPr>
    <w:rPr>
      <w:rFonts w:ascii="Arial" w:hAnsi="Arial" w:cs="Arial"/>
      <w:sz w:val="20"/>
      <w:szCs w:val="20"/>
      <w:lang w:val="en-US"/>
    </w:rPr>
  </w:style>
  <w:style w:type="paragraph" w:customStyle="1" w:styleId="Sangra3detindependiente1">
    <w:name w:val="Sangría 3 de t. independiente1"/>
    <w:basedOn w:val="Normal"/>
    <w:pPr>
      <w:spacing w:line="360" w:lineRule="auto"/>
      <w:ind w:left="426"/>
      <w:jc w:val="both"/>
    </w:pPr>
    <w:rPr>
      <w:rFonts w:ascii="Arial" w:hAnsi="Arial" w:cs="Arial"/>
      <w:sz w:val="22"/>
      <w:szCs w:val="20"/>
    </w:r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styleId="Sangradetextonormal">
    <w:name w:val="Body Text Indent"/>
    <w:basedOn w:val="Normal"/>
    <w:pPr>
      <w:ind w:left="3240" w:hanging="900"/>
      <w:jc w:val="both"/>
    </w:pPr>
    <w:rPr>
      <w:rFonts w:ascii="Book Antiqua" w:hAnsi="Book Antiqua" w:cs="Book Antiqua"/>
      <w:i/>
      <w:color w:val="0000FF"/>
    </w:rPr>
  </w:style>
  <w:style w:type="paragraph" w:customStyle="1" w:styleId="Sangra2detindependiente1">
    <w:name w:val="Sangría 2 de t. independiente1"/>
    <w:basedOn w:val="Normal"/>
    <w:pPr>
      <w:ind w:left="2835"/>
      <w:jc w:val="both"/>
    </w:pPr>
    <w:rPr>
      <w:rFonts w:ascii="Book Antiqua" w:hAnsi="Book Antiqua" w:cs="Book Antiqua"/>
      <w:i/>
      <w:color w:val="0000FF"/>
    </w:rPr>
  </w:style>
  <w:style w:type="paragraph" w:styleId="TDC4">
    <w:name w:val="toc 4"/>
    <w:basedOn w:val="ndice"/>
    <w:pPr>
      <w:suppressLineNumbers w:val="0"/>
      <w:ind w:left="720"/>
    </w:pPr>
    <w:rPr>
      <w:rFonts w:ascii="Calibri" w:hAnsi="Calibri" w:cs="Times New Roman"/>
      <w:sz w:val="18"/>
      <w:szCs w:val="18"/>
    </w:rPr>
  </w:style>
  <w:style w:type="paragraph" w:styleId="TDC5">
    <w:name w:val="toc 5"/>
    <w:basedOn w:val="ndice"/>
    <w:pPr>
      <w:suppressLineNumbers w:val="0"/>
      <w:ind w:left="960"/>
    </w:pPr>
    <w:rPr>
      <w:rFonts w:ascii="Calibri" w:hAnsi="Calibri" w:cs="Times New Roman"/>
      <w:sz w:val="18"/>
      <w:szCs w:val="18"/>
    </w:rPr>
  </w:style>
  <w:style w:type="paragraph" w:styleId="TDC6">
    <w:name w:val="toc 6"/>
    <w:basedOn w:val="ndice"/>
    <w:pPr>
      <w:suppressLineNumbers w:val="0"/>
      <w:ind w:left="1200"/>
    </w:pPr>
    <w:rPr>
      <w:rFonts w:ascii="Calibri" w:hAnsi="Calibri" w:cs="Times New Roman"/>
      <w:sz w:val="18"/>
      <w:szCs w:val="18"/>
    </w:rPr>
  </w:style>
  <w:style w:type="paragraph" w:styleId="TDC7">
    <w:name w:val="toc 7"/>
    <w:basedOn w:val="ndice"/>
    <w:pPr>
      <w:suppressLineNumbers w:val="0"/>
      <w:ind w:left="1440"/>
    </w:pPr>
    <w:rPr>
      <w:rFonts w:ascii="Calibri" w:hAnsi="Calibri" w:cs="Times New Roman"/>
      <w:sz w:val="18"/>
      <w:szCs w:val="18"/>
    </w:rPr>
  </w:style>
  <w:style w:type="paragraph" w:styleId="TDC8">
    <w:name w:val="toc 8"/>
    <w:basedOn w:val="ndice"/>
    <w:pPr>
      <w:suppressLineNumbers w:val="0"/>
      <w:ind w:left="1680"/>
    </w:pPr>
    <w:rPr>
      <w:rFonts w:ascii="Calibri" w:hAnsi="Calibri" w:cs="Times New Roman"/>
      <w:sz w:val="18"/>
      <w:szCs w:val="18"/>
    </w:rPr>
  </w:style>
  <w:style w:type="paragraph" w:styleId="TDC9">
    <w:name w:val="toc 9"/>
    <w:basedOn w:val="ndice"/>
    <w:pPr>
      <w:suppressLineNumbers w:val="0"/>
      <w:ind w:left="1920"/>
    </w:pPr>
    <w:rPr>
      <w:rFonts w:ascii="Calibri" w:hAnsi="Calibri" w:cs="Times New Roman"/>
      <w:sz w:val="18"/>
      <w:szCs w:val="18"/>
    </w:rPr>
  </w:style>
  <w:style w:type="paragraph" w:customStyle="1" w:styleId="ndicel10">
    <w:name w:val="Índicel 10"/>
    <w:basedOn w:val="ndice"/>
    <w:pPr>
      <w:tabs>
        <w:tab w:val="right" w:leader="dot" w:pos="7425"/>
      </w:tabs>
      <w:ind w:left="2547"/>
    </w:pPr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F57F0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FF57F0"/>
    <w:rPr>
      <w:rFonts w:ascii="Tahoma" w:hAnsi="Tahoma" w:cs="Tahoma"/>
      <w:sz w:val="16"/>
      <w:szCs w:val="16"/>
      <w:lang w:eastAsia="ar-SA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9805DE"/>
    <w:pPr>
      <w:spacing w:after="120"/>
      <w:ind w:left="283"/>
    </w:pPr>
    <w:rPr>
      <w:sz w:val="16"/>
      <w:szCs w:val="16"/>
    </w:rPr>
  </w:style>
  <w:style w:type="character" w:customStyle="1" w:styleId="Sangra3detindependienteCar">
    <w:name w:val="Sangría 3 de t. independiente Car"/>
    <w:link w:val="Sangra3detindependiente"/>
    <w:uiPriority w:val="99"/>
    <w:semiHidden/>
    <w:rsid w:val="009805DE"/>
    <w:rPr>
      <w:sz w:val="16"/>
      <w:szCs w:val="16"/>
      <w:lang w:eastAsia="ar-SA"/>
    </w:rPr>
  </w:style>
  <w:style w:type="paragraph" w:customStyle="1" w:styleId="TtulodeTDC">
    <w:name w:val="Título de TDC"/>
    <w:basedOn w:val="Ttulo1"/>
    <w:next w:val="Normal"/>
    <w:uiPriority w:val="39"/>
    <w:semiHidden/>
    <w:unhideWhenUsed/>
    <w:qFormat/>
    <w:rsid w:val="007F1FAD"/>
    <w:pPr>
      <w:keepLines/>
      <w:suppressAutoHyphens w:val="0"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table" w:styleId="Tablaconcuadrcula">
    <w:name w:val="Table Grid"/>
    <w:basedOn w:val="Tablanormal"/>
    <w:uiPriority w:val="39"/>
    <w:rsid w:val="00F945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C514B7"/>
    <w:pPr>
      <w:suppressAutoHyphens w:val="0"/>
      <w:spacing w:before="100" w:beforeAutospacing="1" w:after="100" w:afterAutospacing="1"/>
    </w:pPr>
    <w:rPr>
      <w:lang w:eastAsia="es-ES"/>
    </w:rPr>
  </w:style>
  <w:style w:type="paragraph" w:styleId="Prrafodelista">
    <w:name w:val="List Paragraph"/>
    <w:basedOn w:val="Normal"/>
    <w:uiPriority w:val="34"/>
    <w:qFormat/>
    <w:rsid w:val="00C514B7"/>
    <w:pPr>
      <w:suppressAutoHyphens w:val="0"/>
      <w:ind w:left="720"/>
      <w:contextualSpacing/>
    </w:pPr>
    <w:rPr>
      <w:lang w:eastAsia="es-ES"/>
    </w:rPr>
  </w:style>
  <w:style w:type="paragraph" w:customStyle="1" w:styleId="listparagraph">
    <w:name w:val="listparagraph"/>
    <w:basedOn w:val="Normal"/>
    <w:rsid w:val="00263FB0"/>
    <w:pPr>
      <w:suppressAutoHyphens w:val="0"/>
      <w:spacing w:line="240" w:lineRule="atLeast"/>
      <w:ind w:left="720"/>
    </w:pPr>
    <w:rPr>
      <w:sz w:val="20"/>
      <w:szCs w:val="20"/>
      <w:lang w:eastAsia="es-ES"/>
    </w:rPr>
  </w:style>
  <w:style w:type="character" w:customStyle="1" w:styleId="Ttulo2Car">
    <w:name w:val="Título 2 Car"/>
    <w:link w:val="Ttulo2"/>
    <w:rsid w:val="00CF6119"/>
    <w:rPr>
      <w:rFonts w:ascii="Arial" w:hAnsi="Arial" w:cs="Arial"/>
      <w:b/>
      <w:bCs/>
      <w:i/>
      <w:iCs/>
      <w:sz w:val="28"/>
      <w:szCs w:val="28"/>
      <w:lang w:eastAsia="ar-SA"/>
    </w:rPr>
  </w:style>
  <w:style w:type="character" w:customStyle="1" w:styleId="Ttulo5Car">
    <w:name w:val="Título 5 Car"/>
    <w:link w:val="Ttulo5"/>
    <w:rsid w:val="00056F13"/>
    <w:rPr>
      <w:rFonts w:ascii="Arial" w:hAnsi="Arial"/>
      <w:sz w:val="22"/>
      <w:lang w:val="en-US" w:eastAsia="en-US"/>
    </w:rPr>
  </w:style>
  <w:style w:type="character" w:customStyle="1" w:styleId="Ttulo6Car">
    <w:name w:val="Título 6 Car"/>
    <w:link w:val="Ttulo6"/>
    <w:rsid w:val="00056F13"/>
    <w:rPr>
      <w:rFonts w:ascii="Arial" w:hAnsi="Arial"/>
      <w:i/>
      <w:sz w:val="22"/>
      <w:lang w:val="en-US" w:eastAsia="en-US"/>
    </w:rPr>
  </w:style>
  <w:style w:type="character" w:customStyle="1" w:styleId="Ttulo8Car">
    <w:name w:val="Título 8 Car"/>
    <w:link w:val="Ttulo8"/>
    <w:rsid w:val="00056F13"/>
    <w:rPr>
      <w:rFonts w:ascii="Arial" w:hAnsi="Arial"/>
      <w:i/>
      <w:lang w:val="en-US" w:eastAsia="en-US"/>
    </w:rPr>
  </w:style>
  <w:style w:type="paragraph" w:customStyle="1" w:styleId="InfoBlue">
    <w:name w:val="InfoBlue"/>
    <w:basedOn w:val="Normal"/>
    <w:next w:val="Textoindependiente"/>
    <w:autoRedefine/>
    <w:rsid w:val="00B23E8F"/>
    <w:pPr>
      <w:widowControl w:val="0"/>
      <w:suppressAutoHyphens w:val="0"/>
      <w:spacing w:line="240" w:lineRule="atLeast"/>
      <w:jc w:val="both"/>
    </w:pPr>
    <w:rPr>
      <w:rFonts w:ascii="Arial" w:hAnsi="Arial" w:cs="Arial"/>
      <w:color w:val="548DD4"/>
      <w:sz w:val="22"/>
      <w:szCs w:val="22"/>
      <w:lang w:val="es-CO" w:eastAsia="en-US"/>
    </w:rPr>
  </w:style>
  <w:style w:type="paragraph" w:customStyle="1" w:styleId="ListHeader">
    <w:name w:val="List Header"/>
    <w:next w:val="Normal"/>
    <w:uiPriority w:val="99"/>
    <w:rsid w:val="00B23E8F"/>
    <w:pPr>
      <w:widowControl w:val="0"/>
      <w:shd w:val="clear" w:color="auto" w:fill="FFFFFF"/>
      <w:autoSpaceDE w:val="0"/>
      <w:autoSpaceDN w:val="0"/>
      <w:adjustRightInd w:val="0"/>
    </w:pPr>
    <w:rPr>
      <w:rFonts w:ascii="Arial" w:hAnsi="Arial" w:cs="Arial"/>
      <w:b/>
      <w:bCs/>
      <w:i/>
      <w:iCs/>
      <w:color w:val="0000A0"/>
      <w:u w:color="000000"/>
      <w:shd w:val="clear" w:color="auto" w:fill="FFFFFF"/>
      <w:lang w:val="en-AU" w:eastAsia="es-CO"/>
    </w:rPr>
  </w:style>
  <w:style w:type="paragraph" w:styleId="Sinespaciado">
    <w:name w:val="No Spacing"/>
    <w:uiPriority w:val="1"/>
    <w:qFormat/>
    <w:rsid w:val="00313315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tulo7Car">
    <w:name w:val="Título 7 Car"/>
    <w:basedOn w:val="Fuentedeprrafopredeter"/>
    <w:link w:val="Ttulo7"/>
    <w:rsid w:val="00B7456B"/>
    <w:rPr>
      <w:rFonts w:ascii="Book Antiqua" w:hAnsi="Book Antiqua" w:cs="Book Antiqua"/>
      <w:b/>
      <w:bCs/>
      <w:sz w:val="40"/>
      <w:szCs w:val="24"/>
      <w:lang w:eastAsia="ar-SA"/>
    </w:rPr>
  </w:style>
  <w:style w:type="paragraph" w:styleId="TtuloTDC">
    <w:name w:val="TOC Heading"/>
    <w:basedOn w:val="Ttulo1"/>
    <w:next w:val="Normal"/>
    <w:uiPriority w:val="39"/>
    <w:unhideWhenUsed/>
    <w:qFormat/>
    <w:rsid w:val="0085247B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eastAsia="es-EC"/>
    </w:rPr>
  </w:style>
  <w:style w:type="character" w:styleId="Mencinsinresolver">
    <w:name w:val="Unresolved Mention"/>
    <w:basedOn w:val="Fuentedeprrafopredeter"/>
    <w:uiPriority w:val="99"/>
    <w:semiHidden/>
    <w:unhideWhenUsed/>
    <w:rsid w:val="00C04C0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02032"/>
    <w:rPr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0E392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48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8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04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7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7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7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0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63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7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9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1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4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2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6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5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0289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12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99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39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8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9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44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5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913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792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504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429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6983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6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602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88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76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6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66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4947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238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3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8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16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89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397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284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805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3313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035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725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3191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67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717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82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99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42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code.visualstudio.com/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BrianAbH/WebRegistro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hyperlink" Target="https://www.apachefriends.org/es/index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ork\ottaller\producto\01.adm_requerimientos\ERS\ESPECIFICACI&#224;N-DE-REQUERIMIENTOS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B2A6D7-B354-4267-91DF-4D001603A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ESPECIFICACIàN-DE-REQUERIMIENTOS</Template>
  <TotalTime>209</TotalTime>
  <Pages>18</Pages>
  <Words>1305</Words>
  <Characters>7181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ESPECIFICACIÓN DE REQUERIMIENTOS</vt:lpstr>
    </vt:vector>
  </TitlesOfParts>
  <Company> </Company>
  <LinksUpToDate>false</LinksUpToDate>
  <CharactersWithSpaces>8470</CharactersWithSpaces>
  <SharedDoc>false</SharedDoc>
  <HLinks>
    <vt:vector size="252" baseType="variant">
      <vt:variant>
        <vt:i4>1179707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_Toc61560587</vt:lpwstr>
      </vt:variant>
      <vt:variant>
        <vt:i4>1245243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_Toc61560586</vt:lpwstr>
      </vt:variant>
      <vt:variant>
        <vt:i4>1048635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_Toc61560585</vt:lpwstr>
      </vt:variant>
      <vt:variant>
        <vt:i4>1114171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_Toc61560584</vt:lpwstr>
      </vt:variant>
      <vt:variant>
        <vt:i4>1441851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_Toc61560583</vt:lpwstr>
      </vt:variant>
      <vt:variant>
        <vt:i4>1507387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_Toc61560582</vt:lpwstr>
      </vt:variant>
      <vt:variant>
        <vt:i4>1310779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_Toc61560581</vt:lpwstr>
      </vt:variant>
      <vt:variant>
        <vt:i4>1376315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_Toc61560580</vt:lpwstr>
      </vt:variant>
      <vt:variant>
        <vt:i4>1835060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_Toc61560579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_Toc61560578</vt:lpwstr>
      </vt:variant>
      <vt:variant>
        <vt:i4>1179700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_Toc61560577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_Toc61560576</vt:lpwstr>
      </vt:variant>
      <vt:variant>
        <vt:i4>1048628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_Toc61560575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_Toc61560574</vt:lpwstr>
      </vt:variant>
      <vt:variant>
        <vt:i4>1441844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_Toc61560573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_Toc61560572</vt:lpwstr>
      </vt:variant>
      <vt:variant>
        <vt:i4>1310772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_Toc61560571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_Toc61560570</vt:lpwstr>
      </vt:variant>
      <vt:variant>
        <vt:i4>1835061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_Toc61560569</vt:lpwstr>
      </vt:variant>
      <vt:variant>
        <vt:i4>1900597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_Toc61560568</vt:lpwstr>
      </vt:variant>
      <vt:variant>
        <vt:i4>1179701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_Toc61560567</vt:lpwstr>
      </vt:variant>
      <vt:variant>
        <vt:i4>1245237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_Toc61560566</vt:lpwstr>
      </vt:variant>
      <vt:variant>
        <vt:i4>1048629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_Toc61560565</vt:lpwstr>
      </vt:variant>
      <vt:variant>
        <vt:i4>1114165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_Toc61560564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_Toc61560563</vt:lpwstr>
      </vt:variant>
      <vt:variant>
        <vt:i4>1507381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_Toc61560562</vt:lpwstr>
      </vt:variant>
      <vt:variant>
        <vt:i4>1310773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_Toc61560561</vt:lpwstr>
      </vt:variant>
      <vt:variant>
        <vt:i4>1376309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_Toc61560560</vt:lpwstr>
      </vt:variant>
      <vt:variant>
        <vt:i4>1835062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_Toc61560559</vt:lpwstr>
      </vt:variant>
      <vt:variant>
        <vt:i4>1900598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_Toc61560558</vt:lpwstr>
      </vt:variant>
      <vt:variant>
        <vt:i4>1179702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_Toc61560557</vt:lpwstr>
      </vt:variant>
      <vt:variant>
        <vt:i4>1245238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_Toc61560556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_Toc61560555</vt:lpwstr>
      </vt:variant>
      <vt:variant>
        <vt:i4>1114166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_Toc61560554</vt:lpwstr>
      </vt:variant>
      <vt:variant>
        <vt:i4>1441846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_Toc61560553</vt:lpwstr>
      </vt:variant>
      <vt:variant>
        <vt:i4>1507382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_Toc61560552</vt:lpwstr>
      </vt:variant>
      <vt:variant>
        <vt:i4>1310774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_Toc61560551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_Toc61560550</vt:lpwstr>
      </vt:variant>
      <vt:variant>
        <vt:i4>1835063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_Toc61560549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_Toc61560548</vt:lpwstr>
      </vt:variant>
      <vt:variant>
        <vt:i4>1179703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_Toc61560547</vt:lpwstr>
      </vt:variant>
      <vt:variant>
        <vt:i4>1245239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_Toc61560546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DE REQUERIMIENTOS</dc:title>
  <dc:subject/>
  <dc:creator>X X</dc:creator>
  <cp:keywords/>
  <cp:lastModifiedBy>Carranza Bryan</cp:lastModifiedBy>
  <cp:revision>11</cp:revision>
  <cp:lastPrinted>2025-04-23T04:14:00Z</cp:lastPrinted>
  <dcterms:created xsi:type="dcterms:W3CDTF">2025-04-23T02:42:00Z</dcterms:created>
  <dcterms:modified xsi:type="dcterms:W3CDTF">2025-05-02T21:58:00Z</dcterms:modified>
</cp:coreProperties>
</file>